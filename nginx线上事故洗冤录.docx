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2D0DC1" w14:textId="77777777" w:rsidR="0071191B" w:rsidRDefault="0071191B" w:rsidP="0071191B">
      <w:pPr>
        <w:spacing w:line="360" w:lineRule="auto"/>
        <w:jc w:val="center"/>
        <w:rPr>
          <w:rFonts w:ascii="楷体_GB2312" w:eastAsia="楷体_GB2312"/>
          <w:b/>
          <w:sz w:val="56"/>
          <w:szCs w:val="56"/>
        </w:rPr>
      </w:pPr>
    </w:p>
    <w:p w14:paraId="03757CB5" w14:textId="77777777" w:rsidR="0071191B" w:rsidRDefault="0071191B" w:rsidP="0071191B">
      <w:pPr>
        <w:spacing w:line="360" w:lineRule="auto"/>
        <w:jc w:val="center"/>
        <w:rPr>
          <w:rFonts w:ascii="楷体_GB2312" w:eastAsia="楷体_GB2312"/>
          <w:b/>
          <w:sz w:val="56"/>
          <w:szCs w:val="56"/>
        </w:rPr>
      </w:pPr>
    </w:p>
    <w:p w14:paraId="7072C5DA" w14:textId="65F0B862" w:rsidR="00C918FD" w:rsidRDefault="00AA37F3" w:rsidP="0071191B">
      <w:pPr>
        <w:spacing w:line="360" w:lineRule="auto"/>
        <w:jc w:val="center"/>
        <w:rPr>
          <w:rFonts w:ascii="楷体_GB2312" w:eastAsia="楷体_GB2312"/>
          <w:b/>
          <w:sz w:val="56"/>
          <w:szCs w:val="56"/>
        </w:rPr>
      </w:pPr>
      <w:r>
        <w:rPr>
          <w:rFonts w:ascii="楷体_GB2312" w:eastAsia="楷体_GB2312" w:hint="eastAsia"/>
          <w:b/>
          <w:sz w:val="56"/>
          <w:szCs w:val="56"/>
        </w:rPr>
        <w:t xml:space="preserve">KS </w:t>
      </w:r>
      <w:r w:rsidR="0071191B" w:rsidRPr="0071191B">
        <w:rPr>
          <w:rFonts w:ascii="楷体_GB2312" w:eastAsia="楷体_GB2312"/>
          <w:b/>
          <w:sz w:val="56"/>
          <w:szCs w:val="56"/>
        </w:rPr>
        <w:t>N</w:t>
      </w:r>
      <w:r w:rsidR="0071191B" w:rsidRPr="0071191B">
        <w:rPr>
          <w:rFonts w:ascii="楷体_GB2312" w:eastAsia="楷体_GB2312" w:hint="eastAsia"/>
          <w:b/>
          <w:sz w:val="56"/>
          <w:szCs w:val="56"/>
        </w:rPr>
        <w:t>ginx线上故障洗冤录</w:t>
      </w:r>
    </w:p>
    <w:p w14:paraId="553E0AB1" w14:textId="77777777" w:rsidR="0071191B" w:rsidRPr="0071191B" w:rsidRDefault="0071191B" w:rsidP="00EA11FE">
      <w:pPr>
        <w:spacing w:line="360" w:lineRule="auto"/>
        <w:jc w:val="right"/>
        <w:rPr>
          <w:b/>
          <w:color w:val="000000"/>
          <w:sz w:val="56"/>
          <w:szCs w:val="56"/>
        </w:rPr>
      </w:pPr>
    </w:p>
    <w:tbl>
      <w:tblPr>
        <w:tblW w:w="4756" w:type="pct"/>
        <w:jc w:val="center"/>
        <w:tblInd w:w="417" w:type="dxa"/>
        <w:tblLook w:val="0000" w:firstRow="0" w:lastRow="0" w:firstColumn="0" w:lastColumn="0" w:noHBand="0" w:noVBand="0"/>
      </w:tblPr>
      <w:tblGrid>
        <w:gridCol w:w="936"/>
        <w:gridCol w:w="2246"/>
        <w:gridCol w:w="2246"/>
        <w:gridCol w:w="2685"/>
      </w:tblGrid>
      <w:tr w:rsidR="00817F03" w:rsidRPr="001E0A70" w14:paraId="73B8A1C5" w14:textId="77777777" w:rsidTr="00817F03">
        <w:trPr>
          <w:trHeight w:val="252"/>
          <w:jc w:val="center"/>
        </w:trPr>
        <w:tc>
          <w:tcPr>
            <w:tcW w:w="577" w:type="pct"/>
            <w:tcBorders>
              <w:top w:val="single" w:sz="4" w:space="0" w:color="000000"/>
              <w:left w:val="single" w:sz="4" w:space="0" w:color="000000"/>
              <w:bottom w:val="single" w:sz="4" w:space="0" w:color="000000"/>
            </w:tcBorders>
            <w:shd w:val="clear" w:color="auto" w:fill="9F9F9F"/>
          </w:tcPr>
          <w:p w14:paraId="17305765" w14:textId="77777777" w:rsidR="00817F03" w:rsidRPr="001E0A70" w:rsidRDefault="00817F03" w:rsidP="0046601E">
            <w:bookmarkStart w:id="0" w:name="_Ref286756383"/>
            <w:bookmarkEnd w:id="0"/>
            <w:r w:rsidRPr="001E0A70">
              <w:t>版本</w:t>
            </w:r>
          </w:p>
        </w:tc>
        <w:tc>
          <w:tcPr>
            <w:tcW w:w="1384" w:type="pct"/>
            <w:tcBorders>
              <w:top w:val="single" w:sz="4" w:space="0" w:color="000000"/>
              <w:left w:val="single" w:sz="4" w:space="0" w:color="000000"/>
              <w:bottom w:val="single" w:sz="4" w:space="0" w:color="000000"/>
            </w:tcBorders>
            <w:shd w:val="clear" w:color="auto" w:fill="9F9F9F"/>
          </w:tcPr>
          <w:p w14:paraId="34957A29" w14:textId="77777777" w:rsidR="00817F03" w:rsidRPr="001E0A70" w:rsidRDefault="00817F03" w:rsidP="0046601E">
            <w:r w:rsidRPr="001E0A70">
              <w:t>发布日期</w:t>
            </w:r>
          </w:p>
        </w:tc>
        <w:tc>
          <w:tcPr>
            <w:tcW w:w="1384" w:type="pct"/>
            <w:tcBorders>
              <w:top w:val="single" w:sz="4" w:space="0" w:color="000000"/>
              <w:left w:val="single" w:sz="4" w:space="0" w:color="000000"/>
              <w:bottom w:val="single" w:sz="4" w:space="0" w:color="000000"/>
            </w:tcBorders>
            <w:shd w:val="clear" w:color="auto" w:fill="9F9F9F"/>
          </w:tcPr>
          <w:p w14:paraId="657C40C6" w14:textId="77777777" w:rsidR="00817F03" w:rsidRPr="001E0A70" w:rsidRDefault="00817F03" w:rsidP="0046601E">
            <w:r w:rsidRPr="001E0A70">
              <w:t>修订内容</w:t>
            </w:r>
          </w:p>
        </w:tc>
        <w:tc>
          <w:tcPr>
            <w:tcW w:w="1655" w:type="pct"/>
            <w:tcBorders>
              <w:top w:val="single" w:sz="4" w:space="0" w:color="000000"/>
              <w:left w:val="single" w:sz="4" w:space="0" w:color="000000"/>
              <w:bottom w:val="single" w:sz="4" w:space="0" w:color="000000"/>
              <w:right w:val="single" w:sz="4" w:space="0" w:color="000000"/>
            </w:tcBorders>
            <w:shd w:val="clear" w:color="auto" w:fill="9F9F9F"/>
          </w:tcPr>
          <w:p w14:paraId="6ACDC983" w14:textId="77777777" w:rsidR="00817F03" w:rsidRPr="001E0A70" w:rsidRDefault="00817F03" w:rsidP="0046601E">
            <w:r w:rsidRPr="001E0A70">
              <w:t>主要修订人</w:t>
            </w:r>
          </w:p>
        </w:tc>
      </w:tr>
      <w:tr w:rsidR="00817F03" w:rsidRPr="001E0A70" w14:paraId="5D8D4264" w14:textId="77777777" w:rsidTr="00817F03">
        <w:trPr>
          <w:trHeight w:val="239"/>
          <w:jc w:val="center"/>
        </w:trPr>
        <w:tc>
          <w:tcPr>
            <w:tcW w:w="577" w:type="pct"/>
            <w:tcBorders>
              <w:top w:val="single" w:sz="4" w:space="0" w:color="000000"/>
              <w:left w:val="single" w:sz="4" w:space="0" w:color="000000"/>
              <w:bottom w:val="single" w:sz="4" w:space="0" w:color="000000"/>
            </w:tcBorders>
          </w:tcPr>
          <w:p w14:paraId="0D22F416" w14:textId="77777777" w:rsidR="00817F03" w:rsidRPr="001E0A70" w:rsidRDefault="00817F03" w:rsidP="0046601E">
            <w:r w:rsidRPr="001E0A70">
              <w:rPr>
                <w:rFonts w:hint="eastAsia"/>
              </w:rPr>
              <w:t>v 0.</w:t>
            </w:r>
            <w:r>
              <w:rPr>
                <w:rFonts w:hint="eastAsia"/>
              </w:rPr>
              <w:t>1</w:t>
            </w:r>
          </w:p>
        </w:tc>
        <w:tc>
          <w:tcPr>
            <w:tcW w:w="1384" w:type="pct"/>
            <w:tcBorders>
              <w:top w:val="single" w:sz="4" w:space="0" w:color="000000"/>
              <w:left w:val="single" w:sz="4" w:space="0" w:color="000000"/>
              <w:bottom w:val="single" w:sz="4" w:space="0" w:color="000000"/>
            </w:tcBorders>
          </w:tcPr>
          <w:p w14:paraId="10FAAAAA" w14:textId="77777777" w:rsidR="00817F03" w:rsidRPr="001E0A70" w:rsidRDefault="00817F03" w:rsidP="0046601E">
            <w:r>
              <w:rPr>
                <w:rFonts w:hint="eastAsia"/>
              </w:rPr>
              <w:t>2014</w:t>
            </w:r>
            <w:r>
              <w:t>-</w:t>
            </w:r>
            <w:r>
              <w:rPr>
                <w:rFonts w:hint="eastAsia"/>
              </w:rPr>
              <w:t>04</w:t>
            </w:r>
            <w:r>
              <w:t>-</w:t>
            </w:r>
            <w:r>
              <w:rPr>
                <w:rFonts w:hint="eastAsia"/>
              </w:rPr>
              <w:t>02</w:t>
            </w:r>
          </w:p>
        </w:tc>
        <w:tc>
          <w:tcPr>
            <w:tcW w:w="1384" w:type="pct"/>
            <w:tcBorders>
              <w:top w:val="single" w:sz="4" w:space="0" w:color="000000"/>
              <w:left w:val="single" w:sz="4" w:space="0" w:color="000000"/>
              <w:bottom w:val="single" w:sz="4" w:space="0" w:color="000000"/>
            </w:tcBorders>
          </w:tcPr>
          <w:p w14:paraId="7B71F7D9" w14:textId="77777777" w:rsidR="00817F03" w:rsidRDefault="00817F03" w:rsidP="0046601E">
            <w:r>
              <w:rPr>
                <w:rFonts w:hint="eastAsia"/>
              </w:rPr>
              <w:t>创建版本。</w:t>
            </w:r>
          </w:p>
          <w:p w14:paraId="5E3E3398" w14:textId="77777777" w:rsidR="00817F03" w:rsidRDefault="00817F03" w:rsidP="0046601E">
            <w:r>
              <w:rPr>
                <w:rFonts w:hint="eastAsia"/>
              </w:rPr>
              <w:t>包含：</w:t>
            </w:r>
          </w:p>
          <w:p w14:paraId="134E407D" w14:textId="77777777" w:rsidR="00817F03" w:rsidRPr="00950B20" w:rsidRDefault="00817F03" w:rsidP="0046601E">
            <w:r w:rsidRPr="00950B20">
              <w:rPr>
                <w:rFonts w:hint="eastAsia"/>
              </w:rPr>
              <w:t>rewrite</w:t>
            </w:r>
            <w:r w:rsidRPr="00950B20">
              <w:rPr>
                <w:rFonts w:hint="eastAsia"/>
              </w:rPr>
              <w:t>规则</w:t>
            </w:r>
            <w:r>
              <w:rPr>
                <w:rFonts w:hint="eastAsia"/>
              </w:rPr>
              <w:t>；</w:t>
            </w:r>
          </w:p>
          <w:p w14:paraId="3C0CAEF6" w14:textId="77777777" w:rsidR="00817F03" w:rsidRDefault="00817F03" w:rsidP="0046601E">
            <w:r>
              <w:t>break</w:t>
            </w:r>
            <w:r>
              <w:rPr>
                <w:rFonts w:hint="eastAsia"/>
              </w:rPr>
              <w:t>和</w:t>
            </w:r>
            <w:r>
              <w:rPr>
                <w:rFonts w:hint="eastAsia"/>
              </w:rPr>
              <w:t>last</w:t>
            </w:r>
            <w:r>
              <w:rPr>
                <w:rFonts w:hint="eastAsia"/>
              </w:rPr>
              <w:t>的区别；</w:t>
            </w:r>
          </w:p>
          <w:p w14:paraId="4DA0EC02" w14:textId="77777777" w:rsidR="00817F03" w:rsidRDefault="00817F03" w:rsidP="0046601E">
            <w:r w:rsidRPr="00950B20">
              <w:t>location</w:t>
            </w:r>
            <w:r w:rsidRPr="00950B20">
              <w:rPr>
                <w:rFonts w:hint="eastAsia"/>
              </w:rPr>
              <w:t>寻址</w:t>
            </w:r>
            <w:r>
              <w:rPr>
                <w:rFonts w:hint="eastAsia"/>
              </w:rPr>
              <w:t>；</w:t>
            </w:r>
          </w:p>
          <w:p w14:paraId="318ADDFF" w14:textId="77777777" w:rsidR="00817F03" w:rsidRPr="00950B20" w:rsidRDefault="00817F03" w:rsidP="0046601E">
            <w:r>
              <w:rPr>
                <w:rFonts w:hint="eastAsia"/>
              </w:rPr>
              <w:t>导致的线上经典案例分析和总结。</w:t>
            </w:r>
          </w:p>
        </w:tc>
        <w:tc>
          <w:tcPr>
            <w:tcW w:w="1655" w:type="pct"/>
            <w:tcBorders>
              <w:top w:val="single" w:sz="4" w:space="0" w:color="000000"/>
              <w:left w:val="single" w:sz="4" w:space="0" w:color="000000"/>
              <w:bottom w:val="single" w:sz="4" w:space="0" w:color="000000"/>
              <w:right w:val="single" w:sz="4" w:space="0" w:color="000000"/>
            </w:tcBorders>
          </w:tcPr>
          <w:p w14:paraId="37734E3D" w14:textId="77777777" w:rsidR="00817F03" w:rsidRPr="001E0A70" w:rsidRDefault="00817F03" w:rsidP="0046601E">
            <w:r>
              <w:rPr>
                <w:rFonts w:hint="eastAsia"/>
              </w:rPr>
              <w:t>王伟</w:t>
            </w:r>
          </w:p>
        </w:tc>
      </w:tr>
      <w:tr w:rsidR="00817F03" w:rsidRPr="001E0A70" w14:paraId="3C10547A" w14:textId="77777777" w:rsidTr="00817F03">
        <w:trPr>
          <w:trHeight w:val="252"/>
          <w:jc w:val="center"/>
        </w:trPr>
        <w:tc>
          <w:tcPr>
            <w:tcW w:w="577" w:type="pct"/>
            <w:tcBorders>
              <w:top w:val="single" w:sz="4" w:space="0" w:color="000000"/>
              <w:left w:val="single" w:sz="4" w:space="0" w:color="000000"/>
              <w:bottom w:val="single" w:sz="4" w:space="0" w:color="000000"/>
            </w:tcBorders>
          </w:tcPr>
          <w:p w14:paraId="0F38D411" w14:textId="77777777" w:rsidR="00817F03" w:rsidRPr="001E0A70" w:rsidRDefault="00817F03" w:rsidP="0046601E">
            <w:r>
              <w:t>v</w:t>
            </w:r>
            <w:r>
              <w:rPr>
                <w:rFonts w:hint="eastAsia"/>
              </w:rPr>
              <w:t xml:space="preserve"> 0.2</w:t>
            </w:r>
          </w:p>
        </w:tc>
        <w:tc>
          <w:tcPr>
            <w:tcW w:w="1384" w:type="pct"/>
            <w:tcBorders>
              <w:top w:val="single" w:sz="4" w:space="0" w:color="000000"/>
              <w:left w:val="single" w:sz="4" w:space="0" w:color="000000"/>
              <w:bottom w:val="single" w:sz="4" w:space="0" w:color="000000"/>
            </w:tcBorders>
          </w:tcPr>
          <w:p w14:paraId="122C4C92" w14:textId="002596B5" w:rsidR="00817F03" w:rsidRPr="001E0A70" w:rsidRDefault="002F0B6A" w:rsidP="0046601E">
            <w:r>
              <w:rPr>
                <w:rFonts w:hint="eastAsia"/>
              </w:rPr>
              <w:t>2015-01</w:t>
            </w:r>
            <w:r w:rsidR="00817F03">
              <w:rPr>
                <w:rFonts w:hint="eastAsia"/>
              </w:rPr>
              <w:t>-</w:t>
            </w:r>
            <w:r>
              <w:rPr>
                <w:rFonts w:hint="eastAsia"/>
              </w:rPr>
              <w:t>12</w:t>
            </w:r>
          </w:p>
        </w:tc>
        <w:tc>
          <w:tcPr>
            <w:tcW w:w="1384" w:type="pct"/>
            <w:tcBorders>
              <w:top w:val="single" w:sz="4" w:space="0" w:color="000000"/>
              <w:left w:val="single" w:sz="4" w:space="0" w:color="000000"/>
              <w:bottom w:val="single" w:sz="4" w:space="0" w:color="000000"/>
            </w:tcBorders>
          </w:tcPr>
          <w:p w14:paraId="48823FF3" w14:textId="77777777" w:rsidR="00817F03" w:rsidRDefault="00817F03" w:rsidP="0046601E">
            <w:r>
              <w:rPr>
                <w:rFonts w:hint="eastAsia"/>
              </w:rPr>
              <w:t>新增如下内容：</w:t>
            </w:r>
          </w:p>
          <w:p w14:paraId="47DC2EFC" w14:textId="77777777" w:rsidR="00817F03" w:rsidRDefault="00817F03" w:rsidP="0046601E">
            <w:r>
              <w:rPr>
                <w:rFonts w:hint="eastAsia"/>
              </w:rPr>
              <w:t>（</w:t>
            </w:r>
            <w:r>
              <w:rPr>
                <w:rFonts w:hint="eastAsia"/>
              </w:rPr>
              <w:t>1</w:t>
            </w:r>
            <w:r>
              <w:rPr>
                <w:rFonts w:hint="eastAsia"/>
              </w:rPr>
              <w:t>）</w:t>
            </w:r>
            <w:r>
              <w:rPr>
                <w:rFonts w:hint="eastAsia"/>
              </w:rPr>
              <w:t>bfe</w:t>
            </w:r>
            <w:r>
              <w:rPr>
                <w:rFonts w:hint="eastAsia"/>
              </w:rPr>
              <w:t>对</w:t>
            </w:r>
            <w:r>
              <w:rPr>
                <w:rFonts w:hint="eastAsia"/>
              </w:rPr>
              <w:t>304</w:t>
            </w:r>
            <w:r>
              <w:rPr>
                <w:rFonts w:hint="eastAsia"/>
              </w:rPr>
              <w:t>请求的支持不完美导致</w:t>
            </w:r>
            <w:r>
              <w:rPr>
                <w:rFonts w:hint="eastAsia"/>
              </w:rPr>
              <w:t>na</w:t>
            </w:r>
            <w:r>
              <w:rPr>
                <w:rFonts w:hint="eastAsia"/>
              </w:rPr>
              <w:t>集群</w:t>
            </w:r>
            <w:r>
              <w:rPr>
                <w:rFonts w:hint="eastAsia"/>
              </w:rPr>
              <w:t>304</w:t>
            </w:r>
            <w:r>
              <w:rPr>
                <w:rFonts w:hint="eastAsia"/>
              </w:rPr>
              <w:t>请求访问失败案例；</w:t>
            </w:r>
          </w:p>
          <w:p w14:paraId="65034DFD" w14:textId="77777777" w:rsidR="00817F03" w:rsidRPr="001E0A70" w:rsidRDefault="00817F03" w:rsidP="0046601E">
            <w:r>
              <w:rPr>
                <w:rFonts w:hint="eastAsia"/>
              </w:rPr>
              <w:t>（</w:t>
            </w:r>
            <w:r>
              <w:rPr>
                <w:rFonts w:hint="eastAsia"/>
              </w:rPr>
              <w:t>2</w:t>
            </w:r>
            <w:r>
              <w:rPr>
                <w:rFonts w:hint="eastAsia"/>
              </w:rPr>
              <w:t>）</w:t>
            </w:r>
            <w:r>
              <w:rPr>
                <w:rFonts w:hint="eastAsia"/>
              </w:rPr>
              <w:t>nginx</w:t>
            </w:r>
            <w:r>
              <w:rPr>
                <w:rFonts w:hint="eastAsia"/>
              </w:rPr>
              <w:t>版本升级导致</w:t>
            </w:r>
            <w:r>
              <w:rPr>
                <w:rFonts w:hint="eastAsia"/>
              </w:rPr>
              <w:t>php</w:t>
            </w:r>
            <w:r>
              <w:rPr>
                <w:rFonts w:hint="eastAsia"/>
              </w:rPr>
              <w:t>的</w:t>
            </w:r>
            <w:r>
              <w:rPr>
                <w:rFonts w:hint="eastAsia"/>
              </w:rPr>
              <w:t>304</w:t>
            </w:r>
            <w:r>
              <w:rPr>
                <w:rFonts w:hint="eastAsia"/>
              </w:rPr>
              <w:t>响应失效案例。</w:t>
            </w:r>
          </w:p>
        </w:tc>
        <w:tc>
          <w:tcPr>
            <w:tcW w:w="1655" w:type="pct"/>
            <w:tcBorders>
              <w:top w:val="single" w:sz="4" w:space="0" w:color="000000"/>
              <w:left w:val="single" w:sz="4" w:space="0" w:color="000000"/>
              <w:bottom w:val="single" w:sz="4" w:space="0" w:color="000000"/>
              <w:right w:val="single" w:sz="4" w:space="0" w:color="000000"/>
            </w:tcBorders>
          </w:tcPr>
          <w:p w14:paraId="4AD3D7F3" w14:textId="77777777" w:rsidR="00817F03" w:rsidRPr="001E0A70" w:rsidRDefault="00817F03" w:rsidP="0046601E">
            <w:r>
              <w:rPr>
                <w:rFonts w:hint="eastAsia"/>
              </w:rPr>
              <w:t>王伟</w:t>
            </w:r>
          </w:p>
        </w:tc>
      </w:tr>
      <w:tr w:rsidR="00295D01" w:rsidRPr="001E0A70" w14:paraId="15C4FA4C" w14:textId="77777777" w:rsidTr="00817F03">
        <w:trPr>
          <w:trHeight w:val="252"/>
          <w:jc w:val="center"/>
        </w:trPr>
        <w:tc>
          <w:tcPr>
            <w:tcW w:w="577" w:type="pct"/>
            <w:tcBorders>
              <w:top w:val="single" w:sz="4" w:space="0" w:color="000000"/>
              <w:left w:val="single" w:sz="4" w:space="0" w:color="000000"/>
              <w:bottom w:val="single" w:sz="4" w:space="0" w:color="000000"/>
            </w:tcBorders>
          </w:tcPr>
          <w:p w14:paraId="3EB92066" w14:textId="48AED0E0" w:rsidR="00295D01" w:rsidRDefault="00295D01" w:rsidP="0046601E">
            <w:r>
              <w:t>v</w:t>
            </w:r>
            <w:r>
              <w:rPr>
                <w:rFonts w:hint="eastAsia"/>
              </w:rPr>
              <w:t xml:space="preserve"> 0.3</w:t>
            </w:r>
          </w:p>
        </w:tc>
        <w:tc>
          <w:tcPr>
            <w:tcW w:w="1384" w:type="pct"/>
            <w:tcBorders>
              <w:top w:val="single" w:sz="4" w:space="0" w:color="000000"/>
              <w:left w:val="single" w:sz="4" w:space="0" w:color="000000"/>
              <w:bottom w:val="single" w:sz="4" w:space="0" w:color="000000"/>
            </w:tcBorders>
          </w:tcPr>
          <w:p w14:paraId="5F1CD1BA" w14:textId="3C59288D" w:rsidR="00295D01" w:rsidRDefault="00295D01" w:rsidP="0046601E">
            <w:r>
              <w:rPr>
                <w:rFonts w:hint="eastAsia"/>
              </w:rPr>
              <w:t>2015-02-28</w:t>
            </w:r>
          </w:p>
        </w:tc>
        <w:tc>
          <w:tcPr>
            <w:tcW w:w="1384" w:type="pct"/>
            <w:tcBorders>
              <w:top w:val="single" w:sz="4" w:space="0" w:color="000000"/>
              <w:left w:val="single" w:sz="4" w:space="0" w:color="000000"/>
              <w:bottom w:val="single" w:sz="4" w:space="0" w:color="000000"/>
            </w:tcBorders>
          </w:tcPr>
          <w:p w14:paraId="547F9ED9" w14:textId="77777777" w:rsidR="00295D01" w:rsidRDefault="00295D01" w:rsidP="0046601E">
            <w:r>
              <w:rPr>
                <w:rFonts w:hint="eastAsia"/>
              </w:rPr>
              <w:t>新增如下内容：</w:t>
            </w:r>
          </w:p>
          <w:p w14:paraId="657B0926" w14:textId="77777777" w:rsidR="00295D01" w:rsidRDefault="003B7BBC" w:rsidP="0046601E">
            <w:r>
              <w:rPr>
                <w:rFonts w:hint="eastAsia"/>
              </w:rPr>
              <w:t>（</w:t>
            </w:r>
            <w:r>
              <w:rPr>
                <w:rFonts w:hint="eastAsia"/>
              </w:rPr>
              <w:t>1</w:t>
            </w:r>
            <w:r>
              <w:rPr>
                <w:rFonts w:hint="eastAsia"/>
              </w:rPr>
              <w:t>）</w:t>
            </w:r>
            <w:r>
              <w:rPr>
                <w:rFonts w:hint="eastAsia"/>
              </w:rPr>
              <w:t>bfe</w:t>
            </w:r>
            <w:r>
              <w:rPr>
                <w:rFonts w:hint="eastAsia"/>
              </w:rPr>
              <w:t>不支持向域名</w:t>
            </w:r>
            <w:r>
              <w:rPr>
                <w:rFonts w:hint="eastAsia"/>
              </w:rPr>
              <w:t>post</w:t>
            </w:r>
            <w:r>
              <w:rPr>
                <w:rFonts w:hint="eastAsia"/>
              </w:rPr>
              <w:t>数据案例；</w:t>
            </w:r>
          </w:p>
          <w:p w14:paraId="6FA6C341" w14:textId="63985DE0" w:rsidR="00232980" w:rsidRDefault="00232980" w:rsidP="0046601E">
            <w:r>
              <w:rPr>
                <w:rFonts w:hint="eastAsia"/>
              </w:rPr>
              <w:t>（</w:t>
            </w:r>
            <w:r>
              <w:rPr>
                <w:rFonts w:hint="eastAsia"/>
              </w:rPr>
              <w:t>2</w:t>
            </w:r>
            <w:r>
              <w:rPr>
                <w:rFonts w:hint="eastAsia"/>
              </w:rPr>
              <w:t>）</w:t>
            </w:r>
            <w:r>
              <w:rPr>
                <w:rFonts w:hint="eastAsia"/>
              </w:rPr>
              <w:t>dna</w:t>
            </w:r>
            <w:r>
              <w:rPr>
                <w:rFonts w:hint="eastAsia"/>
              </w:rPr>
              <w:t>模块</w:t>
            </w:r>
            <w:r>
              <w:rPr>
                <w:rFonts w:hint="eastAsia"/>
              </w:rPr>
              <w:t>bug</w:t>
            </w:r>
            <w:r>
              <w:rPr>
                <w:rFonts w:hint="eastAsia"/>
              </w:rPr>
              <w:t>导致</w:t>
            </w:r>
            <w:r>
              <w:rPr>
                <w:rFonts w:hint="eastAsia"/>
              </w:rPr>
              <w:t>nginx</w:t>
            </w:r>
            <w:r>
              <w:rPr>
                <w:rFonts w:hint="eastAsia"/>
              </w:rPr>
              <w:t>频繁出</w:t>
            </w:r>
            <w:r>
              <w:rPr>
                <w:rFonts w:hint="eastAsia"/>
              </w:rPr>
              <w:t>core</w:t>
            </w:r>
          </w:p>
        </w:tc>
        <w:tc>
          <w:tcPr>
            <w:tcW w:w="1655" w:type="pct"/>
            <w:tcBorders>
              <w:top w:val="single" w:sz="4" w:space="0" w:color="000000"/>
              <w:left w:val="single" w:sz="4" w:space="0" w:color="000000"/>
              <w:bottom w:val="single" w:sz="4" w:space="0" w:color="000000"/>
              <w:right w:val="single" w:sz="4" w:space="0" w:color="000000"/>
            </w:tcBorders>
          </w:tcPr>
          <w:p w14:paraId="6B9D8A06" w14:textId="2C823BC1" w:rsidR="00295D01" w:rsidRDefault="0053793F" w:rsidP="0046601E">
            <w:r>
              <w:rPr>
                <w:rFonts w:hint="eastAsia"/>
              </w:rPr>
              <w:t>王伟</w:t>
            </w:r>
          </w:p>
        </w:tc>
      </w:tr>
    </w:tbl>
    <w:p w14:paraId="75CB66B6" w14:textId="77777777" w:rsidR="00817F03" w:rsidRDefault="00817F03" w:rsidP="0025690E">
      <w:pPr>
        <w:spacing w:line="360" w:lineRule="auto"/>
        <w:rPr>
          <w:color w:val="000000"/>
          <w:sz w:val="28"/>
        </w:rPr>
      </w:pPr>
    </w:p>
    <w:p w14:paraId="7E1D29F6" w14:textId="77777777" w:rsidR="00104420" w:rsidRDefault="0025690E" w:rsidP="00BF0553">
      <w:pPr>
        <w:ind w:firstLine="480"/>
        <w:sectPr w:rsidR="00104420" w:rsidSect="008C4757">
          <w:headerReference w:type="even" r:id="rId9"/>
          <w:headerReference w:type="default" r:id="rId10"/>
          <w:pgSz w:w="11907" w:h="16840" w:code="9"/>
          <w:pgMar w:top="1440" w:right="1797" w:bottom="1440" w:left="1797" w:header="794" w:footer="510" w:gutter="0"/>
          <w:pgNumType w:fmt="upperRoman" w:start="1"/>
          <w:cols w:space="720"/>
          <w:titlePg/>
          <w:docGrid w:linePitch="326"/>
        </w:sectPr>
      </w:pPr>
      <w:r>
        <w:rPr>
          <w:rFonts w:hint="eastAsia"/>
        </w:rPr>
        <w:t xml:space="preserve">                 </w:t>
      </w:r>
    </w:p>
    <w:p w14:paraId="3FDFC69E" w14:textId="77777777" w:rsidR="001147B9" w:rsidRPr="00157FF2" w:rsidRDefault="001147B9" w:rsidP="0025690E"/>
    <w:p w14:paraId="06D365CE" w14:textId="77777777" w:rsidR="005D1CCF" w:rsidRPr="00AC2837" w:rsidRDefault="005D1CCF" w:rsidP="003D4300">
      <w:pPr>
        <w:ind w:firstLine="560"/>
        <w:jc w:val="center"/>
        <w:rPr>
          <w:rFonts w:eastAsia="黑体"/>
          <w:bCs/>
          <w:sz w:val="32"/>
          <w:szCs w:val="32"/>
        </w:rPr>
      </w:pPr>
      <w:r w:rsidRPr="00AC2837">
        <w:rPr>
          <w:rFonts w:eastAsia="黑体" w:hint="eastAsia"/>
          <w:bCs/>
          <w:sz w:val="32"/>
          <w:szCs w:val="32"/>
        </w:rPr>
        <w:t>目</w:t>
      </w:r>
      <w:r w:rsidRPr="00AC2837">
        <w:rPr>
          <w:rFonts w:eastAsia="黑体" w:hint="eastAsia"/>
          <w:bCs/>
          <w:sz w:val="32"/>
          <w:szCs w:val="32"/>
        </w:rPr>
        <w:t xml:space="preserve">  </w:t>
      </w:r>
      <w:r w:rsidRPr="00AC2837">
        <w:rPr>
          <w:rFonts w:eastAsia="黑体" w:hint="eastAsia"/>
          <w:bCs/>
          <w:sz w:val="32"/>
          <w:szCs w:val="32"/>
        </w:rPr>
        <w:t>录</w:t>
      </w:r>
    </w:p>
    <w:p w14:paraId="76F55178" w14:textId="77777777" w:rsidR="00AC2837" w:rsidRPr="00157FF2" w:rsidRDefault="00AC2837" w:rsidP="003D4300">
      <w:pPr>
        <w:ind w:firstLine="560"/>
        <w:jc w:val="center"/>
        <w:rPr>
          <w:rFonts w:eastAsia="黑体"/>
          <w:bCs/>
          <w:sz w:val="28"/>
        </w:rPr>
      </w:pPr>
    </w:p>
    <w:p w14:paraId="4D637EAE" w14:textId="77777777" w:rsidR="000A6E96" w:rsidRDefault="00867252">
      <w:pPr>
        <w:pStyle w:val="10"/>
        <w:rPr>
          <w:rFonts w:asciiTheme="minorHAnsi" w:eastAsiaTheme="minorEastAsia" w:hAnsiTheme="minorHAnsi" w:cstheme="minorBidi"/>
          <w:b w:val="0"/>
          <w:bCs w:val="0"/>
          <w:caps w:val="0"/>
          <w:szCs w:val="24"/>
        </w:rPr>
      </w:pPr>
      <w:r>
        <w:fldChar w:fldCharType="begin"/>
      </w:r>
      <w:r w:rsidR="004517A1">
        <w:instrText xml:space="preserve"> TOC \o "1-3" \h \z \u </w:instrText>
      </w:r>
      <w:r>
        <w:fldChar w:fldCharType="separate"/>
      </w:r>
      <w:r w:rsidR="000A6E96">
        <w:rPr>
          <w:rFonts w:hint="eastAsia"/>
        </w:rPr>
        <w:t>前言</w:t>
      </w:r>
      <w:r w:rsidR="000A6E96">
        <w:tab/>
      </w:r>
      <w:r w:rsidR="000A6E96">
        <w:fldChar w:fldCharType="begin"/>
      </w:r>
      <w:r w:rsidR="000A6E96">
        <w:instrText xml:space="preserve"> PAGEREF _Toc286950230 \h </w:instrText>
      </w:r>
      <w:r w:rsidR="000A6E96">
        <w:fldChar w:fldCharType="separate"/>
      </w:r>
      <w:r w:rsidR="000A6E96">
        <w:t>1</w:t>
      </w:r>
      <w:r w:rsidR="000A6E96">
        <w:fldChar w:fldCharType="end"/>
      </w:r>
    </w:p>
    <w:p w14:paraId="7CFFA6C2"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1 </w:t>
      </w:r>
      <w:r>
        <w:rPr>
          <w:rFonts w:hint="eastAsia"/>
        </w:rPr>
        <w:t>从简单的</w:t>
      </w:r>
      <w:r>
        <w:t>break</w:t>
      </w:r>
      <w:r>
        <w:rPr>
          <w:rFonts w:hint="eastAsia"/>
        </w:rPr>
        <w:t>说起</w:t>
      </w:r>
      <w:r>
        <w:tab/>
      </w:r>
      <w:r>
        <w:fldChar w:fldCharType="begin"/>
      </w:r>
      <w:r>
        <w:instrText xml:space="preserve"> PAGEREF _Toc286950231 \h </w:instrText>
      </w:r>
      <w:r>
        <w:fldChar w:fldCharType="separate"/>
      </w:r>
      <w:r>
        <w:t>2</w:t>
      </w:r>
      <w:r>
        <w:fldChar w:fldCharType="end"/>
      </w:r>
    </w:p>
    <w:p w14:paraId="76AD6C11" w14:textId="77777777" w:rsidR="000A6E96" w:rsidRDefault="000A6E96">
      <w:pPr>
        <w:pStyle w:val="21"/>
        <w:rPr>
          <w:rFonts w:asciiTheme="minorHAnsi" w:eastAsiaTheme="minorEastAsia" w:hAnsiTheme="minorHAnsi" w:cstheme="minorBidi"/>
          <w:smallCaps w:val="0"/>
          <w:noProof/>
          <w:szCs w:val="24"/>
        </w:rPr>
      </w:pPr>
      <w:r>
        <w:rPr>
          <w:noProof/>
        </w:rPr>
        <w:t>1.1</w:t>
      </w:r>
      <w:r>
        <w:rPr>
          <w:rFonts w:hint="eastAsia"/>
          <w:noProof/>
        </w:rPr>
        <w:t xml:space="preserve"> </w:t>
      </w:r>
      <w:r>
        <w:rPr>
          <w:rFonts w:hint="eastAsia"/>
          <w:noProof/>
        </w:rPr>
        <w:t>知识储备</w:t>
      </w:r>
      <w:r>
        <w:rPr>
          <w:noProof/>
        </w:rPr>
        <w:tab/>
      </w:r>
      <w:r>
        <w:rPr>
          <w:noProof/>
        </w:rPr>
        <w:fldChar w:fldCharType="begin"/>
      </w:r>
      <w:r>
        <w:rPr>
          <w:noProof/>
        </w:rPr>
        <w:instrText xml:space="preserve"> PAGEREF _Toc286950232 \h </w:instrText>
      </w:r>
      <w:r>
        <w:rPr>
          <w:noProof/>
        </w:rPr>
      </w:r>
      <w:r>
        <w:rPr>
          <w:noProof/>
        </w:rPr>
        <w:fldChar w:fldCharType="separate"/>
      </w:r>
      <w:r>
        <w:rPr>
          <w:noProof/>
        </w:rPr>
        <w:t>2</w:t>
      </w:r>
      <w:r>
        <w:rPr>
          <w:noProof/>
        </w:rPr>
        <w:fldChar w:fldCharType="end"/>
      </w:r>
    </w:p>
    <w:p w14:paraId="7617B14C" w14:textId="77777777" w:rsidR="000A6E96" w:rsidRDefault="000A6E96">
      <w:pPr>
        <w:pStyle w:val="21"/>
        <w:rPr>
          <w:rFonts w:asciiTheme="minorHAnsi" w:eastAsiaTheme="minorEastAsia" w:hAnsiTheme="minorHAnsi" w:cstheme="minorBidi"/>
          <w:smallCaps w:val="0"/>
          <w:noProof/>
          <w:szCs w:val="24"/>
        </w:rPr>
      </w:pPr>
      <w:r>
        <w:rPr>
          <w:noProof/>
        </w:rPr>
        <w:t>1.2 break</w:t>
      </w:r>
      <w:r>
        <w:rPr>
          <w:rFonts w:hint="eastAsia"/>
          <w:noProof/>
        </w:rPr>
        <w:t>之变形一</w:t>
      </w:r>
      <w:r>
        <w:rPr>
          <w:noProof/>
        </w:rPr>
        <w:tab/>
      </w:r>
      <w:r>
        <w:rPr>
          <w:noProof/>
        </w:rPr>
        <w:fldChar w:fldCharType="begin"/>
      </w:r>
      <w:r>
        <w:rPr>
          <w:noProof/>
        </w:rPr>
        <w:instrText xml:space="preserve"> PAGEREF _Toc286950233 \h </w:instrText>
      </w:r>
      <w:r>
        <w:rPr>
          <w:noProof/>
        </w:rPr>
      </w:r>
      <w:r>
        <w:rPr>
          <w:noProof/>
        </w:rPr>
        <w:fldChar w:fldCharType="separate"/>
      </w:r>
      <w:r>
        <w:rPr>
          <w:noProof/>
        </w:rPr>
        <w:t>2</w:t>
      </w:r>
      <w:r>
        <w:rPr>
          <w:noProof/>
        </w:rPr>
        <w:fldChar w:fldCharType="end"/>
      </w:r>
    </w:p>
    <w:p w14:paraId="05F9AAD2" w14:textId="77777777" w:rsidR="000A6E96" w:rsidRDefault="000A6E96">
      <w:pPr>
        <w:pStyle w:val="21"/>
        <w:rPr>
          <w:rFonts w:asciiTheme="minorHAnsi" w:eastAsiaTheme="minorEastAsia" w:hAnsiTheme="minorHAnsi" w:cstheme="minorBidi"/>
          <w:smallCaps w:val="0"/>
          <w:noProof/>
          <w:szCs w:val="24"/>
        </w:rPr>
      </w:pPr>
      <w:r>
        <w:rPr>
          <w:noProof/>
        </w:rPr>
        <w:t>1.3 break</w:t>
      </w:r>
      <w:r>
        <w:rPr>
          <w:rFonts w:hint="eastAsia"/>
          <w:noProof/>
        </w:rPr>
        <w:t>之变形</w:t>
      </w:r>
      <w:r>
        <w:rPr>
          <w:noProof/>
        </w:rPr>
        <w:t>2</w:t>
      </w:r>
      <w:r>
        <w:rPr>
          <w:noProof/>
        </w:rPr>
        <w:tab/>
      </w:r>
      <w:r>
        <w:rPr>
          <w:noProof/>
        </w:rPr>
        <w:fldChar w:fldCharType="begin"/>
      </w:r>
      <w:r>
        <w:rPr>
          <w:noProof/>
        </w:rPr>
        <w:instrText xml:space="preserve"> PAGEREF _Toc286950234 \h </w:instrText>
      </w:r>
      <w:r>
        <w:rPr>
          <w:noProof/>
        </w:rPr>
      </w:r>
      <w:r>
        <w:rPr>
          <w:noProof/>
        </w:rPr>
        <w:fldChar w:fldCharType="separate"/>
      </w:r>
      <w:r>
        <w:rPr>
          <w:noProof/>
        </w:rPr>
        <w:t>4</w:t>
      </w:r>
      <w:r>
        <w:rPr>
          <w:noProof/>
        </w:rPr>
        <w:fldChar w:fldCharType="end"/>
      </w:r>
    </w:p>
    <w:p w14:paraId="561AF7A8" w14:textId="77777777" w:rsidR="000A6E96" w:rsidRDefault="000A6E96">
      <w:pPr>
        <w:pStyle w:val="21"/>
        <w:rPr>
          <w:rFonts w:asciiTheme="minorHAnsi" w:eastAsiaTheme="minorEastAsia" w:hAnsiTheme="minorHAnsi" w:cstheme="minorBidi"/>
          <w:smallCaps w:val="0"/>
          <w:noProof/>
          <w:szCs w:val="24"/>
        </w:rPr>
      </w:pPr>
      <w:r>
        <w:rPr>
          <w:noProof/>
        </w:rPr>
        <w:t>1.4 break</w:t>
      </w:r>
      <w:r>
        <w:rPr>
          <w:rFonts w:hint="eastAsia"/>
          <w:noProof/>
        </w:rPr>
        <w:t>之变形</w:t>
      </w:r>
      <w:r>
        <w:rPr>
          <w:noProof/>
        </w:rPr>
        <w:t>3</w:t>
      </w:r>
      <w:r>
        <w:rPr>
          <w:noProof/>
        </w:rPr>
        <w:tab/>
      </w:r>
      <w:r>
        <w:rPr>
          <w:noProof/>
        </w:rPr>
        <w:fldChar w:fldCharType="begin"/>
      </w:r>
      <w:r>
        <w:rPr>
          <w:noProof/>
        </w:rPr>
        <w:instrText xml:space="preserve"> PAGEREF _Toc286950235 \h </w:instrText>
      </w:r>
      <w:r>
        <w:rPr>
          <w:noProof/>
        </w:rPr>
      </w:r>
      <w:r>
        <w:rPr>
          <w:noProof/>
        </w:rPr>
        <w:fldChar w:fldCharType="separate"/>
      </w:r>
      <w:r>
        <w:rPr>
          <w:noProof/>
        </w:rPr>
        <w:t>4</w:t>
      </w:r>
      <w:r>
        <w:rPr>
          <w:noProof/>
        </w:rPr>
        <w:fldChar w:fldCharType="end"/>
      </w:r>
    </w:p>
    <w:p w14:paraId="639BB8CD"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2 </w:t>
      </w:r>
      <w:r>
        <w:rPr>
          <w:rFonts w:hint="eastAsia"/>
        </w:rPr>
        <w:t>到</w:t>
      </w:r>
      <w:r>
        <w:t>break</w:t>
      </w:r>
      <w:r>
        <w:rPr>
          <w:rFonts w:hint="eastAsia"/>
        </w:rPr>
        <w:t>的亲戚</w:t>
      </w:r>
      <w:r>
        <w:t>last</w:t>
      </w:r>
      <w:r>
        <w:tab/>
      </w:r>
      <w:r>
        <w:fldChar w:fldCharType="begin"/>
      </w:r>
      <w:r>
        <w:instrText xml:space="preserve"> PAGEREF _Toc286950236 \h </w:instrText>
      </w:r>
      <w:r>
        <w:fldChar w:fldCharType="separate"/>
      </w:r>
      <w:r>
        <w:t>7</w:t>
      </w:r>
      <w:r>
        <w:fldChar w:fldCharType="end"/>
      </w:r>
    </w:p>
    <w:p w14:paraId="680D8954" w14:textId="77777777" w:rsidR="000A6E96" w:rsidRDefault="000A6E96">
      <w:pPr>
        <w:pStyle w:val="21"/>
        <w:rPr>
          <w:rFonts w:asciiTheme="minorHAnsi" w:eastAsiaTheme="minorEastAsia" w:hAnsiTheme="minorHAnsi" w:cstheme="minorBidi"/>
          <w:smallCaps w:val="0"/>
          <w:noProof/>
          <w:szCs w:val="24"/>
        </w:rPr>
      </w:pPr>
      <w:r>
        <w:rPr>
          <w:noProof/>
        </w:rPr>
        <w:t>2.1 nginx</w:t>
      </w:r>
      <w:r>
        <w:rPr>
          <w:rFonts w:hint="eastAsia"/>
          <w:noProof/>
        </w:rPr>
        <w:t>中内部路由</w:t>
      </w:r>
      <w:r>
        <w:rPr>
          <w:noProof/>
        </w:rPr>
        <w:t>—</w:t>
      </w:r>
      <w:r>
        <w:rPr>
          <w:rFonts w:hint="eastAsia"/>
          <w:noProof/>
        </w:rPr>
        <w:t>源码面前了无秘密</w:t>
      </w:r>
      <w:r>
        <w:rPr>
          <w:noProof/>
        </w:rPr>
        <w:tab/>
      </w:r>
      <w:r>
        <w:rPr>
          <w:noProof/>
        </w:rPr>
        <w:fldChar w:fldCharType="begin"/>
      </w:r>
      <w:r>
        <w:rPr>
          <w:noProof/>
        </w:rPr>
        <w:instrText xml:space="preserve"> PAGEREF _Toc286950237 \h </w:instrText>
      </w:r>
      <w:r>
        <w:rPr>
          <w:noProof/>
        </w:rPr>
      </w:r>
      <w:r>
        <w:rPr>
          <w:noProof/>
        </w:rPr>
        <w:fldChar w:fldCharType="separate"/>
      </w:r>
      <w:r>
        <w:rPr>
          <w:noProof/>
        </w:rPr>
        <w:t>7</w:t>
      </w:r>
      <w:r>
        <w:rPr>
          <w:noProof/>
        </w:rPr>
        <w:fldChar w:fldCharType="end"/>
      </w:r>
    </w:p>
    <w:p w14:paraId="6A5A5B31" w14:textId="77777777" w:rsidR="000A6E96" w:rsidRDefault="000A6E96">
      <w:pPr>
        <w:pStyle w:val="21"/>
        <w:rPr>
          <w:rFonts w:asciiTheme="minorHAnsi" w:eastAsiaTheme="minorEastAsia" w:hAnsiTheme="minorHAnsi" w:cstheme="minorBidi"/>
          <w:smallCaps w:val="0"/>
          <w:noProof/>
          <w:szCs w:val="24"/>
        </w:rPr>
      </w:pPr>
      <w:r>
        <w:rPr>
          <w:noProof/>
        </w:rPr>
        <w:t>2.2 last</w:t>
      </w:r>
      <w:r>
        <w:rPr>
          <w:rFonts w:hint="eastAsia"/>
          <w:noProof/>
        </w:rPr>
        <w:t>标记导致的路由死循环</w:t>
      </w:r>
      <w:r>
        <w:rPr>
          <w:noProof/>
        </w:rPr>
        <w:tab/>
      </w:r>
      <w:r>
        <w:rPr>
          <w:noProof/>
        </w:rPr>
        <w:fldChar w:fldCharType="begin"/>
      </w:r>
      <w:r>
        <w:rPr>
          <w:noProof/>
        </w:rPr>
        <w:instrText xml:space="preserve"> PAGEREF _Toc286950238 \h </w:instrText>
      </w:r>
      <w:r>
        <w:rPr>
          <w:noProof/>
        </w:rPr>
      </w:r>
      <w:r>
        <w:rPr>
          <w:noProof/>
        </w:rPr>
        <w:fldChar w:fldCharType="separate"/>
      </w:r>
      <w:r>
        <w:rPr>
          <w:noProof/>
        </w:rPr>
        <w:t>8</w:t>
      </w:r>
      <w:r>
        <w:rPr>
          <w:noProof/>
        </w:rPr>
        <w:fldChar w:fldCharType="end"/>
      </w:r>
    </w:p>
    <w:p w14:paraId="2769546C" w14:textId="77777777" w:rsidR="000A6E96" w:rsidRDefault="000A6E96">
      <w:pPr>
        <w:pStyle w:val="21"/>
        <w:rPr>
          <w:rFonts w:asciiTheme="minorHAnsi" w:eastAsiaTheme="minorEastAsia" w:hAnsiTheme="minorHAnsi" w:cstheme="minorBidi"/>
          <w:smallCaps w:val="0"/>
          <w:noProof/>
          <w:szCs w:val="24"/>
        </w:rPr>
      </w:pPr>
      <w:r>
        <w:rPr>
          <w:noProof/>
        </w:rPr>
        <w:t>2.3</w:t>
      </w:r>
      <w:r>
        <w:rPr>
          <w:rFonts w:hint="eastAsia"/>
          <w:noProof/>
        </w:rPr>
        <w:t xml:space="preserve"> </w:t>
      </w:r>
      <w:r>
        <w:rPr>
          <w:rFonts w:hint="eastAsia"/>
          <w:noProof/>
        </w:rPr>
        <w:t>何时使用</w:t>
      </w:r>
      <w:r>
        <w:rPr>
          <w:noProof/>
        </w:rPr>
        <w:t>last</w:t>
      </w:r>
      <w:r>
        <w:rPr>
          <w:noProof/>
        </w:rPr>
        <w:tab/>
      </w:r>
      <w:r>
        <w:rPr>
          <w:noProof/>
        </w:rPr>
        <w:fldChar w:fldCharType="begin"/>
      </w:r>
      <w:r>
        <w:rPr>
          <w:noProof/>
        </w:rPr>
        <w:instrText xml:space="preserve"> PAGEREF _Toc286950239 \h </w:instrText>
      </w:r>
      <w:r>
        <w:rPr>
          <w:noProof/>
        </w:rPr>
      </w:r>
      <w:r>
        <w:rPr>
          <w:noProof/>
        </w:rPr>
        <w:fldChar w:fldCharType="separate"/>
      </w:r>
      <w:r>
        <w:rPr>
          <w:noProof/>
        </w:rPr>
        <w:t>9</w:t>
      </w:r>
      <w:r>
        <w:rPr>
          <w:noProof/>
        </w:rPr>
        <w:fldChar w:fldCharType="end"/>
      </w:r>
    </w:p>
    <w:p w14:paraId="0ED8831C"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3 </w:t>
      </w:r>
      <w:r>
        <w:rPr>
          <w:rFonts w:hint="eastAsia"/>
        </w:rPr>
        <w:t>再到</w:t>
      </w:r>
      <w:r>
        <w:t>url</w:t>
      </w:r>
      <w:r>
        <w:rPr>
          <w:rFonts w:hint="eastAsia"/>
        </w:rPr>
        <w:t>的简洁之道</w:t>
      </w:r>
      <w:r>
        <w:tab/>
      </w:r>
      <w:r>
        <w:fldChar w:fldCharType="begin"/>
      </w:r>
      <w:r>
        <w:instrText xml:space="preserve"> PAGEREF _Toc286950240 \h </w:instrText>
      </w:r>
      <w:r>
        <w:fldChar w:fldCharType="separate"/>
      </w:r>
      <w:r>
        <w:t>10</w:t>
      </w:r>
      <w:r>
        <w:fldChar w:fldCharType="end"/>
      </w:r>
    </w:p>
    <w:p w14:paraId="232A94C7" w14:textId="77777777" w:rsidR="000A6E96" w:rsidRDefault="000A6E96">
      <w:pPr>
        <w:pStyle w:val="21"/>
        <w:rPr>
          <w:rFonts w:asciiTheme="minorHAnsi" w:eastAsiaTheme="minorEastAsia" w:hAnsiTheme="minorHAnsi" w:cstheme="minorBidi"/>
          <w:smallCaps w:val="0"/>
          <w:noProof/>
          <w:szCs w:val="24"/>
        </w:rPr>
      </w:pPr>
      <w:r>
        <w:rPr>
          <w:noProof/>
        </w:rPr>
        <w:t>3.1</w:t>
      </w:r>
      <w:r>
        <w:rPr>
          <w:rFonts w:hint="eastAsia"/>
          <w:noProof/>
        </w:rPr>
        <w:t xml:space="preserve"> </w:t>
      </w:r>
      <w:r>
        <w:rPr>
          <w:rFonts w:hint="eastAsia"/>
          <w:noProof/>
        </w:rPr>
        <w:t>何谓简洁</w:t>
      </w:r>
      <w:r>
        <w:rPr>
          <w:noProof/>
        </w:rPr>
        <w:t>url</w:t>
      </w:r>
      <w:r>
        <w:rPr>
          <w:noProof/>
        </w:rPr>
        <w:tab/>
      </w:r>
      <w:r>
        <w:rPr>
          <w:noProof/>
        </w:rPr>
        <w:fldChar w:fldCharType="begin"/>
      </w:r>
      <w:r>
        <w:rPr>
          <w:noProof/>
        </w:rPr>
        <w:instrText xml:space="preserve"> PAGEREF _Toc286950241 \h </w:instrText>
      </w:r>
      <w:r>
        <w:rPr>
          <w:noProof/>
        </w:rPr>
      </w:r>
      <w:r>
        <w:rPr>
          <w:noProof/>
        </w:rPr>
        <w:fldChar w:fldCharType="separate"/>
      </w:r>
      <w:r>
        <w:rPr>
          <w:noProof/>
        </w:rPr>
        <w:t>10</w:t>
      </w:r>
      <w:r>
        <w:rPr>
          <w:noProof/>
        </w:rPr>
        <w:fldChar w:fldCharType="end"/>
      </w:r>
    </w:p>
    <w:p w14:paraId="339A5456" w14:textId="77777777" w:rsidR="000A6E96" w:rsidRDefault="000A6E96">
      <w:pPr>
        <w:pStyle w:val="21"/>
        <w:rPr>
          <w:rFonts w:asciiTheme="minorHAnsi" w:eastAsiaTheme="minorEastAsia" w:hAnsiTheme="minorHAnsi" w:cstheme="minorBidi"/>
          <w:smallCaps w:val="0"/>
          <w:noProof/>
          <w:szCs w:val="24"/>
        </w:rPr>
      </w:pPr>
      <w:r>
        <w:rPr>
          <w:noProof/>
        </w:rPr>
        <w:t>3.2</w:t>
      </w:r>
      <w:r>
        <w:rPr>
          <w:rFonts w:hint="eastAsia"/>
          <w:noProof/>
        </w:rPr>
        <w:t xml:space="preserve"> </w:t>
      </w:r>
      <w:r>
        <w:rPr>
          <w:rFonts w:hint="eastAsia"/>
          <w:noProof/>
        </w:rPr>
        <w:t>简洁</w:t>
      </w:r>
      <w:r>
        <w:rPr>
          <w:noProof/>
        </w:rPr>
        <w:t>url</w:t>
      </w:r>
      <w:r>
        <w:rPr>
          <w:rFonts w:hint="eastAsia"/>
          <w:noProof/>
        </w:rPr>
        <w:t>的优点</w:t>
      </w:r>
      <w:r>
        <w:rPr>
          <w:noProof/>
        </w:rPr>
        <w:tab/>
      </w:r>
      <w:r>
        <w:rPr>
          <w:noProof/>
        </w:rPr>
        <w:fldChar w:fldCharType="begin"/>
      </w:r>
      <w:r>
        <w:rPr>
          <w:noProof/>
        </w:rPr>
        <w:instrText xml:space="preserve"> PAGEREF _Toc286950242 \h </w:instrText>
      </w:r>
      <w:r>
        <w:rPr>
          <w:noProof/>
        </w:rPr>
      </w:r>
      <w:r>
        <w:rPr>
          <w:noProof/>
        </w:rPr>
        <w:fldChar w:fldCharType="separate"/>
      </w:r>
      <w:r>
        <w:rPr>
          <w:noProof/>
        </w:rPr>
        <w:t>10</w:t>
      </w:r>
      <w:r>
        <w:rPr>
          <w:noProof/>
        </w:rPr>
        <w:fldChar w:fldCharType="end"/>
      </w:r>
    </w:p>
    <w:p w14:paraId="42A22A01" w14:textId="77777777" w:rsidR="000A6E96" w:rsidRDefault="000A6E96">
      <w:pPr>
        <w:pStyle w:val="21"/>
        <w:rPr>
          <w:rFonts w:asciiTheme="minorHAnsi" w:eastAsiaTheme="minorEastAsia" w:hAnsiTheme="minorHAnsi" w:cstheme="minorBidi"/>
          <w:smallCaps w:val="0"/>
          <w:noProof/>
          <w:szCs w:val="24"/>
        </w:rPr>
      </w:pPr>
      <w:r>
        <w:rPr>
          <w:noProof/>
        </w:rPr>
        <w:t>3.3</w:t>
      </w:r>
      <w:r>
        <w:rPr>
          <w:rFonts w:hint="eastAsia"/>
          <w:noProof/>
        </w:rPr>
        <w:t xml:space="preserve"> </w:t>
      </w:r>
      <w:r>
        <w:rPr>
          <w:rFonts w:hint="eastAsia"/>
          <w:noProof/>
        </w:rPr>
        <w:t>简洁</w:t>
      </w:r>
      <w:r>
        <w:rPr>
          <w:noProof/>
        </w:rPr>
        <w:t>URL</w:t>
      </w:r>
      <w:r>
        <w:rPr>
          <w:rFonts w:hint="eastAsia"/>
          <w:noProof/>
        </w:rPr>
        <w:t>都具备的性质</w:t>
      </w:r>
      <w:r>
        <w:rPr>
          <w:noProof/>
        </w:rPr>
        <w:tab/>
      </w:r>
      <w:r>
        <w:rPr>
          <w:noProof/>
        </w:rPr>
        <w:fldChar w:fldCharType="begin"/>
      </w:r>
      <w:r>
        <w:rPr>
          <w:noProof/>
        </w:rPr>
        <w:instrText xml:space="preserve"> PAGEREF _Toc286950243 \h </w:instrText>
      </w:r>
      <w:r>
        <w:rPr>
          <w:noProof/>
        </w:rPr>
      </w:r>
      <w:r>
        <w:rPr>
          <w:noProof/>
        </w:rPr>
        <w:fldChar w:fldCharType="separate"/>
      </w:r>
      <w:r>
        <w:rPr>
          <w:noProof/>
        </w:rPr>
        <w:t>10</w:t>
      </w:r>
      <w:r>
        <w:rPr>
          <w:noProof/>
        </w:rPr>
        <w:fldChar w:fldCharType="end"/>
      </w:r>
    </w:p>
    <w:p w14:paraId="62323C22" w14:textId="77777777" w:rsidR="000A6E96" w:rsidRDefault="000A6E96">
      <w:pPr>
        <w:pStyle w:val="21"/>
        <w:rPr>
          <w:rFonts w:asciiTheme="minorHAnsi" w:eastAsiaTheme="minorEastAsia" w:hAnsiTheme="minorHAnsi" w:cstheme="minorBidi"/>
          <w:smallCaps w:val="0"/>
          <w:noProof/>
          <w:szCs w:val="24"/>
        </w:rPr>
      </w:pPr>
      <w:r>
        <w:rPr>
          <w:noProof/>
        </w:rPr>
        <w:t>3.4 bad url</w:t>
      </w:r>
      <w:r>
        <w:rPr>
          <w:noProof/>
        </w:rPr>
        <w:tab/>
      </w:r>
      <w:r>
        <w:rPr>
          <w:noProof/>
        </w:rPr>
        <w:fldChar w:fldCharType="begin"/>
      </w:r>
      <w:r>
        <w:rPr>
          <w:noProof/>
        </w:rPr>
        <w:instrText xml:space="preserve"> PAGEREF _Toc286950244 \h </w:instrText>
      </w:r>
      <w:r>
        <w:rPr>
          <w:noProof/>
        </w:rPr>
      </w:r>
      <w:r>
        <w:rPr>
          <w:noProof/>
        </w:rPr>
        <w:fldChar w:fldCharType="separate"/>
      </w:r>
      <w:r>
        <w:rPr>
          <w:noProof/>
        </w:rPr>
        <w:t>11</w:t>
      </w:r>
      <w:r>
        <w:rPr>
          <w:noProof/>
        </w:rPr>
        <w:fldChar w:fldCharType="end"/>
      </w:r>
    </w:p>
    <w:p w14:paraId="3C39C10A" w14:textId="77777777" w:rsidR="000A6E96" w:rsidRDefault="000A6E96">
      <w:pPr>
        <w:pStyle w:val="21"/>
        <w:rPr>
          <w:rFonts w:asciiTheme="minorHAnsi" w:eastAsiaTheme="minorEastAsia" w:hAnsiTheme="minorHAnsi" w:cstheme="minorBidi"/>
          <w:smallCaps w:val="0"/>
          <w:noProof/>
          <w:szCs w:val="24"/>
        </w:rPr>
      </w:pPr>
      <w:r>
        <w:rPr>
          <w:noProof/>
        </w:rPr>
        <w:t>3.5 nginx</w:t>
      </w:r>
      <w:r>
        <w:rPr>
          <w:rFonts w:hint="eastAsia"/>
          <w:noProof/>
        </w:rPr>
        <w:t>中的</w:t>
      </w:r>
      <w:r>
        <w:rPr>
          <w:noProof/>
        </w:rPr>
        <w:t>rewrite</w:t>
      </w:r>
      <w:r>
        <w:rPr>
          <w:rFonts w:hint="eastAsia"/>
          <w:noProof/>
        </w:rPr>
        <w:t>简洁之道</w:t>
      </w:r>
      <w:r>
        <w:rPr>
          <w:noProof/>
        </w:rPr>
        <w:tab/>
      </w:r>
      <w:r>
        <w:rPr>
          <w:noProof/>
        </w:rPr>
        <w:fldChar w:fldCharType="begin"/>
      </w:r>
      <w:r>
        <w:rPr>
          <w:noProof/>
        </w:rPr>
        <w:instrText xml:space="preserve"> PAGEREF _Toc286950245 \h </w:instrText>
      </w:r>
      <w:r>
        <w:rPr>
          <w:noProof/>
        </w:rPr>
      </w:r>
      <w:r>
        <w:rPr>
          <w:noProof/>
        </w:rPr>
        <w:fldChar w:fldCharType="separate"/>
      </w:r>
      <w:r>
        <w:rPr>
          <w:noProof/>
        </w:rPr>
        <w:t>11</w:t>
      </w:r>
      <w:r>
        <w:rPr>
          <w:noProof/>
        </w:rPr>
        <w:fldChar w:fldCharType="end"/>
      </w:r>
    </w:p>
    <w:p w14:paraId="0EAF6A90"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4 </w:t>
      </w:r>
      <w:r>
        <w:rPr>
          <w:rFonts w:hint="eastAsia"/>
        </w:rPr>
        <w:t>静态文件类型显示异常</w:t>
      </w:r>
      <w:r>
        <w:tab/>
      </w:r>
      <w:r>
        <w:fldChar w:fldCharType="begin"/>
      </w:r>
      <w:r>
        <w:instrText xml:space="preserve"> PAGEREF _Toc286950246 \h </w:instrText>
      </w:r>
      <w:r>
        <w:fldChar w:fldCharType="separate"/>
      </w:r>
      <w:r>
        <w:t>13</w:t>
      </w:r>
      <w:r>
        <w:fldChar w:fldCharType="end"/>
      </w:r>
    </w:p>
    <w:p w14:paraId="7A97C630" w14:textId="77777777" w:rsidR="000A6E96" w:rsidRDefault="000A6E96">
      <w:pPr>
        <w:pStyle w:val="21"/>
        <w:rPr>
          <w:rFonts w:asciiTheme="minorHAnsi" w:eastAsiaTheme="minorEastAsia" w:hAnsiTheme="minorHAnsi" w:cstheme="minorBidi"/>
          <w:smallCaps w:val="0"/>
          <w:noProof/>
          <w:szCs w:val="24"/>
        </w:rPr>
      </w:pPr>
      <w:r>
        <w:rPr>
          <w:noProof/>
        </w:rPr>
        <w:t>4.1</w:t>
      </w:r>
      <w:r>
        <w:rPr>
          <w:rFonts w:hint="eastAsia"/>
          <w:noProof/>
        </w:rPr>
        <w:t xml:space="preserve"> </w:t>
      </w:r>
      <w:r>
        <w:rPr>
          <w:rFonts w:hint="eastAsia"/>
          <w:noProof/>
        </w:rPr>
        <w:t>事故现场还原</w:t>
      </w:r>
      <w:r>
        <w:rPr>
          <w:noProof/>
        </w:rPr>
        <w:tab/>
      </w:r>
      <w:r>
        <w:rPr>
          <w:noProof/>
        </w:rPr>
        <w:fldChar w:fldCharType="begin"/>
      </w:r>
      <w:r>
        <w:rPr>
          <w:noProof/>
        </w:rPr>
        <w:instrText xml:space="preserve"> PAGEREF _Toc286950247 \h </w:instrText>
      </w:r>
      <w:r>
        <w:rPr>
          <w:noProof/>
        </w:rPr>
      </w:r>
      <w:r>
        <w:rPr>
          <w:noProof/>
        </w:rPr>
        <w:fldChar w:fldCharType="separate"/>
      </w:r>
      <w:r>
        <w:rPr>
          <w:noProof/>
        </w:rPr>
        <w:t>13</w:t>
      </w:r>
      <w:r>
        <w:rPr>
          <w:noProof/>
        </w:rPr>
        <w:fldChar w:fldCharType="end"/>
      </w:r>
    </w:p>
    <w:p w14:paraId="2B9B2244" w14:textId="77777777" w:rsidR="000A6E96" w:rsidRDefault="000A6E96">
      <w:pPr>
        <w:pStyle w:val="21"/>
        <w:rPr>
          <w:rFonts w:asciiTheme="minorHAnsi" w:eastAsiaTheme="minorEastAsia" w:hAnsiTheme="minorHAnsi" w:cstheme="minorBidi"/>
          <w:smallCaps w:val="0"/>
          <w:noProof/>
          <w:szCs w:val="24"/>
        </w:rPr>
      </w:pPr>
      <w:r>
        <w:rPr>
          <w:noProof/>
        </w:rPr>
        <w:t>4.2 nginx</w:t>
      </w:r>
      <w:r>
        <w:rPr>
          <w:rFonts w:hint="eastAsia"/>
          <w:noProof/>
        </w:rPr>
        <w:t>的</w:t>
      </w:r>
      <w:r>
        <w:rPr>
          <w:noProof/>
        </w:rPr>
        <w:t>location</w:t>
      </w:r>
      <w:r>
        <w:rPr>
          <w:rFonts w:hint="eastAsia"/>
          <w:noProof/>
        </w:rPr>
        <w:t>匹配规则</w:t>
      </w:r>
      <w:r>
        <w:rPr>
          <w:noProof/>
        </w:rPr>
        <w:tab/>
      </w:r>
      <w:r>
        <w:rPr>
          <w:noProof/>
        </w:rPr>
        <w:fldChar w:fldCharType="begin"/>
      </w:r>
      <w:r>
        <w:rPr>
          <w:noProof/>
        </w:rPr>
        <w:instrText xml:space="preserve"> PAGEREF _Toc286950248 \h </w:instrText>
      </w:r>
      <w:r>
        <w:rPr>
          <w:noProof/>
        </w:rPr>
      </w:r>
      <w:r>
        <w:rPr>
          <w:noProof/>
        </w:rPr>
        <w:fldChar w:fldCharType="separate"/>
      </w:r>
      <w:r>
        <w:rPr>
          <w:noProof/>
        </w:rPr>
        <w:t>14</w:t>
      </w:r>
      <w:r>
        <w:rPr>
          <w:noProof/>
        </w:rPr>
        <w:fldChar w:fldCharType="end"/>
      </w:r>
    </w:p>
    <w:p w14:paraId="797E43DF" w14:textId="77777777" w:rsidR="000A6E96" w:rsidRDefault="000A6E96">
      <w:pPr>
        <w:pStyle w:val="21"/>
        <w:rPr>
          <w:rFonts w:asciiTheme="minorHAnsi" w:eastAsiaTheme="minorEastAsia" w:hAnsiTheme="minorHAnsi" w:cstheme="minorBidi"/>
          <w:smallCaps w:val="0"/>
          <w:noProof/>
          <w:szCs w:val="24"/>
        </w:rPr>
      </w:pPr>
      <w:r>
        <w:rPr>
          <w:noProof/>
        </w:rPr>
        <w:t>4.3</w:t>
      </w:r>
      <w:r>
        <w:rPr>
          <w:rFonts w:hint="eastAsia"/>
          <w:noProof/>
        </w:rPr>
        <w:t xml:space="preserve"> </w:t>
      </w:r>
      <w:r>
        <w:rPr>
          <w:rFonts w:hint="eastAsia"/>
          <w:noProof/>
        </w:rPr>
        <w:t>原因分析</w:t>
      </w:r>
      <w:r>
        <w:rPr>
          <w:noProof/>
        </w:rPr>
        <w:tab/>
      </w:r>
      <w:r>
        <w:rPr>
          <w:noProof/>
        </w:rPr>
        <w:fldChar w:fldCharType="begin"/>
      </w:r>
      <w:r>
        <w:rPr>
          <w:noProof/>
        </w:rPr>
        <w:instrText xml:space="preserve"> PAGEREF _Toc286950249 \h </w:instrText>
      </w:r>
      <w:r>
        <w:rPr>
          <w:noProof/>
        </w:rPr>
      </w:r>
      <w:r>
        <w:rPr>
          <w:noProof/>
        </w:rPr>
        <w:fldChar w:fldCharType="separate"/>
      </w:r>
      <w:r>
        <w:rPr>
          <w:noProof/>
        </w:rPr>
        <w:t>15</w:t>
      </w:r>
      <w:r>
        <w:rPr>
          <w:noProof/>
        </w:rPr>
        <w:fldChar w:fldCharType="end"/>
      </w:r>
    </w:p>
    <w:p w14:paraId="7BFEB28D" w14:textId="77777777" w:rsidR="000A6E96" w:rsidRDefault="000A6E96">
      <w:pPr>
        <w:pStyle w:val="21"/>
        <w:rPr>
          <w:rFonts w:asciiTheme="minorHAnsi" w:eastAsiaTheme="minorEastAsia" w:hAnsiTheme="minorHAnsi" w:cstheme="minorBidi"/>
          <w:smallCaps w:val="0"/>
          <w:noProof/>
          <w:szCs w:val="24"/>
        </w:rPr>
      </w:pPr>
      <w:r>
        <w:rPr>
          <w:noProof/>
        </w:rPr>
        <w:t>4.4</w:t>
      </w:r>
      <w:r>
        <w:rPr>
          <w:rFonts w:hint="eastAsia"/>
          <w:noProof/>
        </w:rPr>
        <w:t xml:space="preserve"> </w:t>
      </w:r>
      <w:r>
        <w:rPr>
          <w:rFonts w:hint="eastAsia"/>
          <w:noProof/>
        </w:rPr>
        <w:t>如何解决</w:t>
      </w:r>
      <w:r>
        <w:rPr>
          <w:noProof/>
        </w:rPr>
        <w:tab/>
      </w:r>
      <w:r>
        <w:rPr>
          <w:noProof/>
        </w:rPr>
        <w:fldChar w:fldCharType="begin"/>
      </w:r>
      <w:r>
        <w:rPr>
          <w:noProof/>
        </w:rPr>
        <w:instrText xml:space="preserve"> PAGEREF _Toc286950250 \h </w:instrText>
      </w:r>
      <w:r>
        <w:rPr>
          <w:noProof/>
        </w:rPr>
      </w:r>
      <w:r>
        <w:rPr>
          <w:noProof/>
        </w:rPr>
        <w:fldChar w:fldCharType="separate"/>
      </w:r>
      <w:r>
        <w:rPr>
          <w:noProof/>
        </w:rPr>
        <w:t>15</w:t>
      </w:r>
      <w:r>
        <w:rPr>
          <w:noProof/>
        </w:rPr>
        <w:fldChar w:fldCharType="end"/>
      </w:r>
    </w:p>
    <w:p w14:paraId="7514C4D4" w14:textId="77777777" w:rsidR="000A6E96" w:rsidRDefault="000A6E96">
      <w:pPr>
        <w:pStyle w:val="21"/>
        <w:rPr>
          <w:rFonts w:asciiTheme="minorHAnsi" w:eastAsiaTheme="minorEastAsia" w:hAnsiTheme="minorHAnsi" w:cstheme="minorBidi"/>
          <w:smallCaps w:val="0"/>
          <w:noProof/>
          <w:szCs w:val="24"/>
        </w:rPr>
      </w:pPr>
      <w:r>
        <w:rPr>
          <w:noProof/>
        </w:rPr>
        <w:t>4.5</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_Toc286950251 \h </w:instrText>
      </w:r>
      <w:r>
        <w:rPr>
          <w:noProof/>
        </w:rPr>
      </w:r>
      <w:r>
        <w:rPr>
          <w:noProof/>
        </w:rPr>
        <w:fldChar w:fldCharType="separate"/>
      </w:r>
      <w:r>
        <w:rPr>
          <w:noProof/>
        </w:rPr>
        <w:t>16</w:t>
      </w:r>
      <w:r>
        <w:rPr>
          <w:noProof/>
        </w:rPr>
        <w:fldChar w:fldCharType="end"/>
      </w:r>
    </w:p>
    <w:p w14:paraId="38CFF1BA"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5 </w:t>
      </w:r>
      <w:r>
        <w:rPr>
          <w:rFonts w:hint="eastAsia"/>
        </w:rPr>
        <w:t>一个回车引发的血案之</w:t>
      </w:r>
      <w:r>
        <w:t>bfe</w:t>
      </w:r>
      <w:r>
        <w:rPr>
          <w:rFonts w:hint="eastAsia"/>
        </w:rPr>
        <w:t>对</w:t>
      </w:r>
      <w:r>
        <w:t>304</w:t>
      </w:r>
      <w:r>
        <w:rPr>
          <w:rFonts w:hint="eastAsia"/>
        </w:rPr>
        <w:t>的支持问题分析</w:t>
      </w:r>
      <w:r>
        <w:tab/>
      </w:r>
      <w:r>
        <w:fldChar w:fldCharType="begin"/>
      </w:r>
      <w:r>
        <w:instrText xml:space="preserve"> PAGEREF _Toc286950252 \h </w:instrText>
      </w:r>
      <w:r>
        <w:fldChar w:fldCharType="separate"/>
      </w:r>
      <w:r>
        <w:t>17</w:t>
      </w:r>
      <w:r>
        <w:fldChar w:fldCharType="end"/>
      </w:r>
    </w:p>
    <w:p w14:paraId="1C793807" w14:textId="77777777" w:rsidR="000A6E96" w:rsidRDefault="000A6E96">
      <w:pPr>
        <w:pStyle w:val="21"/>
        <w:rPr>
          <w:rFonts w:asciiTheme="minorHAnsi" w:eastAsiaTheme="minorEastAsia" w:hAnsiTheme="minorHAnsi" w:cstheme="minorBidi"/>
          <w:smallCaps w:val="0"/>
          <w:noProof/>
          <w:szCs w:val="24"/>
        </w:rPr>
      </w:pPr>
      <w:r w:rsidRPr="00322D24">
        <w:rPr>
          <w:rFonts w:ascii="Times" w:hAnsi="Times" w:cs="Times"/>
          <w:noProof/>
          <w:kern w:val="0"/>
        </w:rPr>
        <w:t>5.1</w:t>
      </w:r>
      <w:r>
        <w:rPr>
          <w:rFonts w:hint="eastAsia"/>
          <w:noProof/>
        </w:rPr>
        <w:t xml:space="preserve"> </w:t>
      </w:r>
      <w:r>
        <w:rPr>
          <w:rFonts w:hint="eastAsia"/>
          <w:noProof/>
        </w:rPr>
        <w:t>引蛇出洞</w:t>
      </w:r>
      <w:r>
        <w:rPr>
          <w:noProof/>
        </w:rPr>
        <w:tab/>
      </w:r>
      <w:r>
        <w:rPr>
          <w:noProof/>
        </w:rPr>
        <w:fldChar w:fldCharType="begin"/>
      </w:r>
      <w:r>
        <w:rPr>
          <w:noProof/>
        </w:rPr>
        <w:instrText xml:space="preserve"> PAGEREF _Toc286950253 \h </w:instrText>
      </w:r>
      <w:r>
        <w:rPr>
          <w:noProof/>
        </w:rPr>
      </w:r>
      <w:r>
        <w:rPr>
          <w:noProof/>
        </w:rPr>
        <w:fldChar w:fldCharType="separate"/>
      </w:r>
      <w:r>
        <w:rPr>
          <w:noProof/>
        </w:rPr>
        <w:t>17</w:t>
      </w:r>
      <w:r>
        <w:rPr>
          <w:noProof/>
        </w:rPr>
        <w:fldChar w:fldCharType="end"/>
      </w:r>
    </w:p>
    <w:p w14:paraId="716714A5" w14:textId="77777777" w:rsidR="000A6E96" w:rsidRDefault="000A6E96">
      <w:pPr>
        <w:pStyle w:val="21"/>
        <w:rPr>
          <w:rFonts w:asciiTheme="minorHAnsi" w:eastAsiaTheme="minorEastAsia" w:hAnsiTheme="minorHAnsi" w:cstheme="minorBidi"/>
          <w:smallCaps w:val="0"/>
          <w:noProof/>
          <w:szCs w:val="24"/>
        </w:rPr>
      </w:pPr>
      <w:r w:rsidRPr="00322D24">
        <w:rPr>
          <w:rFonts w:ascii="Times" w:hAnsi="Times" w:cs="Times"/>
          <w:noProof/>
          <w:kern w:val="0"/>
        </w:rPr>
        <w:t>5.2</w:t>
      </w:r>
      <w:r>
        <w:rPr>
          <w:rFonts w:hint="eastAsia"/>
          <w:noProof/>
        </w:rPr>
        <w:t xml:space="preserve"> </w:t>
      </w:r>
      <w:r>
        <w:rPr>
          <w:rFonts w:hint="eastAsia"/>
          <w:noProof/>
        </w:rPr>
        <w:t>迷雾重重，楼高不见章台路</w:t>
      </w:r>
      <w:r>
        <w:rPr>
          <w:noProof/>
        </w:rPr>
        <w:tab/>
      </w:r>
      <w:r>
        <w:rPr>
          <w:noProof/>
        </w:rPr>
        <w:fldChar w:fldCharType="begin"/>
      </w:r>
      <w:r>
        <w:rPr>
          <w:noProof/>
        </w:rPr>
        <w:instrText xml:space="preserve"> PAGEREF _Toc286950254 \h </w:instrText>
      </w:r>
      <w:r>
        <w:rPr>
          <w:noProof/>
        </w:rPr>
      </w:r>
      <w:r>
        <w:rPr>
          <w:noProof/>
        </w:rPr>
        <w:fldChar w:fldCharType="separate"/>
      </w:r>
      <w:r>
        <w:rPr>
          <w:noProof/>
        </w:rPr>
        <w:t>17</w:t>
      </w:r>
      <w:r>
        <w:rPr>
          <w:noProof/>
        </w:rPr>
        <w:fldChar w:fldCharType="end"/>
      </w:r>
    </w:p>
    <w:p w14:paraId="1A8FEF4F" w14:textId="77777777" w:rsidR="000A6E96" w:rsidRDefault="000A6E96">
      <w:pPr>
        <w:pStyle w:val="21"/>
        <w:rPr>
          <w:rFonts w:asciiTheme="minorHAnsi" w:eastAsiaTheme="minorEastAsia" w:hAnsiTheme="minorHAnsi" w:cstheme="minorBidi"/>
          <w:smallCaps w:val="0"/>
          <w:noProof/>
          <w:szCs w:val="24"/>
        </w:rPr>
      </w:pPr>
      <w:r w:rsidRPr="00322D24">
        <w:rPr>
          <w:rFonts w:ascii="Times" w:hAnsi="Times" w:cs="Times"/>
          <w:noProof/>
          <w:kern w:val="0"/>
        </w:rPr>
        <w:t>5.3</w:t>
      </w:r>
      <w:r>
        <w:rPr>
          <w:rFonts w:hint="eastAsia"/>
          <w:noProof/>
        </w:rPr>
        <w:t xml:space="preserve"> </w:t>
      </w:r>
      <w:r>
        <w:rPr>
          <w:rFonts w:hint="eastAsia"/>
          <w:noProof/>
        </w:rPr>
        <w:t>旭日东升，掀开层层雾</w:t>
      </w:r>
      <w:r>
        <w:rPr>
          <w:noProof/>
        </w:rPr>
        <w:tab/>
      </w:r>
      <w:r>
        <w:rPr>
          <w:noProof/>
        </w:rPr>
        <w:fldChar w:fldCharType="begin"/>
      </w:r>
      <w:r>
        <w:rPr>
          <w:noProof/>
        </w:rPr>
        <w:instrText xml:space="preserve"> PAGEREF _Toc286950255 \h </w:instrText>
      </w:r>
      <w:r>
        <w:rPr>
          <w:noProof/>
        </w:rPr>
      </w:r>
      <w:r>
        <w:rPr>
          <w:noProof/>
        </w:rPr>
        <w:fldChar w:fldCharType="separate"/>
      </w:r>
      <w:r>
        <w:rPr>
          <w:noProof/>
        </w:rPr>
        <w:t>18</w:t>
      </w:r>
      <w:r>
        <w:rPr>
          <w:noProof/>
        </w:rPr>
        <w:fldChar w:fldCharType="end"/>
      </w:r>
    </w:p>
    <w:p w14:paraId="1EDC7CCC" w14:textId="77777777" w:rsidR="000A6E96" w:rsidRDefault="000A6E96">
      <w:pPr>
        <w:pStyle w:val="21"/>
        <w:rPr>
          <w:rFonts w:asciiTheme="minorHAnsi" w:eastAsiaTheme="minorEastAsia" w:hAnsiTheme="minorHAnsi" w:cstheme="minorBidi"/>
          <w:smallCaps w:val="0"/>
          <w:noProof/>
          <w:szCs w:val="24"/>
        </w:rPr>
      </w:pPr>
      <w:r>
        <w:rPr>
          <w:noProof/>
        </w:rPr>
        <w:t>5.4</w:t>
      </w:r>
      <w:r>
        <w:rPr>
          <w:rFonts w:hint="eastAsia"/>
          <w:noProof/>
        </w:rPr>
        <w:t xml:space="preserve"> </w:t>
      </w:r>
      <w:r>
        <w:rPr>
          <w:rFonts w:hint="eastAsia"/>
          <w:noProof/>
        </w:rPr>
        <w:t>冲破云霄，终</w:t>
      </w:r>
      <w:r w:rsidRPr="00322D24">
        <w:rPr>
          <w:rFonts w:ascii="Adobe 仿宋 Std R" w:eastAsia="Adobe 仿宋 Std R" w:hAnsi="Adobe 仿宋 Std R" w:cs="Adobe 仿宋 Std R" w:hint="eastAsia"/>
          <w:noProof/>
        </w:rPr>
        <w:t>⻅</w:t>
      </w:r>
      <w:r>
        <w:rPr>
          <w:rFonts w:hint="eastAsia"/>
          <w:noProof/>
        </w:rPr>
        <w:t>见光明</w:t>
      </w:r>
      <w:r>
        <w:rPr>
          <w:noProof/>
        </w:rPr>
        <w:tab/>
      </w:r>
      <w:r>
        <w:rPr>
          <w:noProof/>
        </w:rPr>
        <w:fldChar w:fldCharType="begin"/>
      </w:r>
      <w:r>
        <w:rPr>
          <w:noProof/>
        </w:rPr>
        <w:instrText xml:space="preserve"> PAGEREF _Toc286950256 \h </w:instrText>
      </w:r>
      <w:r>
        <w:rPr>
          <w:noProof/>
        </w:rPr>
      </w:r>
      <w:r>
        <w:rPr>
          <w:noProof/>
        </w:rPr>
        <w:fldChar w:fldCharType="separate"/>
      </w:r>
      <w:r>
        <w:rPr>
          <w:noProof/>
        </w:rPr>
        <w:t>19</w:t>
      </w:r>
      <w:r>
        <w:rPr>
          <w:noProof/>
        </w:rPr>
        <w:fldChar w:fldCharType="end"/>
      </w:r>
    </w:p>
    <w:p w14:paraId="0BAC6273" w14:textId="77777777" w:rsidR="000A6E96" w:rsidRDefault="000A6E96">
      <w:pPr>
        <w:pStyle w:val="21"/>
        <w:rPr>
          <w:rFonts w:asciiTheme="minorHAnsi" w:eastAsiaTheme="minorEastAsia" w:hAnsiTheme="minorHAnsi" w:cstheme="minorBidi"/>
          <w:smallCaps w:val="0"/>
          <w:noProof/>
          <w:szCs w:val="24"/>
        </w:rPr>
      </w:pPr>
      <w:r>
        <w:rPr>
          <w:noProof/>
        </w:rPr>
        <w:t>5.5</w:t>
      </w:r>
      <w:r>
        <w:rPr>
          <w:rFonts w:hint="eastAsia"/>
          <w:noProof/>
        </w:rPr>
        <w:t xml:space="preserve"> </w:t>
      </w:r>
      <w:r>
        <w:rPr>
          <w:rFonts w:hint="eastAsia"/>
          <w:noProof/>
        </w:rPr>
        <w:t>最终的圆满</w:t>
      </w:r>
      <w:r>
        <w:rPr>
          <w:noProof/>
        </w:rPr>
        <w:tab/>
      </w:r>
      <w:r>
        <w:rPr>
          <w:noProof/>
        </w:rPr>
        <w:fldChar w:fldCharType="begin"/>
      </w:r>
      <w:r>
        <w:rPr>
          <w:noProof/>
        </w:rPr>
        <w:instrText xml:space="preserve"> PAGEREF _Toc286950257 \h </w:instrText>
      </w:r>
      <w:r>
        <w:rPr>
          <w:noProof/>
        </w:rPr>
      </w:r>
      <w:r>
        <w:rPr>
          <w:noProof/>
        </w:rPr>
        <w:fldChar w:fldCharType="separate"/>
      </w:r>
      <w:r>
        <w:rPr>
          <w:noProof/>
        </w:rPr>
        <w:t>20</w:t>
      </w:r>
      <w:r>
        <w:rPr>
          <w:noProof/>
        </w:rPr>
        <w:fldChar w:fldCharType="end"/>
      </w:r>
    </w:p>
    <w:p w14:paraId="6F497C10" w14:textId="77777777" w:rsidR="000A6E96" w:rsidRDefault="000A6E96">
      <w:pPr>
        <w:pStyle w:val="21"/>
        <w:rPr>
          <w:rFonts w:asciiTheme="minorHAnsi" w:eastAsiaTheme="minorEastAsia" w:hAnsiTheme="minorHAnsi" w:cstheme="minorBidi"/>
          <w:smallCaps w:val="0"/>
          <w:noProof/>
          <w:szCs w:val="24"/>
        </w:rPr>
      </w:pPr>
      <w:r>
        <w:rPr>
          <w:noProof/>
        </w:rPr>
        <w:lastRenderedPageBreak/>
        <w:t>5.6</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_Toc286950258 \h </w:instrText>
      </w:r>
      <w:r>
        <w:rPr>
          <w:noProof/>
        </w:rPr>
      </w:r>
      <w:r>
        <w:rPr>
          <w:noProof/>
        </w:rPr>
        <w:fldChar w:fldCharType="separate"/>
      </w:r>
      <w:r>
        <w:rPr>
          <w:noProof/>
        </w:rPr>
        <w:t>20</w:t>
      </w:r>
      <w:r>
        <w:rPr>
          <w:noProof/>
        </w:rPr>
        <w:fldChar w:fldCharType="end"/>
      </w:r>
    </w:p>
    <w:p w14:paraId="71296B0B"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6 nginx</w:t>
      </w:r>
      <w:r>
        <w:rPr>
          <w:rFonts w:hint="eastAsia"/>
        </w:rPr>
        <w:t>升级引发的</w:t>
      </w:r>
      <w:r>
        <w:t>na</w:t>
      </w:r>
      <w:r>
        <w:rPr>
          <w:rFonts w:hint="eastAsia"/>
        </w:rPr>
        <w:t>集群</w:t>
      </w:r>
      <w:r>
        <w:t>304</w:t>
      </w:r>
      <w:r>
        <w:rPr>
          <w:rFonts w:hint="eastAsia"/>
        </w:rPr>
        <w:t>缓存失效</w:t>
      </w:r>
      <w:r>
        <w:tab/>
      </w:r>
      <w:r>
        <w:fldChar w:fldCharType="begin"/>
      </w:r>
      <w:r>
        <w:instrText xml:space="preserve"> PAGEREF _Toc286950259 \h </w:instrText>
      </w:r>
      <w:r>
        <w:fldChar w:fldCharType="separate"/>
      </w:r>
      <w:r>
        <w:t>21</w:t>
      </w:r>
      <w:r>
        <w:fldChar w:fldCharType="end"/>
      </w:r>
    </w:p>
    <w:p w14:paraId="5CFC814D" w14:textId="77777777" w:rsidR="000A6E96" w:rsidRDefault="000A6E96">
      <w:pPr>
        <w:pStyle w:val="21"/>
        <w:rPr>
          <w:rFonts w:asciiTheme="minorHAnsi" w:eastAsiaTheme="minorEastAsia" w:hAnsiTheme="minorHAnsi" w:cstheme="minorBidi"/>
          <w:smallCaps w:val="0"/>
          <w:noProof/>
          <w:szCs w:val="24"/>
        </w:rPr>
      </w:pPr>
      <w:r>
        <w:rPr>
          <w:noProof/>
        </w:rPr>
        <w:t>6.1</w:t>
      </w:r>
      <w:r>
        <w:rPr>
          <w:rFonts w:hint="eastAsia"/>
          <w:noProof/>
        </w:rPr>
        <w:t xml:space="preserve"> </w:t>
      </w:r>
      <w:r>
        <w:rPr>
          <w:rFonts w:hint="eastAsia"/>
          <w:noProof/>
        </w:rPr>
        <w:t>问题描述</w:t>
      </w:r>
      <w:r>
        <w:rPr>
          <w:noProof/>
        </w:rPr>
        <w:tab/>
      </w:r>
      <w:r>
        <w:rPr>
          <w:noProof/>
        </w:rPr>
        <w:fldChar w:fldCharType="begin"/>
      </w:r>
      <w:r>
        <w:rPr>
          <w:noProof/>
        </w:rPr>
        <w:instrText xml:space="preserve"> PAGEREF _Toc286950260 \h </w:instrText>
      </w:r>
      <w:r>
        <w:rPr>
          <w:noProof/>
        </w:rPr>
      </w:r>
      <w:r>
        <w:rPr>
          <w:noProof/>
        </w:rPr>
        <w:fldChar w:fldCharType="separate"/>
      </w:r>
      <w:r>
        <w:rPr>
          <w:noProof/>
        </w:rPr>
        <w:t>21</w:t>
      </w:r>
      <w:r>
        <w:rPr>
          <w:noProof/>
        </w:rPr>
        <w:fldChar w:fldCharType="end"/>
      </w:r>
    </w:p>
    <w:p w14:paraId="5DF94DFF" w14:textId="77777777" w:rsidR="000A6E96" w:rsidRDefault="000A6E96">
      <w:pPr>
        <w:pStyle w:val="21"/>
        <w:rPr>
          <w:rFonts w:asciiTheme="minorHAnsi" w:eastAsiaTheme="minorEastAsia" w:hAnsiTheme="minorHAnsi" w:cstheme="minorBidi"/>
          <w:smallCaps w:val="0"/>
          <w:noProof/>
          <w:szCs w:val="24"/>
        </w:rPr>
      </w:pPr>
      <w:r>
        <w:rPr>
          <w:noProof/>
        </w:rPr>
        <w:t>6.2</w:t>
      </w:r>
      <w:r>
        <w:rPr>
          <w:rFonts w:hint="eastAsia"/>
          <w:noProof/>
        </w:rPr>
        <w:t xml:space="preserve"> </w:t>
      </w:r>
      <w:r>
        <w:rPr>
          <w:rFonts w:hint="eastAsia"/>
          <w:noProof/>
        </w:rPr>
        <w:t>问题追查</w:t>
      </w:r>
      <w:r>
        <w:rPr>
          <w:noProof/>
        </w:rPr>
        <w:tab/>
      </w:r>
      <w:r>
        <w:rPr>
          <w:noProof/>
        </w:rPr>
        <w:fldChar w:fldCharType="begin"/>
      </w:r>
      <w:r>
        <w:rPr>
          <w:noProof/>
        </w:rPr>
        <w:instrText xml:space="preserve"> PAGEREF _Toc286950261 \h </w:instrText>
      </w:r>
      <w:r>
        <w:rPr>
          <w:noProof/>
        </w:rPr>
      </w:r>
      <w:r>
        <w:rPr>
          <w:noProof/>
        </w:rPr>
        <w:fldChar w:fldCharType="separate"/>
      </w:r>
      <w:r>
        <w:rPr>
          <w:noProof/>
        </w:rPr>
        <w:t>21</w:t>
      </w:r>
      <w:r>
        <w:rPr>
          <w:noProof/>
        </w:rPr>
        <w:fldChar w:fldCharType="end"/>
      </w:r>
    </w:p>
    <w:p w14:paraId="40322679" w14:textId="77777777" w:rsidR="000A6E96" w:rsidRDefault="000A6E96">
      <w:pPr>
        <w:pStyle w:val="21"/>
        <w:rPr>
          <w:rFonts w:asciiTheme="minorHAnsi" w:eastAsiaTheme="minorEastAsia" w:hAnsiTheme="minorHAnsi" w:cstheme="minorBidi"/>
          <w:smallCaps w:val="0"/>
          <w:noProof/>
          <w:szCs w:val="24"/>
        </w:rPr>
      </w:pPr>
      <w:r>
        <w:rPr>
          <w:noProof/>
        </w:rPr>
        <w:t>6.3</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_Toc286950262 \h </w:instrText>
      </w:r>
      <w:r>
        <w:rPr>
          <w:noProof/>
        </w:rPr>
      </w:r>
      <w:r>
        <w:rPr>
          <w:noProof/>
        </w:rPr>
        <w:fldChar w:fldCharType="separate"/>
      </w:r>
      <w:r>
        <w:rPr>
          <w:noProof/>
        </w:rPr>
        <w:t>23</w:t>
      </w:r>
      <w:r>
        <w:rPr>
          <w:noProof/>
        </w:rPr>
        <w:fldChar w:fldCharType="end"/>
      </w:r>
    </w:p>
    <w:p w14:paraId="5EFACCF1"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7 bfe</w:t>
      </w:r>
      <w:r>
        <w:rPr>
          <w:rFonts w:hint="eastAsia"/>
        </w:rPr>
        <w:t>不支持向域名</w:t>
      </w:r>
      <w:r>
        <w:t>post</w:t>
      </w:r>
      <w:r>
        <w:rPr>
          <w:rFonts w:hint="eastAsia"/>
        </w:rPr>
        <w:t>数据案例</w:t>
      </w:r>
      <w:r>
        <w:tab/>
      </w:r>
      <w:r>
        <w:fldChar w:fldCharType="begin"/>
      </w:r>
      <w:r>
        <w:instrText xml:space="preserve"> PAGEREF _Toc286950263 \h </w:instrText>
      </w:r>
      <w:r>
        <w:fldChar w:fldCharType="separate"/>
      </w:r>
      <w:r>
        <w:t>24</w:t>
      </w:r>
      <w:r>
        <w:fldChar w:fldCharType="end"/>
      </w:r>
    </w:p>
    <w:p w14:paraId="56952359" w14:textId="77777777" w:rsidR="000A6E96" w:rsidRDefault="000A6E96">
      <w:pPr>
        <w:pStyle w:val="21"/>
        <w:rPr>
          <w:rFonts w:asciiTheme="minorHAnsi" w:eastAsiaTheme="minorEastAsia" w:hAnsiTheme="minorHAnsi" w:cstheme="minorBidi"/>
          <w:smallCaps w:val="0"/>
          <w:noProof/>
          <w:szCs w:val="24"/>
        </w:rPr>
      </w:pPr>
      <w:r>
        <w:rPr>
          <w:noProof/>
        </w:rPr>
        <w:t>7.1</w:t>
      </w:r>
      <w:r>
        <w:rPr>
          <w:rFonts w:hint="eastAsia"/>
          <w:noProof/>
        </w:rPr>
        <w:t xml:space="preserve"> </w:t>
      </w:r>
      <w:r>
        <w:rPr>
          <w:rFonts w:hint="eastAsia"/>
          <w:noProof/>
        </w:rPr>
        <w:t>案例描述</w:t>
      </w:r>
      <w:r>
        <w:rPr>
          <w:noProof/>
        </w:rPr>
        <w:tab/>
      </w:r>
      <w:r>
        <w:rPr>
          <w:noProof/>
        </w:rPr>
        <w:fldChar w:fldCharType="begin"/>
      </w:r>
      <w:r>
        <w:rPr>
          <w:noProof/>
        </w:rPr>
        <w:instrText xml:space="preserve"> PAGEREF _Toc286950264 \h </w:instrText>
      </w:r>
      <w:r>
        <w:rPr>
          <w:noProof/>
        </w:rPr>
      </w:r>
      <w:r>
        <w:rPr>
          <w:noProof/>
        </w:rPr>
        <w:fldChar w:fldCharType="separate"/>
      </w:r>
      <w:r>
        <w:rPr>
          <w:noProof/>
        </w:rPr>
        <w:t>24</w:t>
      </w:r>
      <w:r>
        <w:rPr>
          <w:noProof/>
        </w:rPr>
        <w:fldChar w:fldCharType="end"/>
      </w:r>
    </w:p>
    <w:p w14:paraId="3279F974" w14:textId="77777777" w:rsidR="000A6E96" w:rsidRDefault="000A6E96">
      <w:pPr>
        <w:pStyle w:val="21"/>
        <w:rPr>
          <w:rFonts w:asciiTheme="minorHAnsi" w:eastAsiaTheme="minorEastAsia" w:hAnsiTheme="minorHAnsi" w:cstheme="minorBidi"/>
          <w:smallCaps w:val="0"/>
          <w:noProof/>
          <w:szCs w:val="24"/>
        </w:rPr>
      </w:pPr>
      <w:r>
        <w:rPr>
          <w:noProof/>
        </w:rPr>
        <w:t>7.2</w:t>
      </w:r>
      <w:r>
        <w:rPr>
          <w:rFonts w:hint="eastAsia"/>
          <w:noProof/>
        </w:rPr>
        <w:t xml:space="preserve"> </w:t>
      </w:r>
      <w:r>
        <w:rPr>
          <w:rFonts w:hint="eastAsia"/>
          <w:noProof/>
        </w:rPr>
        <w:t>问题追查</w:t>
      </w:r>
      <w:r>
        <w:rPr>
          <w:noProof/>
        </w:rPr>
        <w:tab/>
      </w:r>
      <w:r>
        <w:rPr>
          <w:noProof/>
        </w:rPr>
        <w:fldChar w:fldCharType="begin"/>
      </w:r>
      <w:r>
        <w:rPr>
          <w:noProof/>
        </w:rPr>
        <w:instrText xml:space="preserve"> PAGEREF _Toc286950265 \h </w:instrText>
      </w:r>
      <w:r>
        <w:rPr>
          <w:noProof/>
        </w:rPr>
      </w:r>
      <w:r>
        <w:rPr>
          <w:noProof/>
        </w:rPr>
        <w:fldChar w:fldCharType="separate"/>
      </w:r>
      <w:r>
        <w:rPr>
          <w:noProof/>
        </w:rPr>
        <w:t>24</w:t>
      </w:r>
      <w:r>
        <w:rPr>
          <w:noProof/>
        </w:rPr>
        <w:fldChar w:fldCharType="end"/>
      </w:r>
    </w:p>
    <w:p w14:paraId="0C63B51B" w14:textId="77777777" w:rsidR="000A6E96" w:rsidRDefault="000A6E96">
      <w:pPr>
        <w:pStyle w:val="21"/>
        <w:rPr>
          <w:rFonts w:asciiTheme="minorHAnsi" w:eastAsiaTheme="minorEastAsia" w:hAnsiTheme="minorHAnsi" w:cstheme="minorBidi"/>
          <w:smallCaps w:val="0"/>
          <w:noProof/>
          <w:szCs w:val="24"/>
        </w:rPr>
      </w:pPr>
      <w:r>
        <w:rPr>
          <w:noProof/>
        </w:rPr>
        <w:t>7.3</w:t>
      </w:r>
      <w:r>
        <w:rPr>
          <w:rFonts w:hint="eastAsia"/>
          <w:noProof/>
        </w:rPr>
        <w:t xml:space="preserve"> </w:t>
      </w:r>
      <w:r>
        <w:rPr>
          <w:rFonts w:hint="eastAsia"/>
          <w:noProof/>
        </w:rPr>
        <w:t>深入分析</w:t>
      </w:r>
      <w:r>
        <w:rPr>
          <w:noProof/>
        </w:rPr>
        <w:tab/>
      </w:r>
      <w:r>
        <w:rPr>
          <w:noProof/>
        </w:rPr>
        <w:fldChar w:fldCharType="begin"/>
      </w:r>
      <w:r>
        <w:rPr>
          <w:noProof/>
        </w:rPr>
        <w:instrText xml:space="preserve"> PAGEREF _Toc286950266 \h </w:instrText>
      </w:r>
      <w:r>
        <w:rPr>
          <w:noProof/>
        </w:rPr>
      </w:r>
      <w:r>
        <w:rPr>
          <w:noProof/>
        </w:rPr>
        <w:fldChar w:fldCharType="separate"/>
      </w:r>
      <w:r>
        <w:rPr>
          <w:noProof/>
        </w:rPr>
        <w:t>24</w:t>
      </w:r>
      <w:r>
        <w:rPr>
          <w:noProof/>
        </w:rPr>
        <w:fldChar w:fldCharType="end"/>
      </w:r>
    </w:p>
    <w:p w14:paraId="682777BE" w14:textId="77777777" w:rsidR="000A6E96" w:rsidRDefault="000A6E96">
      <w:pPr>
        <w:pStyle w:val="21"/>
        <w:rPr>
          <w:rFonts w:asciiTheme="minorHAnsi" w:eastAsiaTheme="minorEastAsia" w:hAnsiTheme="minorHAnsi" w:cstheme="minorBidi"/>
          <w:smallCaps w:val="0"/>
          <w:noProof/>
          <w:szCs w:val="24"/>
        </w:rPr>
      </w:pPr>
      <w:r>
        <w:rPr>
          <w:noProof/>
        </w:rPr>
        <w:t>7.4</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_Toc286950267 \h </w:instrText>
      </w:r>
      <w:r>
        <w:rPr>
          <w:noProof/>
        </w:rPr>
      </w:r>
      <w:r>
        <w:rPr>
          <w:noProof/>
        </w:rPr>
        <w:fldChar w:fldCharType="separate"/>
      </w:r>
      <w:r>
        <w:rPr>
          <w:noProof/>
        </w:rPr>
        <w:t>25</w:t>
      </w:r>
      <w:r>
        <w:rPr>
          <w:noProof/>
        </w:rPr>
        <w:fldChar w:fldCharType="end"/>
      </w:r>
    </w:p>
    <w:p w14:paraId="4D2990EF"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8 </w:t>
      </w:r>
      <w:r>
        <w:rPr>
          <w:rFonts w:hint="eastAsia"/>
        </w:rPr>
        <w:t>简单的</w:t>
      </w:r>
      <w:r>
        <w:t>snprintf</w:t>
      </w:r>
      <w:r>
        <w:rPr>
          <w:rFonts w:hint="eastAsia"/>
        </w:rPr>
        <w:t>函数导致的线上</w:t>
      </w:r>
      <w:r>
        <w:t>core</w:t>
      </w:r>
      <w:r>
        <w:tab/>
      </w:r>
      <w:r>
        <w:fldChar w:fldCharType="begin"/>
      </w:r>
      <w:r>
        <w:instrText xml:space="preserve"> PAGEREF _Toc286950268 \h </w:instrText>
      </w:r>
      <w:r>
        <w:fldChar w:fldCharType="separate"/>
      </w:r>
      <w:r>
        <w:t>27</w:t>
      </w:r>
      <w:r>
        <w:fldChar w:fldCharType="end"/>
      </w:r>
    </w:p>
    <w:p w14:paraId="4EAA03A7" w14:textId="77777777" w:rsidR="000A6E96" w:rsidRDefault="000A6E96">
      <w:pPr>
        <w:pStyle w:val="21"/>
        <w:rPr>
          <w:rFonts w:asciiTheme="minorHAnsi" w:eastAsiaTheme="minorEastAsia" w:hAnsiTheme="minorHAnsi" w:cstheme="minorBidi"/>
          <w:smallCaps w:val="0"/>
          <w:noProof/>
          <w:szCs w:val="24"/>
        </w:rPr>
      </w:pPr>
      <w:r>
        <w:rPr>
          <w:noProof/>
        </w:rPr>
        <w:t>8.1</w:t>
      </w:r>
      <w:r>
        <w:rPr>
          <w:rFonts w:hint="eastAsia"/>
          <w:noProof/>
        </w:rPr>
        <w:t xml:space="preserve"> </w:t>
      </w:r>
      <w:r>
        <w:rPr>
          <w:rFonts w:hint="eastAsia"/>
          <w:noProof/>
        </w:rPr>
        <w:t>问题描述</w:t>
      </w:r>
      <w:r>
        <w:rPr>
          <w:noProof/>
        </w:rPr>
        <w:tab/>
      </w:r>
      <w:r>
        <w:rPr>
          <w:noProof/>
        </w:rPr>
        <w:fldChar w:fldCharType="begin"/>
      </w:r>
      <w:r>
        <w:rPr>
          <w:noProof/>
        </w:rPr>
        <w:instrText xml:space="preserve"> PAGEREF _Toc286950269 \h </w:instrText>
      </w:r>
      <w:r>
        <w:rPr>
          <w:noProof/>
        </w:rPr>
      </w:r>
      <w:r>
        <w:rPr>
          <w:noProof/>
        </w:rPr>
        <w:fldChar w:fldCharType="separate"/>
      </w:r>
      <w:r>
        <w:rPr>
          <w:noProof/>
        </w:rPr>
        <w:t>27</w:t>
      </w:r>
      <w:r>
        <w:rPr>
          <w:noProof/>
        </w:rPr>
        <w:fldChar w:fldCharType="end"/>
      </w:r>
    </w:p>
    <w:p w14:paraId="6B5B0DE9" w14:textId="77777777" w:rsidR="000A6E96" w:rsidRDefault="000A6E96">
      <w:pPr>
        <w:pStyle w:val="21"/>
        <w:rPr>
          <w:rFonts w:asciiTheme="minorHAnsi" w:eastAsiaTheme="minorEastAsia" w:hAnsiTheme="minorHAnsi" w:cstheme="minorBidi"/>
          <w:smallCaps w:val="0"/>
          <w:noProof/>
          <w:szCs w:val="24"/>
        </w:rPr>
      </w:pPr>
      <w:r>
        <w:rPr>
          <w:noProof/>
        </w:rPr>
        <w:t>8.2</w:t>
      </w:r>
      <w:r>
        <w:rPr>
          <w:rFonts w:hint="eastAsia"/>
          <w:noProof/>
        </w:rPr>
        <w:t xml:space="preserve"> </w:t>
      </w:r>
      <w:r>
        <w:rPr>
          <w:rFonts w:hint="eastAsia"/>
          <w:noProof/>
        </w:rPr>
        <w:t>问题定位</w:t>
      </w:r>
      <w:r>
        <w:rPr>
          <w:noProof/>
        </w:rPr>
        <w:tab/>
      </w:r>
      <w:r>
        <w:rPr>
          <w:noProof/>
        </w:rPr>
        <w:fldChar w:fldCharType="begin"/>
      </w:r>
      <w:r>
        <w:rPr>
          <w:noProof/>
        </w:rPr>
        <w:instrText xml:space="preserve"> PAGEREF _Toc286950270 \h </w:instrText>
      </w:r>
      <w:r>
        <w:rPr>
          <w:noProof/>
        </w:rPr>
      </w:r>
      <w:r>
        <w:rPr>
          <w:noProof/>
        </w:rPr>
        <w:fldChar w:fldCharType="separate"/>
      </w:r>
      <w:r>
        <w:rPr>
          <w:noProof/>
        </w:rPr>
        <w:t>27</w:t>
      </w:r>
      <w:r>
        <w:rPr>
          <w:noProof/>
        </w:rPr>
        <w:fldChar w:fldCharType="end"/>
      </w:r>
    </w:p>
    <w:p w14:paraId="1F31813B" w14:textId="77777777" w:rsidR="000A6E96" w:rsidRDefault="000A6E96">
      <w:pPr>
        <w:pStyle w:val="21"/>
        <w:rPr>
          <w:rFonts w:asciiTheme="minorHAnsi" w:eastAsiaTheme="minorEastAsia" w:hAnsiTheme="minorHAnsi" w:cstheme="minorBidi"/>
          <w:smallCaps w:val="0"/>
          <w:noProof/>
          <w:szCs w:val="24"/>
        </w:rPr>
      </w:pPr>
      <w:r w:rsidRPr="00322D24">
        <w:rPr>
          <w:noProof/>
        </w:rPr>
        <w:t>8.3</w:t>
      </w:r>
      <w:r>
        <w:rPr>
          <w:rFonts w:hint="eastAsia"/>
          <w:noProof/>
        </w:rPr>
        <w:t xml:space="preserve"> </w:t>
      </w:r>
      <w:r>
        <w:rPr>
          <w:rFonts w:hint="eastAsia"/>
          <w:noProof/>
        </w:rPr>
        <w:t>深入代码</w:t>
      </w:r>
      <w:r>
        <w:rPr>
          <w:noProof/>
        </w:rPr>
        <w:tab/>
      </w:r>
      <w:r>
        <w:rPr>
          <w:noProof/>
        </w:rPr>
        <w:fldChar w:fldCharType="begin"/>
      </w:r>
      <w:r>
        <w:rPr>
          <w:noProof/>
        </w:rPr>
        <w:instrText xml:space="preserve"> PAGEREF _Toc286950271 \h </w:instrText>
      </w:r>
      <w:r>
        <w:rPr>
          <w:noProof/>
        </w:rPr>
      </w:r>
      <w:r>
        <w:rPr>
          <w:noProof/>
        </w:rPr>
        <w:fldChar w:fldCharType="separate"/>
      </w:r>
      <w:r>
        <w:rPr>
          <w:noProof/>
        </w:rPr>
        <w:t>28</w:t>
      </w:r>
      <w:r>
        <w:rPr>
          <w:noProof/>
        </w:rPr>
        <w:fldChar w:fldCharType="end"/>
      </w:r>
    </w:p>
    <w:p w14:paraId="49378954" w14:textId="77777777" w:rsidR="000A6E96" w:rsidRDefault="000A6E96">
      <w:pPr>
        <w:pStyle w:val="21"/>
        <w:rPr>
          <w:rFonts w:asciiTheme="minorHAnsi" w:eastAsiaTheme="minorEastAsia" w:hAnsiTheme="minorHAnsi" w:cstheme="minorBidi"/>
          <w:smallCaps w:val="0"/>
          <w:noProof/>
          <w:szCs w:val="24"/>
        </w:rPr>
      </w:pPr>
      <w:r>
        <w:rPr>
          <w:noProof/>
        </w:rPr>
        <w:t>8.4</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_Toc286950272 \h </w:instrText>
      </w:r>
      <w:r>
        <w:rPr>
          <w:noProof/>
        </w:rPr>
      </w:r>
      <w:r>
        <w:rPr>
          <w:noProof/>
        </w:rPr>
        <w:fldChar w:fldCharType="separate"/>
      </w:r>
      <w:r>
        <w:rPr>
          <w:noProof/>
        </w:rPr>
        <w:t>29</w:t>
      </w:r>
      <w:r>
        <w:rPr>
          <w:noProof/>
        </w:rPr>
        <w:fldChar w:fldCharType="end"/>
      </w:r>
    </w:p>
    <w:p w14:paraId="729C2DA2" w14:textId="77777777" w:rsidR="000A6E96" w:rsidRDefault="000A6E96">
      <w:pPr>
        <w:pStyle w:val="10"/>
        <w:tabs>
          <w:tab w:val="left" w:pos="433"/>
        </w:tabs>
        <w:rPr>
          <w:rFonts w:asciiTheme="minorHAnsi" w:eastAsiaTheme="minorEastAsia" w:hAnsiTheme="minorHAnsi" w:cstheme="minorBidi"/>
          <w:b w:val="0"/>
          <w:bCs w:val="0"/>
          <w:caps w:val="0"/>
          <w:szCs w:val="24"/>
        </w:rPr>
      </w:pPr>
      <w:r>
        <w:rPr>
          <w:rFonts w:asciiTheme="minorHAnsi" w:eastAsiaTheme="minorEastAsia" w:hAnsiTheme="minorHAnsi" w:cstheme="minorBidi"/>
          <w:b w:val="0"/>
          <w:bCs w:val="0"/>
          <w:caps w:val="0"/>
          <w:szCs w:val="24"/>
        </w:rPr>
        <w:tab/>
      </w:r>
      <w:r>
        <w:t xml:space="preserve">9 </w:t>
      </w:r>
      <w:r>
        <w:rPr>
          <w:rFonts w:hint="eastAsia"/>
        </w:rPr>
        <w:t>再话</w:t>
      </w:r>
      <w:r>
        <w:t>http</w:t>
      </w:r>
      <w:r>
        <w:rPr>
          <w:rFonts w:hint="eastAsia"/>
        </w:rPr>
        <w:t>的</w:t>
      </w:r>
      <w:r>
        <w:t>408</w:t>
      </w:r>
      <w:r>
        <w:rPr>
          <w:rFonts w:hint="eastAsia"/>
        </w:rPr>
        <w:t>状态码</w:t>
      </w:r>
      <w:r>
        <w:t>—Webserver</w:t>
      </w:r>
      <w:r>
        <w:rPr>
          <w:rFonts w:hint="eastAsia"/>
        </w:rPr>
        <w:t>中的</w:t>
      </w:r>
      <w:r>
        <w:t>DOS</w:t>
      </w:r>
      <w:r>
        <w:rPr>
          <w:rFonts w:hint="eastAsia"/>
        </w:rPr>
        <w:t>攻击</w:t>
      </w:r>
      <w:r>
        <w:tab/>
      </w:r>
      <w:r>
        <w:fldChar w:fldCharType="begin"/>
      </w:r>
      <w:r>
        <w:instrText xml:space="preserve"> PAGEREF _Toc286950273 \h </w:instrText>
      </w:r>
      <w:r>
        <w:fldChar w:fldCharType="separate"/>
      </w:r>
      <w:r>
        <w:t>30</w:t>
      </w:r>
      <w:r>
        <w:fldChar w:fldCharType="end"/>
      </w:r>
    </w:p>
    <w:p w14:paraId="6C8FA30C" w14:textId="77777777" w:rsidR="000A6E96" w:rsidRDefault="000A6E96">
      <w:pPr>
        <w:pStyle w:val="21"/>
        <w:rPr>
          <w:rFonts w:asciiTheme="minorHAnsi" w:eastAsiaTheme="minorEastAsia" w:hAnsiTheme="minorHAnsi" w:cstheme="minorBidi"/>
          <w:smallCaps w:val="0"/>
          <w:noProof/>
          <w:szCs w:val="24"/>
        </w:rPr>
      </w:pPr>
      <w:r>
        <w:rPr>
          <w:noProof/>
        </w:rPr>
        <w:t>9.1</w:t>
      </w:r>
      <w:r>
        <w:rPr>
          <w:rFonts w:hint="eastAsia"/>
          <w:noProof/>
        </w:rPr>
        <w:t xml:space="preserve"> </w:t>
      </w:r>
      <w:r>
        <w:rPr>
          <w:rFonts w:hint="eastAsia"/>
          <w:noProof/>
        </w:rPr>
        <w:t>发现</w:t>
      </w:r>
      <w:r>
        <w:rPr>
          <w:noProof/>
        </w:rPr>
        <w:t>408</w:t>
      </w:r>
      <w:r>
        <w:rPr>
          <w:noProof/>
        </w:rPr>
        <w:tab/>
      </w:r>
      <w:r>
        <w:rPr>
          <w:noProof/>
        </w:rPr>
        <w:fldChar w:fldCharType="begin"/>
      </w:r>
      <w:r>
        <w:rPr>
          <w:noProof/>
        </w:rPr>
        <w:instrText xml:space="preserve"> PAGEREF _Toc286950274 \h </w:instrText>
      </w:r>
      <w:r>
        <w:rPr>
          <w:noProof/>
        </w:rPr>
      </w:r>
      <w:r>
        <w:rPr>
          <w:noProof/>
        </w:rPr>
        <w:fldChar w:fldCharType="separate"/>
      </w:r>
      <w:r>
        <w:rPr>
          <w:noProof/>
        </w:rPr>
        <w:t>30</w:t>
      </w:r>
      <w:r>
        <w:rPr>
          <w:noProof/>
        </w:rPr>
        <w:fldChar w:fldCharType="end"/>
      </w:r>
    </w:p>
    <w:p w14:paraId="5D6F05A9" w14:textId="77777777" w:rsidR="000A6E96" w:rsidRDefault="000A6E96">
      <w:pPr>
        <w:pStyle w:val="21"/>
        <w:rPr>
          <w:rFonts w:asciiTheme="minorHAnsi" w:eastAsiaTheme="minorEastAsia" w:hAnsiTheme="minorHAnsi" w:cstheme="minorBidi"/>
          <w:smallCaps w:val="0"/>
          <w:noProof/>
          <w:szCs w:val="24"/>
        </w:rPr>
      </w:pPr>
      <w:r>
        <w:rPr>
          <w:noProof/>
        </w:rPr>
        <w:t>9.2</w:t>
      </w:r>
      <w:r>
        <w:rPr>
          <w:rFonts w:hint="eastAsia"/>
          <w:noProof/>
        </w:rPr>
        <w:t xml:space="preserve"> </w:t>
      </w:r>
      <w:r>
        <w:rPr>
          <w:rFonts w:hint="eastAsia"/>
          <w:noProof/>
        </w:rPr>
        <w:t>了解</w:t>
      </w:r>
      <w:r>
        <w:rPr>
          <w:noProof/>
        </w:rPr>
        <w:t>408</w:t>
      </w:r>
      <w:r>
        <w:rPr>
          <w:noProof/>
        </w:rPr>
        <w:tab/>
      </w:r>
      <w:r>
        <w:rPr>
          <w:noProof/>
        </w:rPr>
        <w:fldChar w:fldCharType="begin"/>
      </w:r>
      <w:r>
        <w:rPr>
          <w:noProof/>
        </w:rPr>
        <w:instrText xml:space="preserve"> PAGEREF _Toc286950275 \h </w:instrText>
      </w:r>
      <w:r>
        <w:rPr>
          <w:noProof/>
        </w:rPr>
      </w:r>
      <w:r>
        <w:rPr>
          <w:noProof/>
        </w:rPr>
        <w:fldChar w:fldCharType="separate"/>
      </w:r>
      <w:r>
        <w:rPr>
          <w:noProof/>
        </w:rPr>
        <w:t>30</w:t>
      </w:r>
      <w:r>
        <w:rPr>
          <w:noProof/>
        </w:rPr>
        <w:fldChar w:fldCharType="end"/>
      </w:r>
    </w:p>
    <w:p w14:paraId="0738F971" w14:textId="77777777" w:rsidR="000A6E96" w:rsidRDefault="000A6E96">
      <w:pPr>
        <w:pStyle w:val="30"/>
        <w:rPr>
          <w:rFonts w:asciiTheme="minorHAnsi" w:eastAsiaTheme="minorEastAsia" w:hAnsiTheme="minorHAnsi" w:cstheme="minorBidi"/>
          <w:iCs w:val="0"/>
          <w:noProof/>
          <w:szCs w:val="24"/>
        </w:rPr>
      </w:pPr>
      <w:r>
        <w:rPr>
          <w:noProof/>
        </w:rPr>
        <w:t>9.2.1 http</w:t>
      </w:r>
      <w:r>
        <w:rPr>
          <w:rFonts w:hint="eastAsia"/>
          <w:noProof/>
        </w:rPr>
        <w:t>协议中对</w:t>
      </w:r>
      <w:r>
        <w:rPr>
          <w:noProof/>
        </w:rPr>
        <w:t>408</w:t>
      </w:r>
      <w:r>
        <w:rPr>
          <w:rFonts w:hint="eastAsia"/>
          <w:noProof/>
        </w:rPr>
        <w:t>的解释</w:t>
      </w:r>
      <w:r>
        <w:rPr>
          <w:noProof/>
        </w:rPr>
        <w:tab/>
      </w:r>
      <w:r>
        <w:rPr>
          <w:noProof/>
        </w:rPr>
        <w:fldChar w:fldCharType="begin"/>
      </w:r>
      <w:r>
        <w:rPr>
          <w:noProof/>
        </w:rPr>
        <w:instrText xml:space="preserve"> PAGEREF _Toc286950276 \h </w:instrText>
      </w:r>
      <w:r>
        <w:rPr>
          <w:noProof/>
        </w:rPr>
      </w:r>
      <w:r>
        <w:rPr>
          <w:noProof/>
        </w:rPr>
        <w:fldChar w:fldCharType="separate"/>
      </w:r>
      <w:r>
        <w:rPr>
          <w:noProof/>
        </w:rPr>
        <w:t>30</w:t>
      </w:r>
      <w:r>
        <w:rPr>
          <w:noProof/>
        </w:rPr>
        <w:fldChar w:fldCharType="end"/>
      </w:r>
    </w:p>
    <w:p w14:paraId="2FC61DBF" w14:textId="77777777" w:rsidR="000A6E96" w:rsidRDefault="000A6E96">
      <w:pPr>
        <w:pStyle w:val="30"/>
        <w:rPr>
          <w:rFonts w:asciiTheme="minorHAnsi" w:eastAsiaTheme="minorEastAsia" w:hAnsiTheme="minorHAnsi" w:cstheme="minorBidi"/>
          <w:iCs w:val="0"/>
          <w:noProof/>
          <w:szCs w:val="24"/>
        </w:rPr>
      </w:pPr>
      <w:r>
        <w:rPr>
          <w:noProof/>
        </w:rPr>
        <w:t>9.2.2 http</w:t>
      </w:r>
      <w:r>
        <w:rPr>
          <w:rFonts w:hint="eastAsia"/>
          <w:noProof/>
        </w:rPr>
        <w:t>协议报文</w:t>
      </w:r>
      <w:r>
        <w:rPr>
          <w:noProof/>
        </w:rPr>
        <w:tab/>
      </w:r>
      <w:r>
        <w:rPr>
          <w:noProof/>
        </w:rPr>
        <w:fldChar w:fldCharType="begin"/>
      </w:r>
      <w:r>
        <w:rPr>
          <w:noProof/>
        </w:rPr>
        <w:instrText xml:space="preserve"> PAGEREF _Toc286950277 \h </w:instrText>
      </w:r>
      <w:r>
        <w:rPr>
          <w:noProof/>
        </w:rPr>
      </w:r>
      <w:r>
        <w:rPr>
          <w:noProof/>
        </w:rPr>
        <w:fldChar w:fldCharType="separate"/>
      </w:r>
      <w:r>
        <w:rPr>
          <w:noProof/>
        </w:rPr>
        <w:t>31</w:t>
      </w:r>
      <w:r>
        <w:rPr>
          <w:noProof/>
        </w:rPr>
        <w:fldChar w:fldCharType="end"/>
      </w:r>
    </w:p>
    <w:p w14:paraId="5E6FFCFB" w14:textId="77777777" w:rsidR="000A6E96" w:rsidRDefault="000A6E96">
      <w:pPr>
        <w:pStyle w:val="30"/>
        <w:rPr>
          <w:rFonts w:asciiTheme="minorHAnsi" w:eastAsiaTheme="minorEastAsia" w:hAnsiTheme="minorHAnsi" w:cstheme="minorBidi"/>
          <w:iCs w:val="0"/>
          <w:noProof/>
          <w:szCs w:val="24"/>
        </w:rPr>
      </w:pPr>
      <w:r>
        <w:rPr>
          <w:noProof/>
        </w:rPr>
        <w:t>9.2.3 webserver</w:t>
      </w:r>
      <w:r>
        <w:rPr>
          <w:rFonts w:hint="eastAsia"/>
          <w:noProof/>
        </w:rPr>
        <w:t>中得</w:t>
      </w:r>
      <w:r>
        <w:rPr>
          <w:noProof/>
        </w:rPr>
        <w:t>DOS</w:t>
      </w:r>
      <w:r>
        <w:rPr>
          <w:rFonts w:hint="eastAsia"/>
          <w:noProof/>
        </w:rPr>
        <w:t>攻击</w:t>
      </w:r>
      <w:r>
        <w:rPr>
          <w:noProof/>
        </w:rPr>
        <w:tab/>
      </w:r>
      <w:r>
        <w:rPr>
          <w:noProof/>
        </w:rPr>
        <w:fldChar w:fldCharType="begin"/>
      </w:r>
      <w:r>
        <w:rPr>
          <w:noProof/>
        </w:rPr>
        <w:instrText xml:space="preserve"> PAGEREF _Toc286950278 \h </w:instrText>
      </w:r>
      <w:r>
        <w:rPr>
          <w:noProof/>
        </w:rPr>
      </w:r>
      <w:r>
        <w:rPr>
          <w:noProof/>
        </w:rPr>
        <w:fldChar w:fldCharType="separate"/>
      </w:r>
      <w:r>
        <w:rPr>
          <w:noProof/>
        </w:rPr>
        <w:t>32</w:t>
      </w:r>
      <w:r>
        <w:rPr>
          <w:noProof/>
        </w:rPr>
        <w:fldChar w:fldCharType="end"/>
      </w:r>
    </w:p>
    <w:p w14:paraId="094905CC" w14:textId="77777777" w:rsidR="000A6E96" w:rsidRDefault="000A6E96">
      <w:pPr>
        <w:pStyle w:val="21"/>
        <w:rPr>
          <w:rFonts w:asciiTheme="minorHAnsi" w:eastAsiaTheme="minorEastAsia" w:hAnsiTheme="minorHAnsi" w:cstheme="minorBidi"/>
          <w:smallCaps w:val="0"/>
          <w:noProof/>
          <w:szCs w:val="24"/>
        </w:rPr>
      </w:pPr>
      <w:r>
        <w:rPr>
          <w:noProof/>
        </w:rPr>
        <w:t>9.3</w:t>
      </w:r>
      <w:r>
        <w:rPr>
          <w:rFonts w:hint="eastAsia"/>
          <w:noProof/>
        </w:rPr>
        <w:t xml:space="preserve"> </w:t>
      </w:r>
      <w:r>
        <w:rPr>
          <w:rFonts w:hint="eastAsia"/>
          <w:noProof/>
        </w:rPr>
        <w:t>认识</w:t>
      </w:r>
      <w:r>
        <w:rPr>
          <w:noProof/>
        </w:rPr>
        <w:t>nginx</w:t>
      </w:r>
      <w:r>
        <w:rPr>
          <w:rFonts w:hint="eastAsia"/>
          <w:noProof/>
        </w:rPr>
        <w:t>对</w:t>
      </w:r>
      <w:r>
        <w:rPr>
          <w:noProof/>
        </w:rPr>
        <w:t>408</w:t>
      </w:r>
      <w:r>
        <w:rPr>
          <w:rFonts w:hint="eastAsia"/>
          <w:noProof/>
        </w:rPr>
        <w:t>的处理</w:t>
      </w:r>
      <w:r>
        <w:rPr>
          <w:noProof/>
        </w:rPr>
        <w:tab/>
      </w:r>
      <w:r>
        <w:rPr>
          <w:noProof/>
        </w:rPr>
        <w:fldChar w:fldCharType="begin"/>
      </w:r>
      <w:r>
        <w:rPr>
          <w:noProof/>
        </w:rPr>
        <w:instrText xml:space="preserve"> PAGEREF _Toc286950279 \h </w:instrText>
      </w:r>
      <w:r>
        <w:rPr>
          <w:noProof/>
        </w:rPr>
      </w:r>
      <w:r>
        <w:rPr>
          <w:noProof/>
        </w:rPr>
        <w:fldChar w:fldCharType="separate"/>
      </w:r>
      <w:r>
        <w:rPr>
          <w:noProof/>
        </w:rPr>
        <w:t>33</w:t>
      </w:r>
      <w:r>
        <w:rPr>
          <w:noProof/>
        </w:rPr>
        <w:fldChar w:fldCharType="end"/>
      </w:r>
    </w:p>
    <w:p w14:paraId="51702A11" w14:textId="77777777" w:rsidR="000A6E96" w:rsidRDefault="000A6E96">
      <w:pPr>
        <w:pStyle w:val="21"/>
        <w:rPr>
          <w:rFonts w:asciiTheme="minorHAnsi" w:eastAsiaTheme="minorEastAsia" w:hAnsiTheme="minorHAnsi" w:cstheme="minorBidi"/>
          <w:smallCaps w:val="0"/>
          <w:noProof/>
          <w:szCs w:val="24"/>
        </w:rPr>
      </w:pPr>
      <w:r>
        <w:rPr>
          <w:noProof/>
        </w:rPr>
        <w:t>9.4</w:t>
      </w:r>
      <w:r>
        <w:rPr>
          <w:rFonts w:hint="eastAsia"/>
          <w:noProof/>
        </w:rPr>
        <w:t xml:space="preserve"> </w:t>
      </w:r>
      <w:r>
        <w:rPr>
          <w:rFonts w:hint="eastAsia"/>
          <w:noProof/>
        </w:rPr>
        <w:t>测试</w:t>
      </w:r>
      <w:r>
        <w:rPr>
          <w:noProof/>
        </w:rPr>
        <w:t>408</w:t>
      </w:r>
      <w:r>
        <w:rPr>
          <w:noProof/>
        </w:rPr>
        <w:tab/>
      </w:r>
      <w:r>
        <w:rPr>
          <w:noProof/>
        </w:rPr>
        <w:fldChar w:fldCharType="begin"/>
      </w:r>
      <w:r>
        <w:rPr>
          <w:noProof/>
        </w:rPr>
        <w:instrText xml:space="preserve"> PAGEREF _Toc286950280 \h </w:instrText>
      </w:r>
      <w:r>
        <w:rPr>
          <w:noProof/>
        </w:rPr>
      </w:r>
      <w:r>
        <w:rPr>
          <w:noProof/>
        </w:rPr>
        <w:fldChar w:fldCharType="separate"/>
      </w:r>
      <w:r>
        <w:rPr>
          <w:noProof/>
        </w:rPr>
        <w:t>33</w:t>
      </w:r>
      <w:r>
        <w:rPr>
          <w:noProof/>
        </w:rPr>
        <w:fldChar w:fldCharType="end"/>
      </w:r>
    </w:p>
    <w:p w14:paraId="570AA88A" w14:textId="77777777" w:rsidR="000A6E96" w:rsidRDefault="000A6E96">
      <w:pPr>
        <w:pStyle w:val="21"/>
        <w:rPr>
          <w:rFonts w:asciiTheme="minorHAnsi" w:eastAsiaTheme="minorEastAsia" w:hAnsiTheme="minorHAnsi" w:cstheme="minorBidi"/>
          <w:smallCaps w:val="0"/>
          <w:noProof/>
          <w:szCs w:val="24"/>
        </w:rPr>
      </w:pPr>
      <w:r>
        <w:rPr>
          <w:noProof/>
        </w:rPr>
        <w:t>9.5 408</w:t>
      </w:r>
      <w:r>
        <w:rPr>
          <w:rFonts w:hint="eastAsia"/>
          <w:noProof/>
        </w:rPr>
        <w:t>进阶</w:t>
      </w:r>
      <w:r>
        <w:rPr>
          <w:noProof/>
        </w:rPr>
        <w:tab/>
      </w:r>
      <w:r>
        <w:rPr>
          <w:noProof/>
        </w:rPr>
        <w:fldChar w:fldCharType="begin"/>
      </w:r>
      <w:r>
        <w:rPr>
          <w:noProof/>
        </w:rPr>
        <w:instrText xml:space="preserve"> PAGEREF _Toc286950281 \h </w:instrText>
      </w:r>
      <w:r>
        <w:rPr>
          <w:noProof/>
        </w:rPr>
      </w:r>
      <w:r>
        <w:rPr>
          <w:noProof/>
        </w:rPr>
        <w:fldChar w:fldCharType="separate"/>
      </w:r>
      <w:r>
        <w:rPr>
          <w:noProof/>
        </w:rPr>
        <w:t>33</w:t>
      </w:r>
      <w:r>
        <w:rPr>
          <w:noProof/>
        </w:rPr>
        <w:fldChar w:fldCharType="end"/>
      </w:r>
    </w:p>
    <w:p w14:paraId="4EF09238" w14:textId="77777777" w:rsidR="000A6E96" w:rsidRDefault="000A6E96">
      <w:pPr>
        <w:pStyle w:val="21"/>
        <w:rPr>
          <w:rFonts w:asciiTheme="minorHAnsi" w:eastAsiaTheme="minorEastAsia" w:hAnsiTheme="minorHAnsi" w:cstheme="minorBidi"/>
          <w:smallCaps w:val="0"/>
          <w:noProof/>
          <w:szCs w:val="24"/>
        </w:rPr>
      </w:pPr>
      <w:r>
        <w:rPr>
          <w:noProof/>
        </w:rPr>
        <w:t>9.6</w:t>
      </w:r>
      <w:r>
        <w:rPr>
          <w:rFonts w:hint="eastAsia"/>
          <w:noProof/>
        </w:rPr>
        <w:t xml:space="preserve"> </w:t>
      </w:r>
      <w:r>
        <w:rPr>
          <w:rFonts w:hint="eastAsia"/>
          <w:noProof/>
        </w:rPr>
        <w:t>总结</w:t>
      </w:r>
      <w:r>
        <w:rPr>
          <w:noProof/>
        </w:rPr>
        <w:tab/>
      </w:r>
      <w:r>
        <w:rPr>
          <w:noProof/>
        </w:rPr>
        <w:fldChar w:fldCharType="begin"/>
      </w:r>
      <w:r>
        <w:rPr>
          <w:noProof/>
        </w:rPr>
        <w:instrText xml:space="preserve"> PAGEREF _Toc286950282 \h </w:instrText>
      </w:r>
      <w:r>
        <w:rPr>
          <w:noProof/>
        </w:rPr>
      </w:r>
      <w:r>
        <w:rPr>
          <w:noProof/>
        </w:rPr>
        <w:fldChar w:fldCharType="separate"/>
      </w:r>
      <w:r>
        <w:rPr>
          <w:noProof/>
        </w:rPr>
        <w:t>33</w:t>
      </w:r>
      <w:r>
        <w:rPr>
          <w:noProof/>
        </w:rPr>
        <w:fldChar w:fldCharType="end"/>
      </w:r>
    </w:p>
    <w:p w14:paraId="6168FC50" w14:textId="77777777" w:rsidR="001C64A3" w:rsidRPr="00157FF2" w:rsidRDefault="00867252" w:rsidP="00556DA1">
      <w:r>
        <w:rPr>
          <w:rFonts w:ascii="Calibri" w:eastAsia="黑体" w:hAnsi="Calibri"/>
          <w:szCs w:val="20"/>
        </w:rPr>
        <w:fldChar w:fldCharType="end"/>
      </w:r>
    </w:p>
    <w:p w14:paraId="13A47410" w14:textId="77777777" w:rsidR="00B3558B" w:rsidRPr="00157FF2" w:rsidRDefault="00B3558B" w:rsidP="003D4300">
      <w:pPr>
        <w:ind w:firstLine="480"/>
        <w:sectPr w:rsidR="00B3558B" w:rsidRPr="00157FF2" w:rsidSect="008C4757">
          <w:headerReference w:type="default" r:id="rId11"/>
          <w:footerReference w:type="default" r:id="rId12"/>
          <w:pgSz w:w="11907" w:h="16840" w:code="9"/>
          <w:pgMar w:top="1440" w:right="1797" w:bottom="1440" w:left="1797" w:header="850" w:footer="510" w:gutter="0"/>
          <w:pgNumType w:fmt="upperRoman" w:start="1"/>
          <w:cols w:space="720"/>
          <w:docGrid w:linePitch="326"/>
        </w:sectPr>
      </w:pPr>
    </w:p>
    <w:p w14:paraId="134453CD" w14:textId="1A0EAECF" w:rsidR="00A00502" w:rsidRDefault="0025690E" w:rsidP="0033557E">
      <w:pPr>
        <w:pStyle w:val="aff1"/>
      </w:pPr>
      <w:bookmarkStart w:id="1" w:name="_Toc286950230"/>
      <w:r>
        <w:rPr>
          <w:rFonts w:hint="eastAsia"/>
        </w:rPr>
        <w:lastRenderedPageBreak/>
        <w:t>前言</w:t>
      </w:r>
      <w:bookmarkEnd w:id="1"/>
    </w:p>
    <w:p w14:paraId="6A6D2B73" w14:textId="745695E4" w:rsidR="00A00502" w:rsidRDefault="00A00502" w:rsidP="00A00502">
      <w:pPr>
        <w:pStyle w:val="a7"/>
        <w:ind w:firstLine="480"/>
      </w:pPr>
      <w:r>
        <w:rPr>
          <w:rFonts w:hint="eastAsia"/>
        </w:rPr>
        <w:t>目前，</w:t>
      </w:r>
      <w:r w:rsidR="004C465A">
        <w:rPr>
          <w:rFonts w:hint="eastAsia"/>
        </w:rPr>
        <w:t>nginx</w:t>
      </w:r>
      <w:r w:rsidR="004C465A">
        <w:rPr>
          <w:rFonts w:hint="eastAsia"/>
        </w:rPr>
        <w:t>已经在</w:t>
      </w:r>
      <w:r>
        <w:rPr>
          <w:rFonts w:hint="eastAsia"/>
        </w:rPr>
        <w:t>知识社区</w:t>
      </w:r>
      <w:r w:rsidR="004C465A">
        <w:rPr>
          <w:rFonts w:hint="eastAsia"/>
        </w:rPr>
        <w:t>甚至公司内外内广泛</w:t>
      </w:r>
      <w:r>
        <w:rPr>
          <w:rFonts w:hint="eastAsia"/>
        </w:rPr>
        <w:t>使用，</w:t>
      </w:r>
      <w:r w:rsidR="004C465A">
        <w:rPr>
          <w:rFonts w:hint="eastAsia"/>
        </w:rPr>
        <w:t>在过去的使用中，我们出现了各种各样的问题。</w:t>
      </w:r>
      <w:r>
        <w:rPr>
          <w:rFonts w:hint="eastAsia"/>
        </w:rPr>
        <w:t>总结在过去的问题，</w:t>
      </w:r>
      <w:r>
        <w:t>我们</w:t>
      </w:r>
      <w:r>
        <w:rPr>
          <w:rFonts w:hint="eastAsia"/>
        </w:rPr>
        <w:t>认为这主要是大家对</w:t>
      </w:r>
      <w:r>
        <w:rPr>
          <w:rFonts w:hint="eastAsia"/>
        </w:rPr>
        <w:t>nginx</w:t>
      </w:r>
      <w:r>
        <w:rPr>
          <w:rFonts w:hint="eastAsia"/>
        </w:rPr>
        <w:t>的各种规则了解不足导致的。</w:t>
      </w:r>
    </w:p>
    <w:p w14:paraId="44F882F3" w14:textId="38C09DC3" w:rsidR="00622620" w:rsidRDefault="00A00502" w:rsidP="003420C4">
      <w:pPr>
        <w:pStyle w:val="a7"/>
        <w:ind w:firstLine="480"/>
      </w:pPr>
      <w:r>
        <w:rPr>
          <w:rFonts w:hint="eastAsia"/>
        </w:rPr>
        <w:t>目前大家使用最多的是</w:t>
      </w:r>
      <w:r>
        <w:rPr>
          <w:rFonts w:hint="eastAsia"/>
        </w:rPr>
        <w:t>nginx</w:t>
      </w:r>
      <w:r>
        <w:rPr>
          <w:rFonts w:hint="eastAsia"/>
        </w:rPr>
        <w:t>的路由</w:t>
      </w:r>
      <w:r>
        <w:rPr>
          <w:rFonts w:hint="eastAsia"/>
        </w:rPr>
        <w:t>(</w:t>
      </w:r>
      <w:r>
        <w:t>rewrite</w:t>
      </w:r>
      <w:r>
        <w:rPr>
          <w:rFonts w:hint="eastAsia"/>
        </w:rPr>
        <w:t>)</w:t>
      </w:r>
      <w:r>
        <w:rPr>
          <w:rFonts w:hint="eastAsia"/>
        </w:rPr>
        <w:t>功能，本文对围绕着</w:t>
      </w:r>
      <w:r w:rsidR="004C465A">
        <w:t>nginx</w:t>
      </w:r>
      <w:r>
        <w:rPr>
          <w:rFonts w:hint="eastAsia"/>
        </w:rPr>
        <w:t>对</w:t>
      </w:r>
      <w:r w:rsidR="004C465A">
        <w:rPr>
          <w:rFonts w:hint="eastAsia"/>
        </w:rPr>
        <w:t>过去线上出现的和</w:t>
      </w:r>
      <w:r w:rsidR="004C465A">
        <w:rPr>
          <w:rFonts w:hint="eastAsia"/>
        </w:rPr>
        <w:t>nginx</w:t>
      </w:r>
      <w:r w:rsidR="004C465A">
        <w:rPr>
          <w:rFonts w:hint="eastAsia"/>
        </w:rPr>
        <w:t>相关的</w:t>
      </w:r>
      <w:r>
        <w:rPr>
          <w:rFonts w:hint="eastAsia"/>
        </w:rPr>
        <w:t>问题进行了</w:t>
      </w:r>
      <w:r w:rsidR="004C465A">
        <w:rPr>
          <w:rFonts w:hint="eastAsia"/>
        </w:rPr>
        <w:t>归纳和</w:t>
      </w:r>
      <w:r w:rsidR="00BA64B7">
        <w:rPr>
          <w:rFonts w:hint="eastAsia"/>
        </w:rPr>
        <w:t>总结，通过案例、深入代码，由浅入深的为大家讲解</w:t>
      </w:r>
      <w:r w:rsidR="00BA64B7">
        <w:rPr>
          <w:rFonts w:hint="eastAsia"/>
        </w:rPr>
        <w:t>nginx</w:t>
      </w:r>
      <w:r w:rsidR="00BA64B7">
        <w:rPr>
          <w:rFonts w:hint="eastAsia"/>
        </w:rPr>
        <w:t>的运行原理，</w:t>
      </w:r>
      <w:r>
        <w:t>目的</w:t>
      </w:r>
      <w:r>
        <w:rPr>
          <w:rFonts w:hint="eastAsia"/>
        </w:rPr>
        <w:t>就是希望通过实际的案例提高工程师对</w:t>
      </w:r>
      <w:r w:rsidR="004C465A">
        <w:rPr>
          <w:rFonts w:hint="eastAsia"/>
        </w:rPr>
        <w:t>nginx</w:t>
      </w:r>
      <w:r>
        <w:rPr>
          <w:rFonts w:hint="eastAsia"/>
        </w:rPr>
        <w:t>的了解，</w:t>
      </w:r>
      <w:r>
        <w:t>帮助</w:t>
      </w:r>
      <w:r w:rsidR="004C465A">
        <w:rPr>
          <w:rFonts w:hint="eastAsia"/>
        </w:rPr>
        <w:t>工程师写出优</w:t>
      </w:r>
      <w:r>
        <w:t>高效</w:t>
      </w:r>
      <w:r>
        <w:rPr>
          <w:rFonts w:hint="eastAsia"/>
        </w:rPr>
        <w:t>的</w:t>
      </w:r>
      <w:r w:rsidR="004C465A">
        <w:rPr>
          <w:rFonts w:hint="eastAsia"/>
        </w:rPr>
        <w:t>nginx</w:t>
      </w:r>
      <w:r>
        <w:rPr>
          <w:rFonts w:hint="eastAsia"/>
        </w:rPr>
        <w:t>配置，</w:t>
      </w:r>
      <w:r>
        <w:t>提高</w:t>
      </w:r>
      <w:r w:rsidR="004C465A">
        <w:rPr>
          <w:rFonts w:hint="eastAsia"/>
        </w:rPr>
        <w:t>nginx</w:t>
      </w:r>
      <w:r>
        <w:rPr>
          <w:rFonts w:hint="eastAsia"/>
        </w:rPr>
        <w:t>的性能以及</w:t>
      </w:r>
      <w:r w:rsidR="004C465A">
        <w:rPr>
          <w:rFonts w:hint="eastAsia"/>
        </w:rPr>
        <w:t>nginx</w:t>
      </w:r>
      <w:r>
        <w:rPr>
          <w:rFonts w:hint="eastAsia"/>
        </w:rPr>
        <w:t>配置的可维护性。</w:t>
      </w:r>
    </w:p>
    <w:p w14:paraId="49F67310" w14:textId="77777777" w:rsidR="008E5E5D" w:rsidRDefault="008E5E5D" w:rsidP="00BA64B7">
      <w:pPr>
        <w:pStyle w:val="a7"/>
        <w:ind w:firstLineChars="0" w:firstLine="0"/>
        <w:sectPr w:rsidR="008E5E5D" w:rsidSect="008C4757">
          <w:headerReference w:type="even" r:id="rId13"/>
          <w:headerReference w:type="first" r:id="rId14"/>
          <w:footerReference w:type="first" r:id="rId15"/>
          <w:pgSz w:w="11907" w:h="16840" w:code="9"/>
          <w:pgMar w:top="1440" w:right="1797" w:bottom="1440" w:left="1797" w:header="851" w:footer="284" w:gutter="0"/>
          <w:pgNumType w:start="1"/>
          <w:cols w:space="720"/>
          <w:titlePg/>
          <w:docGrid w:linePitch="326"/>
        </w:sectPr>
      </w:pPr>
    </w:p>
    <w:p w14:paraId="56DBF91A" w14:textId="26C13190" w:rsidR="008E5E5D" w:rsidRDefault="008E5E5D">
      <w:pPr>
        <w:widowControl/>
        <w:jc w:val="left"/>
        <w:rPr>
          <w:bCs/>
          <w:szCs w:val="32"/>
        </w:rPr>
      </w:pPr>
      <w:r>
        <w:lastRenderedPageBreak/>
        <w:br w:type="page"/>
      </w:r>
    </w:p>
    <w:p w14:paraId="4E4D842F" w14:textId="303CEBB0" w:rsidR="008E5E5D" w:rsidRDefault="008E5E5D" w:rsidP="00FA0E10">
      <w:pPr>
        <w:pStyle w:val="1"/>
      </w:pPr>
      <w:bookmarkStart w:id="2" w:name="_Toc286950231"/>
      <w:r w:rsidRPr="00062A5C">
        <w:lastRenderedPageBreak/>
        <w:t>1</w:t>
      </w:r>
      <w:r w:rsidR="00BF1FC6">
        <w:rPr>
          <w:rFonts w:hint="eastAsia"/>
        </w:rPr>
        <w:t xml:space="preserve"> </w:t>
      </w:r>
      <w:r w:rsidRPr="00062A5C">
        <w:rPr>
          <w:rFonts w:hint="eastAsia"/>
        </w:rPr>
        <w:t>从简单的</w:t>
      </w:r>
      <w:r w:rsidRPr="00062A5C">
        <w:rPr>
          <w:rFonts w:hint="eastAsia"/>
        </w:rPr>
        <w:t>break</w:t>
      </w:r>
      <w:r w:rsidRPr="00062A5C">
        <w:rPr>
          <w:rFonts w:hint="eastAsia"/>
        </w:rPr>
        <w:t>说起</w:t>
      </w:r>
      <w:bookmarkEnd w:id="2"/>
    </w:p>
    <w:p w14:paraId="0ED4E355" w14:textId="77777777" w:rsidR="008E5E5D" w:rsidRDefault="008E5E5D" w:rsidP="00FA0E10">
      <w:pPr>
        <w:pStyle w:val="a7"/>
        <w:ind w:firstLine="480"/>
      </w:pPr>
      <w:r>
        <w:rPr>
          <w:rFonts w:hint="eastAsia"/>
        </w:rPr>
        <w:t>这个案例可以说是我碰到过的关于</w:t>
      </w:r>
      <w:r>
        <w:rPr>
          <w:rFonts w:hint="eastAsia"/>
        </w:rPr>
        <w:t>break</w:t>
      </w:r>
      <w:r>
        <w:rPr>
          <w:rFonts w:hint="eastAsia"/>
        </w:rPr>
        <w:t>用法的的一个经典案例。这个案例的各种变形完美的诠释了</w:t>
      </w:r>
      <w:r>
        <w:rPr>
          <w:rFonts w:hint="eastAsia"/>
        </w:rPr>
        <w:t>break</w:t>
      </w:r>
      <w:r>
        <w:rPr>
          <w:rFonts w:hint="eastAsia"/>
        </w:rPr>
        <w:t>的应用。</w:t>
      </w:r>
    </w:p>
    <w:p w14:paraId="1821E8B5" w14:textId="77777777" w:rsidR="008E5E5D" w:rsidRDefault="008E5E5D" w:rsidP="008E5E5D">
      <w:pPr>
        <w:ind w:firstLineChars="200" w:firstLine="480"/>
        <w:jc w:val="right"/>
      </w:pPr>
    </w:p>
    <w:p w14:paraId="67E91D67" w14:textId="634FA7C0" w:rsidR="008E5E5D" w:rsidRPr="008D0468" w:rsidRDefault="008E5E5D" w:rsidP="00FA0E10">
      <w:pPr>
        <w:pStyle w:val="2"/>
        <w:spacing w:after="240"/>
      </w:pPr>
      <w:bookmarkStart w:id="3" w:name="_Ref286756242"/>
      <w:bookmarkStart w:id="4" w:name="_Toc286950232"/>
      <w:r w:rsidRPr="008D0468">
        <w:rPr>
          <w:rFonts w:hint="eastAsia"/>
        </w:rPr>
        <w:t>知识储备</w:t>
      </w:r>
      <w:bookmarkEnd w:id="3"/>
      <w:bookmarkEnd w:id="4"/>
    </w:p>
    <w:p w14:paraId="52C094DF" w14:textId="0CF2B8E0" w:rsidR="00BF0241" w:rsidRDefault="008E5E5D" w:rsidP="008502D4">
      <w:pPr>
        <w:pStyle w:val="a7"/>
        <w:ind w:firstLine="480"/>
      </w:pPr>
      <w:r>
        <w:rPr>
          <w:rFonts w:hint="eastAsia"/>
        </w:rPr>
        <w:t>在</w:t>
      </w:r>
      <w:r>
        <w:rPr>
          <w:rFonts w:hint="eastAsia"/>
        </w:rPr>
        <w:t>NGINX</w:t>
      </w:r>
      <w:r>
        <w:rPr>
          <w:rFonts w:hint="eastAsia"/>
        </w:rPr>
        <w:t>中，</w:t>
      </w:r>
      <w:r>
        <w:t>break</w:t>
      </w:r>
      <w:r w:rsidR="00035517">
        <w:rPr>
          <w:rFonts w:hint="eastAsia"/>
        </w:rPr>
        <w:t>指令</w:t>
      </w:r>
      <w:r>
        <w:rPr>
          <w:rFonts w:hint="eastAsia"/>
        </w:rPr>
        <w:t>会以两种形态存在：</w:t>
      </w:r>
    </w:p>
    <w:p w14:paraId="29E5D6E3" w14:textId="77777777" w:rsidR="00BF0241" w:rsidRDefault="008E5E5D" w:rsidP="00BF0241">
      <w:pPr>
        <w:pStyle w:val="a7"/>
        <w:numPr>
          <w:ilvl w:val="0"/>
          <w:numId w:val="45"/>
        </w:numPr>
        <w:ind w:firstLineChars="0"/>
      </w:pPr>
      <w:r>
        <w:rPr>
          <w:rFonts w:hint="eastAsia"/>
        </w:rPr>
        <w:t>在</w:t>
      </w:r>
      <w:r>
        <w:rPr>
          <w:rFonts w:hint="eastAsia"/>
        </w:rPr>
        <w:t>rewrite</w:t>
      </w:r>
      <w:r>
        <w:rPr>
          <w:rFonts w:hint="eastAsia"/>
        </w:rPr>
        <w:t>规则中作为</w:t>
      </w:r>
      <w:r>
        <w:rPr>
          <w:rFonts w:hint="eastAsia"/>
        </w:rPr>
        <w:t>flag</w:t>
      </w:r>
      <w:r>
        <w:rPr>
          <w:rFonts w:hint="eastAsia"/>
        </w:rPr>
        <w:t>标记用；</w:t>
      </w:r>
    </w:p>
    <w:p w14:paraId="7519D45A" w14:textId="20EF065C" w:rsidR="008E5E5D" w:rsidRDefault="008E5E5D" w:rsidP="00BF0241">
      <w:pPr>
        <w:pStyle w:val="a7"/>
        <w:numPr>
          <w:ilvl w:val="0"/>
          <w:numId w:val="45"/>
        </w:numPr>
        <w:ind w:firstLineChars="0"/>
      </w:pPr>
      <w:r>
        <w:rPr>
          <w:rFonts w:hint="eastAsia"/>
        </w:rPr>
        <w:t>作为单独的配置指令用。</w:t>
      </w:r>
    </w:p>
    <w:p w14:paraId="29DAF643" w14:textId="3331946E" w:rsidR="00035517" w:rsidRDefault="00035517" w:rsidP="00035517">
      <w:pPr>
        <w:pStyle w:val="a7"/>
        <w:ind w:left="480" w:firstLineChars="0" w:firstLine="0"/>
      </w:pPr>
      <w:r>
        <w:rPr>
          <w:rFonts w:hint="eastAsia"/>
        </w:rPr>
        <w:t>官方文档对</w:t>
      </w:r>
      <w:r>
        <w:rPr>
          <w:rFonts w:hint="eastAsia"/>
        </w:rPr>
        <w:t>break</w:t>
      </w:r>
      <w:r>
        <w:rPr>
          <w:rFonts w:hint="eastAsia"/>
        </w:rPr>
        <w:t>指令的解释如下所示：</w:t>
      </w:r>
    </w:p>
    <w:p w14:paraId="7AF47C06" w14:textId="77777777" w:rsidR="008E5E5D" w:rsidRPr="00B75F5C" w:rsidRDefault="008E5E5D" w:rsidP="008502D4">
      <w:pPr>
        <w:pStyle w:val="a7"/>
        <w:ind w:firstLine="480"/>
      </w:pPr>
      <w:r w:rsidRPr="000F2721">
        <w:t>Stops processing the current set of ngx_http_rewrite_module directives.</w:t>
      </w:r>
      <w:r>
        <w:t xml:space="preserve"> </w:t>
      </w:r>
      <w:r w:rsidRPr="000F2721">
        <w:t>If a directive is specified inside the location, further processing of the request continues in this location.</w:t>
      </w:r>
    </w:p>
    <w:p w14:paraId="1046F1C9" w14:textId="62049C6F" w:rsidR="008E5E5D" w:rsidRDefault="008E5E5D" w:rsidP="008502D4">
      <w:pPr>
        <w:pStyle w:val="a7"/>
        <w:ind w:firstLine="480"/>
      </w:pPr>
      <w:r>
        <w:t xml:space="preserve">                      </w:t>
      </w:r>
      <w:r w:rsidR="008502D4">
        <w:t xml:space="preserve">                             </w:t>
      </w:r>
      <w:r w:rsidRPr="000F2721">
        <w:t>--www.nginx.org</w:t>
      </w:r>
    </w:p>
    <w:p w14:paraId="0CB66C63" w14:textId="77777777" w:rsidR="008E5E5D" w:rsidRDefault="008E5E5D" w:rsidP="00145324">
      <w:pPr>
        <w:pStyle w:val="a7"/>
        <w:ind w:firstLine="480"/>
      </w:pPr>
      <w:r>
        <w:rPr>
          <w:rFonts w:hint="eastAsia"/>
        </w:rPr>
        <w:t>也就是说如果在配置中遇到了</w:t>
      </w:r>
      <w:r>
        <w:rPr>
          <w:rFonts w:hint="eastAsia"/>
        </w:rPr>
        <w:t>break</w:t>
      </w:r>
      <w:r>
        <w:rPr>
          <w:rFonts w:hint="eastAsia"/>
        </w:rPr>
        <w:t>指令，</w:t>
      </w:r>
      <w:r>
        <w:t>则</w:t>
      </w:r>
      <w:r>
        <w:rPr>
          <w:rFonts w:hint="eastAsia"/>
        </w:rPr>
        <w:t>NGINX</w:t>
      </w:r>
      <w:r>
        <w:rPr>
          <w:rFonts w:hint="eastAsia"/>
        </w:rPr>
        <w:t>会停止处理该</w:t>
      </w:r>
      <w:r>
        <w:rPr>
          <w:rFonts w:hint="eastAsia"/>
        </w:rPr>
        <w:t>break</w:t>
      </w:r>
      <w:r>
        <w:rPr>
          <w:rFonts w:hint="eastAsia"/>
        </w:rPr>
        <w:t>指令之后的</w:t>
      </w:r>
      <w:r>
        <w:rPr>
          <w:rFonts w:hint="eastAsia"/>
        </w:rPr>
        <w:t>ngx</w:t>
      </w:r>
      <w:r>
        <w:t>_http_rewrite_module</w:t>
      </w:r>
      <w:r>
        <w:rPr>
          <w:rFonts w:hint="eastAsia"/>
        </w:rPr>
        <w:t>模块的指令集。但是对于该</w:t>
      </w:r>
      <w:r>
        <w:rPr>
          <w:rFonts w:hint="eastAsia"/>
        </w:rPr>
        <w:t>location</w:t>
      </w:r>
      <w:r>
        <w:rPr>
          <w:rFonts w:hint="eastAsia"/>
        </w:rPr>
        <w:t>中的其它非</w:t>
      </w:r>
      <w:r>
        <w:rPr>
          <w:rFonts w:hint="eastAsia"/>
        </w:rPr>
        <w:t>ngx_http_rewrite_module</w:t>
      </w:r>
      <w:r>
        <w:rPr>
          <w:rFonts w:hint="eastAsia"/>
        </w:rPr>
        <w:t>模块的指令，</w:t>
      </w:r>
      <w:r>
        <w:t>NGINX</w:t>
      </w:r>
      <w:r>
        <w:rPr>
          <w:rFonts w:hint="eastAsia"/>
        </w:rPr>
        <w:t>会继续往下处理。</w:t>
      </w:r>
    </w:p>
    <w:p w14:paraId="47966FC8" w14:textId="141991E5" w:rsidR="008E5E5D" w:rsidRPr="00145324" w:rsidRDefault="008E5E5D" w:rsidP="00145324">
      <w:pPr>
        <w:pStyle w:val="a7"/>
        <w:ind w:firstLine="480"/>
      </w:pPr>
      <w:r>
        <w:rPr>
          <w:rFonts w:hint="eastAsia"/>
        </w:rPr>
        <w:t>那么</w:t>
      </w:r>
      <w:r>
        <w:rPr>
          <w:rFonts w:hint="eastAsia"/>
        </w:rPr>
        <w:t>ngx</w:t>
      </w:r>
      <w:r>
        <w:t>_http_rewrite_module</w:t>
      </w:r>
      <w:r>
        <w:rPr>
          <w:rFonts w:hint="eastAsia"/>
        </w:rPr>
        <w:t>模块的指令集都有哪写呢？</w:t>
      </w:r>
      <w:r>
        <w:t>从</w:t>
      </w:r>
      <w:r>
        <w:rPr>
          <w:rFonts w:hint="eastAsia"/>
        </w:rPr>
        <w:t>源码中，</w:t>
      </w:r>
      <w:r>
        <w:t>我们</w:t>
      </w:r>
      <w:r>
        <w:rPr>
          <w:rFonts w:hint="eastAsia"/>
        </w:rPr>
        <w:t>发现，该模块中最重要的指令就是有：</w:t>
      </w:r>
      <w:r>
        <w:rPr>
          <w:rFonts w:hint="eastAsia"/>
        </w:rPr>
        <w:t>rewrite, if, return</w:t>
      </w:r>
      <w:r>
        <w:rPr>
          <w:rFonts w:hint="eastAsia"/>
        </w:rPr>
        <w:t>。</w:t>
      </w:r>
    </w:p>
    <w:p w14:paraId="714B33F4" w14:textId="14C42AE0" w:rsidR="008E5E5D" w:rsidRPr="00DA0766" w:rsidRDefault="008E5E5D" w:rsidP="00145324">
      <w:pPr>
        <w:pStyle w:val="2"/>
        <w:spacing w:after="240"/>
      </w:pPr>
      <w:bookmarkStart w:id="5" w:name="_Toc286950233"/>
      <w:r w:rsidRPr="00DA0766">
        <w:t>break</w:t>
      </w:r>
      <w:r>
        <w:rPr>
          <w:rFonts w:hint="eastAsia"/>
        </w:rPr>
        <w:t>之变形一</w:t>
      </w:r>
      <w:bookmarkEnd w:id="5"/>
    </w:p>
    <w:p w14:paraId="6D1511D9" w14:textId="77777777" w:rsidR="008E5E5D" w:rsidRDefault="008E5E5D" w:rsidP="000E3CFC">
      <w:pPr>
        <w:pStyle w:val="a7"/>
        <w:ind w:firstLine="480"/>
      </w:pPr>
      <w:r>
        <w:rPr>
          <w:rFonts w:hint="eastAsia"/>
        </w:rPr>
        <w:t>案例描述：</w:t>
      </w:r>
      <w:r>
        <w:t>NGINX</w:t>
      </w:r>
      <w:r>
        <w:rPr>
          <w:rFonts w:hint="eastAsia"/>
        </w:rPr>
        <w:t>流控库测试中发现开启流控库功能后，</w:t>
      </w:r>
      <w:r>
        <w:t>如果</w:t>
      </w:r>
      <w:r>
        <w:rPr>
          <w:rFonts w:hint="eastAsia"/>
        </w:rPr>
        <w:t>命中小流量（</w:t>
      </w:r>
      <w:r>
        <w:rPr>
          <w:rFonts w:hint="eastAsia"/>
        </w:rPr>
        <w:t>$rule_all_or</w:t>
      </w:r>
      <w:r>
        <w:rPr>
          <w:rFonts w:hint="eastAsia"/>
        </w:rPr>
        <w:t>变量的值为</w:t>
      </w:r>
      <w:r>
        <w:rPr>
          <w:rFonts w:hint="eastAsia"/>
        </w:rPr>
        <w:t>1</w:t>
      </w:r>
      <w:r>
        <w:t>）</w:t>
      </w:r>
      <w:r>
        <w:rPr>
          <w:rFonts w:hint="eastAsia"/>
        </w:rPr>
        <w:t>所有的请求都会失败。为了搞清这个问题的始末，我们先来看一下当时的</w:t>
      </w:r>
      <w:r>
        <w:rPr>
          <w:rFonts w:hint="eastAsia"/>
        </w:rPr>
        <w:t>NGINX</w:t>
      </w:r>
      <w:r>
        <w:rPr>
          <w:rFonts w:hint="eastAsia"/>
        </w:rPr>
        <w:t>的配置，</w:t>
      </w:r>
      <w:r>
        <w:t>如</w:t>
      </w:r>
      <w:r>
        <w:fldChar w:fldCharType="begin"/>
      </w:r>
      <w:r>
        <w:instrText xml:space="preserve"> REF _Ref382408713 \h </w:instrText>
      </w:r>
      <w:r>
        <w:fldChar w:fldCharType="separate"/>
      </w:r>
      <w:r>
        <w:rPr>
          <w:rFonts w:hint="eastAsia"/>
        </w:rPr>
        <w:t>图</w:t>
      </w:r>
      <w:r>
        <w:rPr>
          <w:rFonts w:hint="eastAsia"/>
        </w:rPr>
        <w:t xml:space="preserve"> </w:t>
      </w:r>
      <w:r>
        <w:rPr>
          <w:noProof/>
        </w:rPr>
        <w:t>1</w:t>
      </w:r>
      <w:r>
        <w:fldChar w:fldCharType="end"/>
      </w:r>
      <w:r>
        <w:rPr>
          <w:rFonts w:hint="eastAsia"/>
        </w:rPr>
        <w:t>所示。</w:t>
      </w:r>
    </w:p>
    <w:p w14:paraId="5C5A958F" w14:textId="77777777" w:rsidR="008E5E5D" w:rsidRDefault="008E5E5D" w:rsidP="008502D4">
      <w:pPr>
        <w:pStyle w:val="a7"/>
        <w:ind w:firstLine="480"/>
      </w:pPr>
      <w:r>
        <w:rPr>
          <w:noProof/>
        </w:rPr>
        <w:lastRenderedPageBreak/>
        <w:drawing>
          <wp:inline distT="0" distB="0" distL="0" distR="0" wp14:anchorId="27165538" wp14:editId="1ECFFEB4">
            <wp:extent cx="4943475" cy="2571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2571750"/>
                    </a:xfrm>
                    <a:prstGeom prst="rect">
                      <a:avLst/>
                    </a:prstGeom>
                  </pic:spPr>
                </pic:pic>
              </a:graphicData>
            </a:graphic>
          </wp:inline>
        </w:drawing>
      </w:r>
    </w:p>
    <w:p w14:paraId="1A28862A" w14:textId="185B1F74" w:rsidR="008E5E5D" w:rsidRDefault="008E5E5D" w:rsidP="002C747E">
      <w:pPr>
        <w:pStyle w:val="a9"/>
      </w:pPr>
      <w:bookmarkStart w:id="6" w:name="_Ref382408713"/>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sidR="00807A6C">
        <w:rPr>
          <w:noProof/>
        </w:rPr>
        <w:t>1</w:t>
      </w:r>
      <w:r w:rsidR="00FB52B6">
        <w:rPr>
          <w:noProof/>
        </w:rPr>
        <w:fldChar w:fldCharType="end"/>
      </w:r>
      <w:r w:rsidR="00807A6C">
        <w:noBreakHyphen/>
      </w:r>
      <w:r w:rsidR="00807A6C">
        <w:fldChar w:fldCharType="begin"/>
      </w:r>
      <w:r w:rsidR="00807A6C">
        <w:instrText xml:space="preserve"> SEQ </w:instrText>
      </w:r>
      <w:r w:rsidR="00807A6C">
        <w:rPr>
          <w:rFonts w:hint="eastAsia"/>
        </w:rPr>
        <w:instrText>图</w:instrText>
      </w:r>
      <w:r w:rsidR="00807A6C">
        <w:rPr>
          <w:rFonts w:hint="eastAsia"/>
        </w:rPr>
        <w:instrText xml:space="preserve"> \* ARABIC \s 1</w:instrText>
      </w:r>
      <w:r w:rsidR="00807A6C">
        <w:instrText xml:space="preserve"> </w:instrText>
      </w:r>
      <w:r w:rsidR="00807A6C">
        <w:fldChar w:fldCharType="separate"/>
      </w:r>
      <w:r w:rsidR="00807A6C">
        <w:rPr>
          <w:noProof/>
        </w:rPr>
        <w:t>1</w:t>
      </w:r>
      <w:r w:rsidR="00807A6C">
        <w:fldChar w:fldCharType="end"/>
      </w:r>
      <w:bookmarkEnd w:id="6"/>
      <w:r>
        <w:t xml:space="preserve"> </w:t>
      </w:r>
      <w:r>
        <w:rPr>
          <w:rFonts w:hint="eastAsia"/>
        </w:rPr>
        <w:t>开启流控功能后的</w:t>
      </w:r>
      <w:r>
        <w:rPr>
          <w:rFonts w:hint="eastAsia"/>
        </w:rPr>
        <w:t>NGINX</w:t>
      </w:r>
      <w:r>
        <w:rPr>
          <w:rFonts w:hint="eastAsia"/>
        </w:rPr>
        <w:t>配置</w:t>
      </w:r>
    </w:p>
    <w:p w14:paraId="1FAFAC5C" w14:textId="77777777" w:rsidR="008E5E5D" w:rsidRDefault="008E5E5D" w:rsidP="008502D4">
      <w:pPr>
        <w:pStyle w:val="a7"/>
        <w:ind w:firstLine="480"/>
      </w:pPr>
      <w:r>
        <w:fldChar w:fldCharType="begin"/>
      </w:r>
      <w:r>
        <w:instrText xml:space="preserve"> REF _Ref382408713 \h </w:instrText>
      </w:r>
      <w:r>
        <w:fldChar w:fldCharType="separate"/>
      </w:r>
      <w:r>
        <w:rPr>
          <w:rFonts w:hint="eastAsia"/>
        </w:rPr>
        <w:t>图</w:t>
      </w:r>
      <w:r>
        <w:rPr>
          <w:rFonts w:hint="eastAsia"/>
        </w:rPr>
        <w:t xml:space="preserve"> </w:t>
      </w:r>
      <w:r>
        <w:rPr>
          <w:noProof/>
        </w:rPr>
        <w:t>1</w:t>
      </w:r>
      <w:r>
        <w:fldChar w:fldCharType="end"/>
      </w:r>
      <w:r>
        <w:rPr>
          <w:rFonts w:hint="eastAsia"/>
        </w:rPr>
        <w:t>中的配置文件中，</w:t>
      </w:r>
      <w:r>
        <w:t>引入</w:t>
      </w:r>
      <w:r>
        <w:rPr>
          <w:rFonts w:hint="eastAsia"/>
        </w:rPr>
        <w:t>了</w:t>
      </w:r>
      <w:r>
        <w:rPr>
          <w:rFonts w:hint="eastAsia"/>
        </w:rPr>
        <w:t>vhost/dispatch.conf</w:t>
      </w:r>
      <w:r>
        <w:rPr>
          <w:rFonts w:hint="eastAsia"/>
        </w:rPr>
        <w:t>文件，</w:t>
      </w:r>
      <w:r>
        <w:t>这个</w:t>
      </w:r>
      <w:r>
        <w:rPr>
          <w:rFonts w:hint="eastAsia"/>
        </w:rPr>
        <w:t>文件中包含了所有的</w:t>
      </w:r>
      <w:r>
        <w:rPr>
          <w:rFonts w:hint="eastAsia"/>
        </w:rPr>
        <w:t>url</w:t>
      </w:r>
      <w:r>
        <w:rPr>
          <w:rFonts w:hint="eastAsia"/>
        </w:rPr>
        <w:t>路由规则，</w:t>
      </w:r>
      <w:r>
        <w:t>摘取</w:t>
      </w:r>
      <w:r>
        <w:rPr>
          <w:rFonts w:hint="eastAsia"/>
        </w:rPr>
        <w:t>部分规则，</w:t>
      </w:r>
      <w:r>
        <w:t>如</w:t>
      </w:r>
      <w:r>
        <w:rPr>
          <w:rFonts w:hint="eastAsia"/>
        </w:rPr>
        <w:t>所示。</w:t>
      </w:r>
    </w:p>
    <w:p w14:paraId="31741A9E" w14:textId="77777777" w:rsidR="008E5E5D" w:rsidRDefault="008E5E5D" w:rsidP="008502D4">
      <w:pPr>
        <w:pStyle w:val="a7"/>
        <w:ind w:firstLine="480"/>
      </w:pPr>
      <w:r>
        <w:rPr>
          <w:noProof/>
        </w:rPr>
        <w:drawing>
          <wp:inline distT="0" distB="0" distL="0" distR="0" wp14:anchorId="2C6B07CF" wp14:editId="21176C2D">
            <wp:extent cx="4943475" cy="1219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219200"/>
                    </a:xfrm>
                    <a:prstGeom prst="rect">
                      <a:avLst/>
                    </a:prstGeom>
                  </pic:spPr>
                </pic:pic>
              </a:graphicData>
            </a:graphic>
          </wp:inline>
        </w:drawing>
      </w:r>
    </w:p>
    <w:p w14:paraId="5204EA42" w14:textId="78751070" w:rsidR="008E5E5D" w:rsidRPr="009D3F8F" w:rsidRDefault="008E5E5D" w:rsidP="00967165">
      <w:pPr>
        <w:pStyle w:val="a9"/>
      </w:pPr>
      <w:bookmarkStart w:id="7" w:name="_Ref382415134"/>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sidR="00807A6C">
        <w:rPr>
          <w:noProof/>
        </w:rPr>
        <w:t>1</w:t>
      </w:r>
      <w:r w:rsidR="00FB52B6">
        <w:rPr>
          <w:noProof/>
        </w:rPr>
        <w:fldChar w:fldCharType="end"/>
      </w:r>
      <w:r w:rsidR="00807A6C">
        <w:noBreakHyphen/>
      </w:r>
      <w:r w:rsidR="00807A6C">
        <w:fldChar w:fldCharType="begin"/>
      </w:r>
      <w:r w:rsidR="00807A6C">
        <w:instrText xml:space="preserve"> SEQ </w:instrText>
      </w:r>
      <w:r w:rsidR="00807A6C">
        <w:rPr>
          <w:rFonts w:hint="eastAsia"/>
        </w:rPr>
        <w:instrText>图</w:instrText>
      </w:r>
      <w:r w:rsidR="00807A6C">
        <w:rPr>
          <w:rFonts w:hint="eastAsia"/>
        </w:rPr>
        <w:instrText xml:space="preserve"> \* ARABIC \s 1</w:instrText>
      </w:r>
      <w:r w:rsidR="00807A6C">
        <w:instrText xml:space="preserve"> </w:instrText>
      </w:r>
      <w:r w:rsidR="00807A6C">
        <w:fldChar w:fldCharType="separate"/>
      </w:r>
      <w:r w:rsidR="00807A6C">
        <w:rPr>
          <w:noProof/>
        </w:rPr>
        <w:t>2</w:t>
      </w:r>
      <w:r w:rsidR="00807A6C">
        <w:fldChar w:fldCharType="end"/>
      </w:r>
      <w:bookmarkEnd w:id="7"/>
      <w:r>
        <w:t xml:space="preserve"> dispatch.conf</w:t>
      </w:r>
      <w:r>
        <w:rPr>
          <w:rFonts w:hint="eastAsia"/>
        </w:rPr>
        <w:t>中的</w:t>
      </w:r>
      <w:r>
        <w:rPr>
          <w:rFonts w:hint="eastAsia"/>
        </w:rPr>
        <w:t>re</w:t>
      </w:r>
      <w:r>
        <w:t>write</w:t>
      </w:r>
      <w:r>
        <w:rPr>
          <w:rFonts w:hint="eastAsia"/>
        </w:rPr>
        <w:t>规则</w:t>
      </w:r>
    </w:p>
    <w:p w14:paraId="39E35193" w14:textId="77777777" w:rsidR="00967165" w:rsidRDefault="008E5E5D" w:rsidP="008502D4">
      <w:pPr>
        <w:pStyle w:val="a7"/>
        <w:ind w:firstLine="480"/>
      </w:pPr>
      <w:r>
        <w:rPr>
          <w:rFonts w:hint="eastAsia"/>
        </w:rPr>
        <w:t>根据</w:t>
      </w:r>
      <w:r w:rsidR="00967165">
        <w:fldChar w:fldCharType="begin"/>
      </w:r>
      <w:r w:rsidR="00967165">
        <w:instrText xml:space="preserve"> REF _Ref286756242 \r \h </w:instrText>
      </w:r>
      <w:r w:rsidR="00967165">
        <w:fldChar w:fldCharType="separate"/>
      </w:r>
      <w:r w:rsidR="00967165">
        <w:t>1.1</w:t>
      </w:r>
      <w:r w:rsidR="00967165">
        <w:fldChar w:fldCharType="end"/>
      </w:r>
      <w:r>
        <w:rPr>
          <w:rFonts w:hint="eastAsia"/>
        </w:rPr>
        <w:t>节中的介绍，你有发现问题吗？</w:t>
      </w:r>
    </w:p>
    <w:p w14:paraId="219BC357" w14:textId="60BD48C5" w:rsidR="008E5E5D" w:rsidRDefault="008E5E5D" w:rsidP="008502D4">
      <w:pPr>
        <w:pStyle w:val="a7"/>
        <w:ind w:firstLine="480"/>
      </w:pPr>
      <w:r>
        <w:rPr>
          <w:rFonts w:hint="eastAsia"/>
        </w:rPr>
        <w:t>实际上</w:t>
      </w:r>
      <w:r>
        <w:rPr>
          <w:rFonts w:hint="eastAsia"/>
        </w:rPr>
        <w:t>NGINX</w:t>
      </w:r>
      <w:r>
        <w:rPr>
          <w:rFonts w:hint="eastAsia"/>
        </w:rPr>
        <w:t>的处理流程如下：</w:t>
      </w:r>
    </w:p>
    <w:p w14:paraId="6FA1A084" w14:textId="77777777" w:rsidR="008E5E5D" w:rsidRPr="006E01D0" w:rsidRDefault="008E5E5D" w:rsidP="008502D4">
      <w:pPr>
        <w:pStyle w:val="a7"/>
        <w:ind w:firstLine="480"/>
      </w:pPr>
      <w:r>
        <w:rPr>
          <w:rFonts w:hint="eastAsia"/>
        </w:rPr>
        <w:t>STEP</w:t>
      </w:r>
      <w:r>
        <w:t>1</w:t>
      </w:r>
      <w:r>
        <w:rPr>
          <w:rFonts w:hint="eastAsia"/>
        </w:rPr>
        <w:t>）</w:t>
      </w:r>
      <w:r>
        <w:fldChar w:fldCharType="begin"/>
      </w:r>
      <w:r>
        <w:instrText xml:space="preserve"> </w:instrText>
      </w:r>
      <w:r>
        <w:rPr>
          <w:rFonts w:hint="eastAsia"/>
        </w:rPr>
        <w:instrText>REF _Ref382408713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的第</w:t>
      </w:r>
      <w:r>
        <w:rPr>
          <w:rFonts w:hint="eastAsia"/>
        </w:rPr>
        <w:t>43</w:t>
      </w:r>
      <w:r>
        <w:rPr>
          <w:rFonts w:hint="eastAsia"/>
        </w:rPr>
        <w:t>行中，</w:t>
      </w:r>
      <w:r>
        <w:rPr>
          <w:rFonts w:hint="eastAsia"/>
        </w:rPr>
        <w:t>$rule_all_or</w:t>
      </w:r>
      <w:r>
        <w:rPr>
          <w:rFonts w:hint="eastAsia"/>
        </w:rPr>
        <w:t>的值为</w:t>
      </w:r>
      <w:r>
        <w:rPr>
          <w:rFonts w:hint="eastAsia"/>
        </w:rPr>
        <w:t>1</w:t>
      </w:r>
      <w:r>
        <w:rPr>
          <w:rFonts w:hint="eastAsia"/>
        </w:rPr>
        <w:t>，</w:t>
      </w:r>
      <w:r>
        <w:t>因此</w:t>
      </w:r>
      <w:r>
        <w:rPr>
          <w:rFonts w:hint="eastAsia"/>
        </w:rPr>
        <w:t>if</w:t>
      </w:r>
      <w:r>
        <w:rPr>
          <w:rFonts w:hint="eastAsia"/>
        </w:rPr>
        <w:t>指令判断条件成立，此时</w:t>
      </w:r>
      <w:r>
        <w:rPr>
          <w:rFonts w:hint="eastAsia"/>
        </w:rPr>
        <w:t>nginx</w:t>
      </w:r>
      <w:r>
        <w:rPr>
          <w:rFonts w:hint="eastAsia"/>
        </w:rPr>
        <w:t>会把请求转发给</w:t>
      </w:r>
      <w:r>
        <w:rPr>
          <w:rFonts w:hint="eastAsia"/>
        </w:rPr>
        <w:t>fastcgi_iknow_tip</w:t>
      </w:r>
      <w:r>
        <w:rPr>
          <w:rFonts w:hint="eastAsia"/>
        </w:rPr>
        <w:t>指定的</w:t>
      </w:r>
      <w:r>
        <w:rPr>
          <w:rFonts w:hint="eastAsia"/>
        </w:rPr>
        <w:t>php</w:t>
      </w:r>
      <w:r>
        <w:rPr>
          <w:rFonts w:hint="eastAsia"/>
        </w:rPr>
        <w:t>。</w:t>
      </w:r>
    </w:p>
    <w:p w14:paraId="2697E5D6" w14:textId="390DD83C" w:rsidR="008E5E5D" w:rsidRDefault="008E5E5D" w:rsidP="008502D4">
      <w:pPr>
        <w:pStyle w:val="a7"/>
        <w:ind w:firstLine="480"/>
      </w:pPr>
      <w:r>
        <w:rPr>
          <w:rFonts w:hint="eastAsia"/>
        </w:rPr>
        <w:t>STEP</w:t>
      </w:r>
      <w:r>
        <w:t>2</w:t>
      </w:r>
      <w:r>
        <w:rPr>
          <w:rFonts w:hint="eastAsia"/>
        </w:rPr>
        <w:t>）接下来的第</w:t>
      </w:r>
      <w:r>
        <w:rPr>
          <w:rFonts w:hint="eastAsia"/>
        </w:rPr>
        <w:t>45</w:t>
      </w:r>
      <w:r>
        <w:rPr>
          <w:rFonts w:hint="eastAsia"/>
        </w:rPr>
        <w:t>行中出现了一个</w:t>
      </w:r>
      <w:r>
        <w:rPr>
          <w:rFonts w:hint="eastAsia"/>
        </w:rPr>
        <w:t>break</w:t>
      </w:r>
      <w:r>
        <w:rPr>
          <w:rFonts w:hint="eastAsia"/>
        </w:rPr>
        <w:t>，根据</w:t>
      </w:r>
      <w:r w:rsidR="00967165">
        <w:fldChar w:fldCharType="begin"/>
      </w:r>
      <w:r w:rsidR="00967165">
        <w:instrText xml:space="preserve"> REF _Ref286756242 \r \h </w:instrText>
      </w:r>
      <w:r w:rsidR="00967165">
        <w:fldChar w:fldCharType="separate"/>
      </w:r>
      <w:r w:rsidR="00967165">
        <w:t>1.1</w:t>
      </w:r>
      <w:r w:rsidR="00967165">
        <w:fldChar w:fldCharType="end"/>
      </w:r>
      <w:r>
        <w:rPr>
          <w:rFonts w:hint="eastAsia"/>
        </w:rPr>
        <w:t>中的介绍可以知道，该</w:t>
      </w:r>
      <w:r>
        <w:rPr>
          <w:rFonts w:hint="eastAsia"/>
        </w:rPr>
        <w:t>break</w:t>
      </w:r>
      <w:r>
        <w:rPr>
          <w:rFonts w:hint="eastAsia"/>
        </w:rPr>
        <w:t>语句之后的所有的</w:t>
      </w:r>
      <w:r>
        <w:rPr>
          <w:rFonts w:hint="eastAsia"/>
        </w:rPr>
        <w:t>rewrite</w:t>
      </w:r>
      <w:r>
        <w:rPr>
          <w:rFonts w:hint="eastAsia"/>
        </w:rPr>
        <w:t>指令都不会执行。</w:t>
      </w:r>
    </w:p>
    <w:p w14:paraId="2C58FC37" w14:textId="77777777" w:rsidR="008E5E5D" w:rsidRDefault="008E5E5D" w:rsidP="008502D4">
      <w:pPr>
        <w:pStyle w:val="a7"/>
        <w:ind w:firstLine="480"/>
      </w:pPr>
      <w:r>
        <w:t>STEP3</w:t>
      </w:r>
      <w:r>
        <w:rPr>
          <w:rFonts w:hint="eastAsia"/>
        </w:rPr>
        <w:t>）虽然接下来的</w:t>
      </w:r>
      <w:r>
        <w:rPr>
          <w:rFonts w:hint="eastAsia"/>
        </w:rPr>
        <w:t>47</w:t>
      </w:r>
      <w:r>
        <w:rPr>
          <w:rFonts w:hint="eastAsia"/>
        </w:rPr>
        <w:t>行，引入了</w:t>
      </w:r>
      <w:r>
        <w:rPr>
          <w:rFonts w:hint="eastAsia"/>
        </w:rPr>
        <w:t>url</w:t>
      </w:r>
      <w:r>
        <w:rPr>
          <w:rFonts w:hint="eastAsia"/>
        </w:rPr>
        <w:t>的路由转发规则，</w:t>
      </w:r>
      <w:r>
        <w:t>但是</w:t>
      </w:r>
      <w:r>
        <w:rPr>
          <w:rFonts w:hint="eastAsia"/>
        </w:rPr>
        <w:t>由于</w:t>
      </w:r>
      <w:r>
        <w:rPr>
          <w:rFonts w:hint="eastAsia"/>
        </w:rPr>
        <w:t>45</w:t>
      </w:r>
      <w:r>
        <w:rPr>
          <w:rFonts w:hint="eastAsia"/>
        </w:rPr>
        <w:t>行的</w:t>
      </w:r>
      <w:r>
        <w:rPr>
          <w:rFonts w:hint="eastAsia"/>
        </w:rPr>
        <w:t>break</w:t>
      </w:r>
      <w:r>
        <w:rPr>
          <w:rFonts w:hint="eastAsia"/>
        </w:rPr>
        <w:t>指令的缘故，</w:t>
      </w:r>
      <w:r>
        <w:t>所有</w:t>
      </w:r>
      <w:r>
        <w:rPr>
          <w:rFonts w:hint="eastAsia"/>
        </w:rPr>
        <w:t>的</w:t>
      </w:r>
      <w:r>
        <w:rPr>
          <w:rFonts w:hint="eastAsia"/>
        </w:rPr>
        <w:t>url</w:t>
      </w:r>
      <w:r>
        <w:rPr>
          <w:rFonts w:hint="eastAsia"/>
        </w:rPr>
        <w:t>都不会去重写。</w:t>
      </w:r>
    </w:p>
    <w:p w14:paraId="173E4E19" w14:textId="589D9BA3" w:rsidR="008E5E5D" w:rsidRDefault="008E5E5D" w:rsidP="00967165">
      <w:pPr>
        <w:pStyle w:val="a7"/>
        <w:ind w:firstLine="480"/>
      </w:pPr>
      <w:r>
        <w:t>STEP4</w:t>
      </w:r>
      <w:r>
        <w:rPr>
          <w:rFonts w:hint="eastAsia"/>
        </w:rPr>
        <w:t>）</w:t>
      </w:r>
      <w:r>
        <w:t>因此</w:t>
      </w:r>
      <w:r>
        <w:rPr>
          <w:rFonts w:hint="eastAsia"/>
        </w:rPr>
        <w:t>，</w:t>
      </w:r>
      <w:r>
        <w:t>所有</w:t>
      </w:r>
      <w:r>
        <w:rPr>
          <w:rFonts w:hint="eastAsia"/>
        </w:rPr>
        <w:t>的命中小流量的</w:t>
      </w:r>
      <w:r>
        <w:rPr>
          <w:rFonts w:hint="eastAsia"/>
        </w:rPr>
        <w:t>url</w:t>
      </w:r>
      <w:r>
        <w:rPr>
          <w:rFonts w:hint="eastAsia"/>
        </w:rPr>
        <w:t>都会因为没有进行</w:t>
      </w:r>
      <w:r>
        <w:rPr>
          <w:rFonts w:hint="eastAsia"/>
        </w:rPr>
        <w:t>url</w:t>
      </w:r>
      <w:r>
        <w:rPr>
          <w:rFonts w:hint="eastAsia"/>
        </w:rPr>
        <w:t>重写而访问失败。</w:t>
      </w:r>
    </w:p>
    <w:p w14:paraId="554C07CE" w14:textId="5CADA605" w:rsidR="008E5E5D" w:rsidRDefault="008E5E5D" w:rsidP="00967165">
      <w:pPr>
        <w:pStyle w:val="a7"/>
        <w:ind w:firstLine="480"/>
      </w:pPr>
      <w:r>
        <w:rPr>
          <w:rFonts w:hint="eastAsia"/>
        </w:rPr>
        <w:t>现在怎么解决？最容易想到的办法就是把</w:t>
      </w:r>
      <w:r>
        <w:fldChar w:fldCharType="begin"/>
      </w:r>
      <w:r>
        <w:instrText xml:space="preserve"> </w:instrText>
      </w:r>
      <w:r>
        <w:rPr>
          <w:rFonts w:hint="eastAsia"/>
        </w:rPr>
        <w:instrText>REF _Ref382408713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中第</w:t>
      </w:r>
      <w:r>
        <w:rPr>
          <w:rFonts w:hint="eastAsia"/>
        </w:rPr>
        <w:t>47</w:t>
      </w:r>
      <w:r>
        <w:rPr>
          <w:rFonts w:hint="eastAsia"/>
        </w:rPr>
        <w:t>行的语句提到</w:t>
      </w:r>
      <w:r>
        <w:rPr>
          <w:rFonts w:hint="eastAsia"/>
        </w:rPr>
        <w:t>if</w:t>
      </w:r>
      <w:r>
        <w:t xml:space="preserve"> </w:t>
      </w:r>
      <w:r>
        <w:rPr>
          <w:rFonts w:hint="eastAsia"/>
        </w:rPr>
        <w:t>指令之前。</w:t>
      </w:r>
      <w:r>
        <w:t>如果</w:t>
      </w:r>
      <w:r>
        <w:rPr>
          <w:rFonts w:hint="eastAsia"/>
        </w:rPr>
        <w:t>你也是这么想的，</w:t>
      </w:r>
      <w:r>
        <w:t>那么</w:t>
      </w:r>
      <w:r>
        <w:rPr>
          <w:rFonts w:hint="eastAsia"/>
        </w:rPr>
        <w:t>我们就会得到</w:t>
      </w:r>
      <w:r w:rsidR="00D437C9">
        <w:fldChar w:fldCharType="begin"/>
      </w:r>
      <w:r w:rsidR="00D437C9">
        <w:instrText xml:space="preserve"> REF </w:instrText>
      </w:r>
      <w:r w:rsidR="00D437C9">
        <w:rPr>
          <w:rFonts w:hint="eastAsia"/>
        </w:rPr>
        <w:instrText>_Ref286756398 \r \h</w:instrText>
      </w:r>
      <w:r w:rsidR="00D437C9">
        <w:instrText xml:space="preserve"> </w:instrText>
      </w:r>
      <w:r w:rsidR="00D437C9">
        <w:fldChar w:fldCharType="separate"/>
      </w:r>
      <w:r w:rsidR="00D437C9">
        <w:t>1.3</w:t>
      </w:r>
      <w:r w:rsidR="00D437C9">
        <w:fldChar w:fldCharType="end"/>
      </w:r>
      <w:r w:rsidR="00967165">
        <w:rPr>
          <w:rFonts w:hint="eastAsia"/>
        </w:rPr>
        <w:t>节中看到的配置。</w:t>
      </w:r>
    </w:p>
    <w:p w14:paraId="60D45941" w14:textId="6515005C" w:rsidR="008E5E5D" w:rsidRPr="004B1C70" w:rsidRDefault="008E5E5D" w:rsidP="009359E9">
      <w:pPr>
        <w:pStyle w:val="2"/>
        <w:spacing w:after="240"/>
      </w:pPr>
      <w:bookmarkStart w:id="8" w:name="_Ref286756398"/>
      <w:bookmarkStart w:id="9" w:name="_Toc286950234"/>
      <w:r w:rsidRPr="004B1C70">
        <w:lastRenderedPageBreak/>
        <w:t>break</w:t>
      </w:r>
      <w:r w:rsidRPr="004B1C70">
        <w:rPr>
          <w:rFonts w:hint="eastAsia"/>
        </w:rPr>
        <w:t>之变形</w:t>
      </w:r>
      <w:r w:rsidRPr="004B1C70">
        <w:rPr>
          <w:rFonts w:hint="eastAsia"/>
        </w:rPr>
        <w:t>2</w:t>
      </w:r>
      <w:bookmarkEnd w:id="8"/>
      <w:bookmarkEnd w:id="9"/>
    </w:p>
    <w:p w14:paraId="4D70F046" w14:textId="77777777" w:rsidR="008E5E5D" w:rsidRDefault="008E5E5D" w:rsidP="008502D4">
      <w:pPr>
        <w:pStyle w:val="a7"/>
        <w:ind w:firstLine="480"/>
      </w:pPr>
      <w:r>
        <w:rPr>
          <w:rFonts w:hint="eastAsia"/>
        </w:rPr>
        <w:t>对</w:t>
      </w:r>
      <w:r>
        <w:fldChar w:fldCharType="begin"/>
      </w:r>
      <w:r>
        <w:instrText xml:space="preserve"> </w:instrText>
      </w:r>
      <w:r>
        <w:rPr>
          <w:rFonts w:hint="eastAsia"/>
        </w:rPr>
        <w:instrText>REF _Ref382408713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的配置稍作修改，则得到如</w:t>
      </w:r>
      <w:r>
        <w:fldChar w:fldCharType="begin"/>
      </w:r>
      <w:r>
        <w:instrText xml:space="preserve"> </w:instrText>
      </w:r>
      <w:r>
        <w:rPr>
          <w:rFonts w:hint="eastAsia"/>
        </w:rPr>
        <w:instrText>REF _Ref382414788 \h</w:instrText>
      </w:r>
      <w:r>
        <w:instrText xml:space="preserve"> </w:instrText>
      </w:r>
      <w:r>
        <w:fldChar w:fldCharType="separate"/>
      </w:r>
      <w:r>
        <w:rPr>
          <w:rFonts w:hint="eastAsia"/>
        </w:rPr>
        <w:t>图</w:t>
      </w:r>
      <w:r>
        <w:rPr>
          <w:rFonts w:hint="eastAsia"/>
        </w:rPr>
        <w:t xml:space="preserve"> </w:t>
      </w:r>
      <w:r>
        <w:rPr>
          <w:noProof/>
        </w:rPr>
        <w:t>3</w:t>
      </w:r>
      <w:r>
        <w:fldChar w:fldCharType="end"/>
      </w:r>
      <w:r>
        <w:rPr>
          <w:rFonts w:hint="eastAsia"/>
        </w:rPr>
        <w:t>所示的配置。</w:t>
      </w:r>
    </w:p>
    <w:p w14:paraId="00BE8939" w14:textId="77777777" w:rsidR="008E5E5D" w:rsidRDefault="008E5E5D" w:rsidP="008502D4">
      <w:pPr>
        <w:pStyle w:val="a7"/>
        <w:ind w:firstLine="480"/>
      </w:pPr>
      <w:r>
        <w:rPr>
          <w:noProof/>
        </w:rPr>
        <w:drawing>
          <wp:inline distT="0" distB="0" distL="0" distR="0" wp14:anchorId="1A9DBF9F" wp14:editId="30CCFA9C">
            <wp:extent cx="5172075" cy="2800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2800350"/>
                    </a:xfrm>
                    <a:prstGeom prst="rect">
                      <a:avLst/>
                    </a:prstGeom>
                  </pic:spPr>
                </pic:pic>
              </a:graphicData>
            </a:graphic>
          </wp:inline>
        </w:drawing>
      </w:r>
    </w:p>
    <w:p w14:paraId="0DEC7436" w14:textId="07A2F09B" w:rsidR="008E5E5D" w:rsidRDefault="008E5E5D" w:rsidP="009359E9">
      <w:pPr>
        <w:pStyle w:val="a9"/>
      </w:pPr>
      <w:bookmarkStart w:id="10" w:name="_Ref382414788"/>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sidR="00807A6C">
        <w:rPr>
          <w:noProof/>
        </w:rPr>
        <w:t>1</w:t>
      </w:r>
      <w:r w:rsidR="00FB52B6">
        <w:rPr>
          <w:noProof/>
        </w:rPr>
        <w:fldChar w:fldCharType="end"/>
      </w:r>
      <w:r w:rsidR="00807A6C">
        <w:noBreakHyphen/>
      </w:r>
      <w:r w:rsidR="00807A6C">
        <w:fldChar w:fldCharType="begin"/>
      </w:r>
      <w:r w:rsidR="00807A6C">
        <w:instrText xml:space="preserve"> SEQ </w:instrText>
      </w:r>
      <w:r w:rsidR="00807A6C">
        <w:rPr>
          <w:rFonts w:hint="eastAsia"/>
        </w:rPr>
        <w:instrText>图</w:instrText>
      </w:r>
      <w:r w:rsidR="00807A6C">
        <w:rPr>
          <w:rFonts w:hint="eastAsia"/>
        </w:rPr>
        <w:instrText xml:space="preserve"> \* ARABIC \s 1</w:instrText>
      </w:r>
      <w:r w:rsidR="00807A6C">
        <w:instrText xml:space="preserve"> </w:instrText>
      </w:r>
      <w:r w:rsidR="00807A6C">
        <w:fldChar w:fldCharType="separate"/>
      </w:r>
      <w:r w:rsidR="00807A6C">
        <w:rPr>
          <w:noProof/>
        </w:rPr>
        <w:t>3</w:t>
      </w:r>
      <w:r w:rsidR="00807A6C">
        <w:fldChar w:fldCharType="end"/>
      </w:r>
      <w:bookmarkEnd w:id="10"/>
      <w:r>
        <w:t xml:space="preserve"> break</w:t>
      </w:r>
      <w:r>
        <w:rPr>
          <w:rFonts w:hint="eastAsia"/>
        </w:rPr>
        <w:t>之变形</w:t>
      </w:r>
      <w:r>
        <w:rPr>
          <w:rFonts w:hint="eastAsia"/>
        </w:rPr>
        <w:t>2</w:t>
      </w:r>
    </w:p>
    <w:p w14:paraId="4332F8B9" w14:textId="77777777" w:rsidR="008E5E5D" w:rsidRDefault="008E5E5D" w:rsidP="008502D4">
      <w:pPr>
        <w:pStyle w:val="a7"/>
        <w:ind w:firstLine="480"/>
      </w:pPr>
      <w:r>
        <w:rPr>
          <w:rFonts w:hint="eastAsia"/>
        </w:rPr>
        <w:t>如果现在</w:t>
      </w:r>
      <w:r>
        <w:rPr>
          <w:rFonts w:hint="eastAsia"/>
        </w:rPr>
        <w:t xml:space="preserve">$rule_all_or </w:t>
      </w:r>
      <w:r>
        <w:t>= 1</w:t>
      </w:r>
      <w:r>
        <w:rPr>
          <w:rFonts w:hint="eastAsia"/>
        </w:rPr>
        <w:t>的话，</w:t>
      </w:r>
      <w:r>
        <w:t>又</w:t>
      </w:r>
      <w:r>
        <w:rPr>
          <w:rFonts w:hint="eastAsia"/>
        </w:rPr>
        <w:t>会出现什么情况呢？我们来分析一下这份配置时如何处理的：</w:t>
      </w:r>
    </w:p>
    <w:p w14:paraId="157C9CC6" w14:textId="77777777" w:rsidR="008E5E5D" w:rsidRDefault="008E5E5D" w:rsidP="008502D4">
      <w:pPr>
        <w:pStyle w:val="a7"/>
        <w:ind w:firstLine="480"/>
      </w:pPr>
      <w:r>
        <w:t>STEP1</w:t>
      </w:r>
      <w:r>
        <w:rPr>
          <w:rFonts w:hint="eastAsia"/>
        </w:rPr>
        <w:t>）首先在</w:t>
      </w:r>
      <w:r>
        <w:rPr>
          <w:rFonts w:hint="eastAsia"/>
        </w:rPr>
        <w:t>43</w:t>
      </w:r>
      <w:r>
        <w:rPr>
          <w:rFonts w:hint="eastAsia"/>
        </w:rPr>
        <w:t>行，</w:t>
      </w:r>
      <w:r>
        <w:t>引入</w:t>
      </w:r>
      <w:r>
        <w:rPr>
          <w:rFonts w:hint="eastAsia"/>
        </w:rPr>
        <w:t>了</w:t>
      </w:r>
      <w:r>
        <w:rPr>
          <w:rFonts w:hint="eastAsia"/>
        </w:rPr>
        <w:t>url</w:t>
      </w:r>
      <w:r>
        <w:rPr>
          <w:rFonts w:hint="eastAsia"/>
        </w:rPr>
        <w:t>重写规则的配置文件</w:t>
      </w:r>
      <w:r>
        <w:rPr>
          <w:rFonts w:hint="eastAsia"/>
        </w:rPr>
        <w:t>dis</w:t>
      </w:r>
      <w:r>
        <w:t>patch.conf</w:t>
      </w:r>
      <w:r>
        <w:rPr>
          <w:rFonts w:hint="eastAsia"/>
        </w:rPr>
        <w:t>，</w:t>
      </w:r>
      <w:r>
        <w:t>此时</w:t>
      </w:r>
      <w:r>
        <w:rPr>
          <w:rFonts w:hint="eastAsia"/>
        </w:rPr>
        <w:t>会对请求的</w:t>
      </w:r>
      <w:r>
        <w:rPr>
          <w:rFonts w:hint="eastAsia"/>
        </w:rPr>
        <w:t>url</w:t>
      </w:r>
      <w:r>
        <w:rPr>
          <w:rFonts w:hint="eastAsia"/>
        </w:rPr>
        <w:t>进行重写。</w:t>
      </w:r>
      <w:r>
        <w:t>值得</w:t>
      </w:r>
      <w:r>
        <w:rPr>
          <w:rFonts w:hint="eastAsia"/>
        </w:rPr>
        <w:t>注意的是，如</w:t>
      </w:r>
      <w:r>
        <w:fldChar w:fldCharType="begin"/>
      </w:r>
      <w:r>
        <w:instrText xml:space="preserve"> </w:instrText>
      </w:r>
      <w:r>
        <w:rPr>
          <w:rFonts w:hint="eastAsia"/>
        </w:rPr>
        <w:instrText>REF _Ref382415134 \h</w:instrText>
      </w:r>
      <w:r>
        <w:instrText xml:space="preserve">  \* MERGEFORMAT </w:instrText>
      </w:r>
      <w:r>
        <w:fldChar w:fldCharType="separate"/>
      </w:r>
      <w:r>
        <w:rPr>
          <w:rFonts w:hint="eastAsia"/>
        </w:rPr>
        <w:t>图</w:t>
      </w:r>
      <w:r>
        <w:rPr>
          <w:rFonts w:hint="eastAsia"/>
        </w:rPr>
        <w:t xml:space="preserve"> </w:t>
      </w:r>
      <w:r>
        <w:t>2</w:t>
      </w:r>
      <w:r>
        <w:fldChar w:fldCharType="end"/>
      </w:r>
      <w:r>
        <w:rPr>
          <w:rFonts w:hint="eastAsia"/>
        </w:rPr>
        <w:t>所示，每条</w:t>
      </w:r>
      <w:r>
        <w:rPr>
          <w:rFonts w:hint="eastAsia"/>
        </w:rPr>
        <w:t>rewrite</w:t>
      </w:r>
      <w:r>
        <w:rPr>
          <w:rFonts w:hint="eastAsia"/>
        </w:rPr>
        <w:t>规则都会有一个</w:t>
      </w:r>
      <w:r>
        <w:rPr>
          <w:rFonts w:hint="eastAsia"/>
        </w:rPr>
        <w:t>break</w:t>
      </w:r>
      <w:r>
        <w:rPr>
          <w:rFonts w:hint="eastAsia"/>
        </w:rPr>
        <w:t>标记，此处的</w:t>
      </w:r>
      <w:r>
        <w:rPr>
          <w:rFonts w:hint="eastAsia"/>
        </w:rPr>
        <w:t>break</w:t>
      </w:r>
      <w:r>
        <w:rPr>
          <w:rFonts w:hint="eastAsia"/>
        </w:rPr>
        <w:t>和</w:t>
      </w:r>
      <w:r>
        <w:rPr>
          <w:rFonts w:hint="eastAsia"/>
        </w:rPr>
        <w:t>break</w:t>
      </w:r>
      <w:r>
        <w:rPr>
          <w:rFonts w:hint="eastAsia"/>
        </w:rPr>
        <w:t>的用法是一致的。</w:t>
      </w:r>
      <w:r>
        <w:t>会</w:t>
      </w:r>
      <w:r>
        <w:rPr>
          <w:rFonts w:hint="eastAsia"/>
        </w:rPr>
        <w:t>结束该</w:t>
      </w:r>
      <w:r>
        <w:rPr>
          <w:rFonts w:hint="eastAsia"/>
        </w:rPr>
        <w:t>break</w:t>
      </w:r>
      <w:r>
        <w:rPr>
          <w:rFonts w:hint="eastAsia"/>
        </w:rPr>
        <w:t>之后所有的</w:t>
      </w:r>
      <w:r w:rsidRPr="00401412">
        <w:rPr>
          <w:rFonts w:hint="eastAsia"/>
        </w:rPr>
        <w:t>ngx</w:t>
      </w:r>
      <w:r w:rsidRPr="00401412">
        <w:t>_http_rewrite_module</w:t>
      </w:r>
      <w:r w:rsidRPr="00401412">
        <w:rPr>
          <w:rFonts w:hint="eastAsia"/>
        </w:rPr>
        <w:t>模块的指令</w:t>
      </w:r>
      <w:r>
        <w:rPr>
          <w:rFonts w:hint="eastAsia"/>
        </w:rPr>
        <w:t>。</w:t>
      </w:r>
    </w:p>
    <w:p w14:paraId="689725B4" w14:textId="77777777" w:rsidR="008E5E5D" w:rsidRDefault="008E5E5D" w:rsidP="008502D4">
      <w:pPr>
        <w:pStyle w:val="a7"/>
        <w:ind w:firstLine="480"/>
      </w:pPr>
      <w:r>
        <w:t>STEP2</w:t>
      </w:r>
      <w:r>
        <w:rPr>
          <w:rFonts w:hint="eastAsia"/>
        </w:rPr>
        <w:t>）</w:t>
      </w:r>
      <w:r>
        <w:rPr>
          <w:rFonts w:hint="eastAsia"/>
        </w:rPr>
        <w:t>if</w:t>
      </w:r>
      <w:r>
        <w:rPr>
          <w:rFonts w:hint="eastAsia"/>
        </w:rPr>
        <w:t>指令属于</w:t>
      </w:r>
      <w:r>
        <w:rPr>
          <w:rFonts w:hint="eastAsia"/>
        </w:rPr>
        <w:t>ngx_http_rewrite_module</w:t>
      </w:r>
      <w:r>
        <w:rPr>
          <w:rFonts w:hint="eastAsia"/>
        </w:rPr>
        <w:t>模块的指令。因此，由于</w:t>
      </w:r>
      <w:r>
        <w:rPr>
          <w:rFonts w:hint="eastAsia"/>
        </w:rPr>
        <w:t>STEP1</w:t>
      </w:r>
      <w:r>
        <w:rPr>
          <w:rFonts w:hint="eastAsia"/>
        </w:rPr>
        <w:t>）</w:t>
      </w:r>
      <w:r>
        <w:t>的</w:t>
      </w:r>
      <w:r>
        <w:rPr>
          <w:rFonts w:hint="eastAsia"/>
        </w:rPr>
        <w:t>原因，</w:t>
      </w:r>
      <w:r>
        <w:t>该</w:t>
      </w:r>
      <w:r>
        <w:rPr>
          <w:rFonts w:hint="eastAsia"/>
        </w:rPr>
        <w:t>指令并不会执行；</w:t>
      </w:r>
    </w:p>
    <w:p w14:paraId="34FB7927" w14:textId="0CC6FD9D" w:rsidR="008E5E5D" w:rsidRDefault="008E5E5D" w:rsidP="00D437C9">
      <w:pPr>
        <w:pStyle w:val="a7"/>
        <w:ind w:firstLine="480"/>
      </w:pPr>
      <w:r>
        <w:t>STEP3</w:t>
      </w:r>
      <w:r>
        <w:rPr>
          <w:rFonts w:hint="eastAsia"/>
        </w:rPr>
        <w:t>）继续执行第</w:t>
      </w:r>
      <w:r>
        <w:rPr>
          <w:rFonts w:hint="eastAsia"/>
        </w:rPr>
        <w:t>50</w:t>
      </w:r>
      <w:r>
        <w:rPr>
          <w:rFonts w:hint="eastAsia"/>
        </w:rPr>
        <w:t>行的</w:t>
      </w:r>
      <w:r>
        <w:rPr>
          <w:rFonts w:hint="eastAsia"/>
        </w:rPr>
        <w:t>fast</w:t>
      </w:r>
      <w:r>
        <w:t>cgi_pass</w:t>
      </w:r>
      <w:r>
        <w:rPr>
          <w:rFonts w:hint="eastAsia"/>
        </w:rPr>
        <w:t>指令，</w:t>
      </w:r>
      <w:r>
        <w:t>把</w:t>
      </w:r>
      <w:r>
        <w:rPr>
          <w:rFonts w:hint="eastAsia"/>
        </w:rPr>
        <w:t>请求转发到</w:t>
      </w:r>
      <w:r>
        <w:rPr>
          <w:rFonts w:hint="eastAsia"/>
        </w:rPr>
        <w:t>fastcgi_iknow_</w:t>
      </w:r>
      <w:r>
        <w:t>online</w:t>
      </w:r>
      <w:r>
        <w:rPr>
          <w:rFonts w:hint="eastAsia"/>
        </w:rPr>
        <w:t>指定的</w:t>
      </w:r>
      <w:r>
        <w:rPr>
          <w:rFonts w:hint="eastAsia"/>
        </w:rPr>
        <w:t>php</w:t>
      </w:r>
      <w:r>
        <w:rPr>
          <w:rFonts w:hint="eastAsia"/>
        </w:rPr>
        <w:t>机器。因此，无论是否命中小流量，流控功能都不会生效。</w:t>
      </w:r>
    </w:p>
    <w:p w14:paraId="2E63ABCE" w14:textId="49CBAC79" w:rsidR="008E5E5D" w:rsidRPr="004B1C70" w:rsidRDefault="008E5E5D" w:rsidP="009359E9">
      <w:pPr>
        <w:pStyle w:val="2"/>
        <w:spacing w:after="240"/>
      </w:pPr>
      <w:bookmarkStart w:id="11" w:name="_Toc286950235"/>
      <w:r w:rsidRPr="004B1C70">
        <w:t>break</w:t>
      </w:r>
      <w:r w:rsidRPr="004B1C70">
        <w:rPr>
          <w:rFonts w:hint="eastAsia"/>
        </w:rPr>
        <w:t>之变形</w:t>
      </w:r>
      <w:r>
        <w:rPr>
          <w:rFonts w:hint="eastAsia"/>
        </w:rPr>
        <w:t>3</w:t>
      </w:r>
      <w:bookmarkEnd w:id="11"/>
    </w:p>
    <w:p w14:paraId="40C2C11F" w14:textId="77777777" w:rsidR="008E5E5D" w:rsidRDefault="008E5E5D" w:rsidP="008502D4">
      <w:pPr>
        <w:pStyle w:val="a7"/>
        <w:ind w:firstLine="480"/>
      </w:pPr>
      <w:r>
        <w:rPr>
          <w:rFonts w:hint="eastAsia"/>
        </w:rPr>
        <w:t>OK</w:t>
      </w:r>
      <w:r>
        <w:rPr>
          <w:rFonts w:hint="eastAsia"/>
        </w:rPr>
        <w:t>，至此，已经讲到了</w:t>
      </w:r>
      <w:r>
        <w:rPr>
          <w:rFonts w:hint="eastAsia"/>
        </w:rPr>
        <w:t>break</w:t>
      </w:r>
      <w:r>
        <w:rPr>
          <w:rFonts w:hint="eastAsia"/>
        </w:rPr>
        <w:t>的概念在</w:t>
      </w:r>
      <w:r>
        <w:rPr>
          <w:rFonts w:hint="eastAsia"/>
        </w:rPr>
        <w:t>nginx</w:t>
      </w:r>
      <w:r>
        <w:rPr>
          <w:rFonts w:hint="eastAsia"/>
        </w:rPr>
        <w:t>中的两个经典案例。相信大家对</w:t>
      </w:r>
      <w:r>
        <w:rPr>
          <w:rFonts w:hint="eastAsia"/>
        </w:rPr>
        <w:t>break</w:t>
      </w:r>
      <w:r>
        <w:rPr>
          <w:rFonts w:hint="eastAsia"/>
        </w:rPr>
        <w:t>的理解更深了一层。</w:t>
      </w:r>
      <w:r>
        <w:t>那么</w:t>
      </w:r>
      <w:r>
        <w:rPr>
          <w:rFonts w:hint="eastAsia"/>
        </w:rPr>
        <w:t>回到我们这一章最先的问题：</w:t>
      </w:r>
      <w:r>
        <w:t>如何</w:t>
      </w:r>
      <w:r>
        <w:rPr>
          <w:rFonts w:hint="eastAsia"/>
        </w:rPr>
        <w:t>使流控可以生效呢？</w:t>
      </w:r>
    </w:p>
    <w:p w14:paraId="0A77A073" w14:textId="77777777" w:rsidR="008E5E5D" w:rsidRDefault="008E5E5D" w:rsidP="008502D4">
      <w:pPr>
        <w:pStyle w:val="a7"/>
        <w:ind w:firstLine="480"/>
      </w:pPr>
      <w:r>
        <w:rPr>
          <w:rFonts w:hint="eastAsia"/>
        </w:rPr>
        <w:t>这里涉及到</w:t>
      </w:r>
      <w:r>
        <w:rPr>
          <w:rFonts w:hint="eastAsia"/>
        </w:rPr>
        <w:t>nginx</w:t>
      </w:r>
      <w:r>
        <w:rPr>
          <w:rFonts w:hint="eastAsia"/>
        </w:rPr>
        <w:t>对请求的处理流程，简化版的流程如下图所示：</w:t>
      </w:r>
    </w:p>
    <w:p w14:paraId="2A531B9E" w14:textId="77777777" w:rsidR="008E5E5D" w:rsidRDefault="008E5E5D" w:rsidP="008502D4">
      <w:pPr>
        <w:pStyle w:val="a7"/>
        <w:ind w:firstLine="519"/>
      </w:pPr>
      <w:r w:rsidRPr="00B80211">
        <w:rPr>
          <w:rFonts w:hint="eastAsia"/>
          <w:b/>
          <w:noProof/>
        </w:rPr>
        <w:lastRenderedPageBreak/>
        <w:drawing>
          <wp:inline distT="0" distB="0" distL="0" distR="0" wp14:anchorId="42B70B93" wp14:editId="0343E0E2">
            <wp:extent cx="4371975" cy="5943600"/>
            <wp:effectExtent l="0" t="25400" r="0" b="7620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1574CF2" w14:textId="20A2312B" w:rsidR="008E5E5D" w:rsidRDefault="008E5E5D" w:rsidP="009359E9">
      <w:pPr>
        <w:pStyle w:val="a9"/>
      </w:pPr>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sidR="00807A6C">
        <w:rPr>
          <w:noProof/>
        </w:rPr>
        <w:t>1</w:t>
      </w:r>
      <w:r w:rsidR="00FB52B6">
        <w:rPr>
          <w:noProof/>
        </w:rPr>
        <w:fldChar w:fldCharType="end"/>
      </w:r>
      <w:r w:rsidR="00807A6C">
        <w:noBreakHyphen/>
      </w:r>
      <w:r w:rsidR="00807A6C">
        <w:fldChar w:fldCharType="begin"/>
      </w:r>
      <w:r w:rsidR="00807A6C">
        <w:instrText xml:space="preserve"> SEQ </w:instrText>
      </w:r>
      <w:r w:rsidR="00807A6C">
        <w:rPr>
          <w:rFonts w:hint="eastAsia"/>
        </w:rPr>
        <w:instrText>图</w:instrText>
      </w:r>
      <w:r w:rsidR="00807A6C">
        <w:rPr>
          <w:rFonts w:hint="eastAsia"/>
        </w:rPr>
        <w:instrText xml:space="preserve"> \* ARABIC \s 1</w:instrText>
      </w:r>
      <w:r w:rsidR="00807A6C">
        <w:instrText xml:space="preserve"> </w:instrText>
      </w:r>
      <w:r w:rsidR="00807A6C">
        <w:fldChar w:fldCharType="separate"/>
      </w:r>
      <w:r w:rsidR="00807A6C">
        <w:rPr>
          <w:noProof/>
        </w:rPr>
        <w:t>4</w:t>
      </w:r>
      <w:r w:rsidR="00807A6C">
        <w:fldChar w:fldCharType="end"/>
      </w:r>
      <w:r>
        <w:t xml:space="preserve"> nginx</w:t>
      </w:r>
      <w:r>
        <w:rPr>
          <w:rFonts w:hint="eastAsia"/>
        </w:rPr>
        <w:t>对请求的处理阶段</w:t>
      </w:r>
    </w:p>
    <w:p w14:paraId="1D2FC3DF" w14:textId="77777777" w:rsidR="008E5E5D" w:rsidRDefault="008E5E5D" w:rsidP="008502D4">
      <w:pPr>
        <w:pStyle w:val="a7"/>
        <w:ind w:firstLine="480"/>
      </w:pPr>
      <w:r>
        <w:rPr>
          <w:rFonts w:hint="eastAsia"/>
        </w:rPr>
        <w:t>这里面关于</w:t>
      </w:r>
      <w:r>
        <w:rPr>
          <w:rFonts w:hint="eastAsia"/>
        </w:rPr>
        <w:t>rewrite</w:t>
      </w:r>
      <w:r>
        <w:rPr>
          <w:rFonts w:hint="eastAsia"/>
        </w:rPr>
        <w:t>会涉及到三个重要的阶段：</w:t>
      </w:r>
      <w:r>
        <w:rPr>
          <w:rFonts w:hint="eastAsia"/>
        </w:rPr>
        <w:t>server_rewrite</w:t>
      </w:r>
      <w:r>
        <w:rPr>
          <w:rFonts w:hint="eastAsia"/>
        </w:rPr>
        <w:t>阶段，</w:t>
      </w:r>
      <w:r>
        <w:rPr>
          <w:rFonts w:hint="eastAsia"/>
        </w:rPr>
        <w:t>find</w:t>
      </w:r>
      <w:r>
        <w:t>_config</w:t>
      </w:r>
      <w:r>
        <w:rPr>
          <w:rFonts w:hint="eastAsia"/>
        </w:rPr>
        <w:t>阶段，</w:t>
      </w:r>
      <w:r>
        <w:t>rewrite</w:t>
      </w:r>
      <w:r>
        <w:rPr>
          <w:rFonts w:hint="eastAsia"/>
        </w:rPr>
        <w:t>阶段，</w:t>
      </w:r>
      <w:r>
        <w:t>关于</w:t>
      </w:r>
      <w:r>
        <w:rPr>
          <w:rFonts w:hint="eastAsia"/>
        </w:rPr>
        <w:t>这三个阶段，</w:t>
      </w:r>
      <w:r>
        <w:t>下面</w:t>
      </w:r>
      <w:r>
        <w:rPr>
          <w:rFonts w:hint="eastAsia"/>
        </w:rPr>
        <w:t>做详细说明。</w:t>
      </w:r>
    </w:p>
    <w:p w14:paraId="4C7A0153" w14:textId="77777777" w:rsidR="008E5E5D" w:rsidRPr="007570FF" w:rsidRDefault="008E5E5D" w:rsidP="008502D4">
      <w:pPr>
        <w:pStyle w:val="a7"/>
        <w:ind w:firstLine="519"/>
        <w:rPr>
          <w:b/>
          <w:u w:val="single"/>
        </w:rPr>
      </w:pPr>
      <w:r w:rsidRPr="007570FF">
        <w:rPr>
          <w:rFonts w:hint="eastAsia"/>
          <w:b/>
          <w:u w:val="single"/>
        </w:rPr>
        <w:t>（</w:t>
      </w:r>
      <w:r w:rsidRPr="007570FF">
        <w:rPr>
          <w:rFonts w:hint="eastAsia"/>
          <w:b/>
          <w:u w:val="single"/>
        </w:rPr>
        <w:t>1</w:t>
      </w:r>
      <w:r w:rsidRPr="007570FF">
        <w:rPr>
          <w:b/>
          <w:u w:val="single"/>
        </w:rPr>
        <w:t>）</w:t>
      </w:r>
      <w:r w:rsidRPr="007570FF">
        <w:rPr>
          <w:rFonts w:hint="eastAsia"/>
          <w:b/>
          <w:u w:val="single"/>
        </w:rPr>
        <w:t>server</w:t>
      </w:r>
      <w:r w:rsidRPr="007570FF">
        <w:rPr>
          <w:b/>
          <w:u w:val="single"/>
        </w:rPr>
        <w:t>_rewrite</w:t>
      </w:r>
      <w:r w:rsidRPr="007570FF">
        <w:rPr>
          <w:rFonts w:hint="eastAsia"/>
          <w:b/>
          <w:u w:val="single"/>
        </w:rPr>
        <w:t>阶段</w:t>
      </w:r>
    </w:p>
    <w:p w14:paraId="7F91B9A5" w14:textId="77777777" w:rsidR="008E5E5D" w:rsidRDefault="008E5E5D" w:rsidP="008502D4">
      <w:pPr>
        <w:pStyle w:val="a7"/>
        <w:ind w:firstLine="480"/>
      </w:pPr>
      <w:r>
        <w:rPr>
          <w:rFonts w:hint="eastAsia"/>
        </w:rPr>
        <w:t>SERVER_REWRITE</w:t>
      </w:r>
      <w:r>
        <w:rPr>
          <w:rFonts w:hint="eastAsia"/>
        </w:rPr>
        <w:t>阶段是</w:t>
      </w:r>
      <w:r>
        <w:rPr>
          <w:rFonts w:hint="eastAsia"/>
        </w:rPr>
        <w:t>nginx</w:t>
      </w:r>
      <w:r>
        <w:rPr>
          <w:rFonts w:hint="eastAsia"/>
        </w:rPr>
        <w:t>中第一个必须经历的重要</w:t>
      </w:r>
      <w:r>
        <w:rPr>
          <w:rFonts w:hint="eastAsia"/>
        </w:rPr>
        <w:t>phase</w:t>
      </w:r>
      <w:r>
        <w:rPr>
          <w:rFonts w:hint="eastAsia"/>
        </w:rPr>
        <w:t>，请求进入此阶段时已经找到对应的虚拟主机（</w:t>
      </w:r>
      <w:r>
        <w:rPr>
          <w:rFonts w:hint="eastAsia"/>
        </w:rPr>
        <w:t>server</w:t>
      </w:r>
      <w:r>
        <w:rPr>
          <w:rFonts w:hint="eastAsia"/>
        </w:rPr>
        <w:t>）配置（关于如何找到虚拟主机，</w:t>
      </w:r>
      <w:r>
        <w:t>后面</w:t>
      </w:r>
      <w:r>
        <w:rPr>
          <w:rFonts w:hint="eastAsia"/>
        </w:rPr>
        <w:t>再详细介绍</w:t>
      </w:r>
      <w:r>
        <w:t>）</w:t>
      </w:r>
      <w:r>
        <w:rPr>
          <w:rFonts w:hint="eastAsia"/>
        </w:rPr>
        <w:t>。</w:t>
      </w:r>
      <w:r>
        <w:rPr>
          <w:rFonts w:hint="eastAsia"/>
        </w:rPr>
        <w:t>nginx</w:t>
      </w:r>
      <w:r>
        <w:rPr>
          <w:rFonts w:hint="eastAsia"/>
        </w:rPr>
        <w:t>的</w:t>
      </w:r>
      <w:r>
        <w:rPr>
          <w:rFonts w:hint="eastAsia"/>
        </w:rPr>
        <w:t>rewrite</w:t>
      </w:r>
      <w:r>
        <w:rPr>
          <w:rFonts w:hint="eastAsia"/>
        </w:rPr>
        <w:t>模块在这个阶段注册了一个</w:t>
      </w:r>
      <w:r>
        <w:rPr>
          <w:rFonts w:hint="eastAsia"/>
        </w:rPr>
        <w:t>handler</w:t>
      </w:r>
      <w:r>
        <w:rPr>
          <w:rFonts w:hint="eastAsia"/>
        </w:rPr>
        <w:t>，可以把一些前缀满足特定模式的</w:t>
      </w:r>
      <w:r>
        <w:rPr>
          <w:rFonts w:hint="eastAsia"/>
        </w:rPr>
        <w:t>uri</w:t>
      </w:r>
      <w:r>
        <w:rPr>
          <w:rFonts w:hint="eastAsia"/>
        </w:rPr>
        <w:t>重定向到一个固定的</w:t>
      </w:r>
      <w:r>
        <w:rPr>
          <w:rFonts w:hint="eastAsia"/>
        </w:rPr>
        <w:t>url</w:t>
      </w:r>
      <w:r>
        <w:rPr>
          <w:rFonts w:hint="eastAsia"/>
        </w:rPr>
        <w:t>，还可以根据请求的属性来决定是否需要重写或者给用户发送特定的返回码。</w:t>
      </w:r>
    </w:p>
    <w:p w14:paraId="148BEFBF" w14:textId="77777777" w:rsidR="008E5E5D" w:rsidRDefault="008E5E5D" w:rsidP="008502D4">
      <w:pPr>
        <w:pStyle w:val="a7"/>
        <w:ind w:firstLine="480"/>
      </w:pPr>
      <w:r>
        <w:rPr>
          <w:rFonts w:hint="eastAsia"/>
        </w:rPr>
        <w:lastRenderedPageBreak/>
        <w:t>该阶段和后面的</w:t>
      </w:r>
      <w:r>
        <w:rPr>
          <w:rFonts w:hint="eastAsia"/>
        </w:rPr>
        <w:t>REWRITE</w:t>
      </w:r>
      <w:r>
        <w:rPr>
          <w:rFonts w:hint="eastAsia"/>
        </w:rPr>
        <w:t>阶段作用大不相同：在</w:t>
      </w:r>
      <w:r>
        <w:rPr>
          <w:rFonts w:hint="eastAsia"/>
        </w:rPr>
        <w:t>SERVER_REWRITE</w:t>
      </w:r>
      <w:r>
        <w:rPr>
          <w:rFonts w:hint="eastAsia"/>
        </w:rPr>
        <w:t>阶段中，请求还未被匹配到一个具体的</w:t>
      </w:r>
      <w:r>
        <w:rPr>
          <w:rFonts w:hint="eastAsia"/>
        </w:rPr>
        <w:t>location</w:t>
      </w:r>
      <w:r>
        <w:rPr>
          <w:rFonts w:hint="eastAsia"/>
        </w:rPr>
        <w:t>中。该阶段执行的结果（比如改写后的</w:t>
      </w:r>
      <w:r>
        <w:rPr>
          <w:rFonts w:hint="eastAsia"/>
        </w:rPr>
        <w:t>uri</w:t>
      </w:r>
      <w:r>
        <w:rPr>
          <w:rFonts w:hint="eastAsia"/>
        </w:rPr>
        <w:t>）会影响后面</w:t>
      </w:r>
      <w:r>
        <w:rPr>
          <w:rFonts w:hint="eastAsia"/>
        </w:rPr>
        <w:t>FIND_CONFIG</w:t>
      </w:r>
      <w:r>
        <w:rPr>
          <w:rFonts w:hint="eastAsia"/>
        </w:rPr>
        <w:t>阶段的执行。</w:t>
      </w:r>
    </w:p>
    <w:p w14:paraId="57792F27" w14:textId="77777777" w:rsidR="008E5E5D" w:rsidRPr="00D104F4" w:rsidRDefault="008E5E5D" w:rsidP="008502D4">
      <w:pPr>
        <w:pStyle w:val="a7"/>
        <w:ind w:firstLine="519"/>
        <w:rPr>
          <w:b/>
          <w:u w:val="single"/>
        </w:rPr>
      </w:pPr>
      <w:r w:rsidRPr="00D104F4">
        <w:rPr>
          <w:rFonts w:hint="eastAsia"/>
          <w:b/>
          <w:u w:val="single"/>
        </w:rPr>
        <w:t>（</w:t>
      </w:r>
      <w:r w:rsidRPr="00D104F4">
        <w:rPr>
          <w:rFonts w:hint="eastAsia"/>
          <w:b/>
          <w:u w:val="single"/>
        </w:rPr>
        <w:t>2</w:t>
      </w:r>
      <w:r w:rsidRPr="00D104F4">
        <w:rPr>
          <w:b/>
          <w:u w:val="single"/>
        </w:rPr>
        <w:t>）</w:t>
      </w:r>
      <w:r w:rsidRPr="00D104F4">
        <w:rPr>
          <w:rFonts w:hint="eastAsia"/>
          <w:b/>
          <w:u w:val="single"/>
        </w:rPr>
        <w:t>find</w:t>
      </w:r>
      <w:r w:rsidRPr="00D104F4">
        <w:rPr>
          <w:b/>
          <w:u w:val="single"/>
        </w:rPr>
        <w:t>_config</w:t>
      </w:r>
      <w:r w:rsidRPr="00D104F4">
        <w:rPr>
          <w:rFonts w:hint="eastAsia"/>
          <w:b/>
          <w:u w:val="single"/>
        </w:rPr>
        <w:t>阶段</w:t>
      </w:r>
    </w:p>
    <w:p w14:paraId="5F12D0EB" w14:textId="77777777" w:rsidR="008E5E5D" w:rsidRDefault="008E5E5D" w:rsidP="008502D4">
      <w:pPr>
        <w:pStyle w:val="a7"/>
        <w:ind w:firstLine="480"/>
      </w:pPr>
      <w:r w:rsidRPr="00263568">
        <w:rPr>
          <w:rFonts w:hint="eastAsia"/>
        </w:rPr>
        <w:t>FIND_CONFIG</w:t>
      </w:r>
      <w:r w:rsidRPr="00263568">
        <w:rPr>
          <w:rFonts w:hint="eastAsia"/>
        </w:rPr>
        <w:t>阶段顾名思义就是寻找配置阶段，具体一点就是根据</w:t>
      </w:r>
      <w:r w:rsidRPr="00263568">
        <w:rPr>
          <w:rFonts w:hint="eastAsia"/>
        </w:rPr>
        <w:t>uri</w:t>
      </w:r>
      <w:r w:rsidRPr="00263568">
        <w:rPr>
          <w:rFonts w:hint="eastAsia"/>
        </w:rPr>
        <w:t>查找</w:t>
      </w:r>
      <w:r w:rsidRPr="00263568">
        <w:rPr>
          <w:rFonts w:hint="eastAsia"/>
        </w:rPr>
        <w:t>location</w:t>
      </w:r>
      <w:r w:rsidRPr="00263568">
        <w:rPr>
          <w:rFonts w:hint="eastAsia"/>
        </w:rPr>
        <w:t>配置，找到</w:t>
      </w:r>
      <w:r w:rsidRPr="00263568">
        <w:rPr>
          <w:rFonts w:hint="eastAsia"/>
        </w:rPr>
        <w:t>location</w:t>
      </w:r>
      <w:r>
        <w:rPr>
          <w:rFonts w:hint="eastAsia"/>
        </w:rPr>
        <w:t>配置后，</w:t>
      </w:r>
      <w:r>
        <w:t>nginx</w:t>
      </w:r>
      <w:r>
        <w:rPr>
          <w:rFonts w:hint="eastAsia"/>
        </w:rPr>
        <w:t>则进入该</w:t>
      </w:r>
      <w:r>
        <w:rPr>
          <w:rFonts w:hint="eastAsia"/>
        </w:rPr>
        <w:t>location</w:t>
      </w:r>
      <w:r>
        <w:rPr>
          <w:rFonts w:hint="eastAsia"/>
        </w:rPr>
        <w:t>去执行该</w:t>
      </w:r>
      <w:r>
        <w:rPr>
          <w:rFonts w:hint="eastAsia"/>
        </w:rPr>
        <w:t>location</w:t>
      </w:r>
      <w:r>
        <w:rPr>
          <w:rFonts w:hint="eastAsia"/>
        </w:rPr>
        <w:t>中相应的配置。</w:t>
      </w:r>
      <w:r w:rsidRPr="00263568">
        <w:rPr>
          <w:rFonts w:hint="eastAsia"/>
        </w:rPr>
        <w:t>最后，由于有</w:t>
      </w:r>
      <w:r>
        <w:rPr>
          <w:rFonts w:hint="eastAsia"/>
        </w:rPr>
        <w:t>REWRITE</w:t>
      </w:r>
      <w:r>
        <w:rPr>
          <w:rFonts w:hint="eastAsia"/>
        </w:rPr>
        <w:t>阶段</w:t>
      </w:r>
      <w:r w:rsidRPr="00263568">
        <w:rPr>
          <w:rFonts w:hint="eastAsia"/>
        </w:rPr>
        <w:t>的存在，</w:t>
      </w:r>
      <w:r w:rsidRPr="00263568">
        <w:rPr>
          <w:rFonts w:hint="eastAsia"/>
        </w:rPr>
        <w:t>FIND_CONFIG</w:t>
      </w:r>
      <w:r w:rsidRPr="00263568">
        <w:rPr>
          <w:rFonts w:hint="eastAsia"/>
        </w:rPr>
        <w:t>阶段可能会被执行多次。</w:t>
      </w:r>
    </w:p>
    <w:p w14:paraId="6FE5BAD5" w14:textId="77777777" w:rsidR="008E5E5D" w:rsidRPr="00D104F4" w:rsidRDefault="008E5E5D" w:rsidP="008502D4">
      <w:pPr>
        <w:pStyle w:val="a7"/>
        <w:ind w:firstLine="519"/>
        <w:rPr>
          <w:b/>
          <w:u w:val="single"/>
        </w:rPr>
      </w:pPr>
      <w:r w:rsidRPr="00D104F4">
        <w:rPr>
          <w:rFonts w:hint="eastAsia"/>
          <w:b/>
          <w:u w:val="single"/>
        </w:rPr>
        <w:t>（</w:t>
      </w:r>
      <w:r w:rsidRPr="00D104F4">
        <w:rPr>
          <w:rFonts w:hint="eastAsia"/>
          <w:b/>
          <w:u w:val="single"/>
        </w:rPr>
        <w:t>3</w:t>
      </w:r>
      <w:r w:rsidRPr="00D104F4">
        <w:rPr>
          <w:b/>
          <w:u w:val="single"/>
        </w:rPr>
        <w:t>）</w:t>
      </w:r>
      <w:r w:rsidRPr="00D104F4">
        <w:rPr>
          <w:rFonts w:hint="eastAsia"/>
          <w:b/>
          <w:u w:val="single"/>
        </w:rPr>
        <w:t>rewrite</w:t>
      </w:r>
      <w:r w:rsidRPr="00D104F4">
        <w:rPr>
          <w:rFonts w:hint="eastAsia"/>
          <w:b/>
          <w:u w:val="single"/>
        </w:rPr>
        <w:t>阶段</w:t>
      </w:r>
    </w:p>
    <w:p w14:paraId="5B3D7A0F" w14:textId="77777777" w:rsidR="008E5E5D" w:rsidRDefault="008E5E5D" w:rsidP="008502D4">
      <w:pPr>
        <w:pStyle w:val="a7"/>
        <w:ind w:firstLine="480"/>
      </w:pPr>
      <w:r w:rsidRPr="00D104F4">
        <w:rPr>
          <w:rFonts w:hint="eastAsia"/>
        </w:rPr>
        <w:t>REWRITE</w:t>
      </w:r>
      <w:r w:rsidRPr="00D104F4">
        <w:rPr>
          <w:rFonts w:hint="eastAsia"/>
        </w:rPr>
        <w:t>阶段为</w:t>
      </w:r>
      <w:r w:rsidRPr="00D104F4">
        <w:rPr>
          <w:rFonts w:hint="eastAsia"/>
        </w:rPr>
        <w:t>location</w:t>
      </w:r>
      <w:r w:rsidRPr="00D104F4">
        <w:rPr>
          <w:rFonts w:hint="eastAsia"/>
        </w:rPr>
        <w:t>级别的重写，这个阶段的</w:t>
      </w:r>
      <w:r w:rsidRPr="00D104F4">
        <w:rPr>
          <w:rFonts w:hint="eastAsia"/>
        </w:rPr>
        <w:t>checker</w:t>
      </w:r>
      <w:r w:rsidRPr="00D104F4">
        <w:rPr>
          <w:rFonts w:hint="eastAsia"/>
        </w:rPr>
        <w:t>和</w:t>
      </w:r>
      <w:r w:rsidRPr="00D104F4">
        <w:rPr>
          <w:rFonts w:hint="eastAsia"/>
        </w:rPr>
        <w:t>SERVER_REWRITE</w:t>
      </w:r>
      <w:r w:rsidRPr="00D104F4">
        <w:rPr>
          <w:rFonts w:hint="eastAsia"/>
        </w:rPr>
        <w:t>阶段的是同一个函数，而且</w:t>
      </w:r>
      <w:r w:rsidRPr="00D104F4">
        <w:rPr>
          <w:rFonts w:hint="eastAsia"/>
        </w:rPr>
        <w:t>Nginx</w:t>
      </w:r>
      <w:r w:rsidRPr="00D104F4">
        <w:rPr>
          <w:rFonts w:hint="eastAsia"/>
        </w:rPr>
        <w:t>的</w:t>
      </w:r>
      <w:r w:rsidRPr="00D104F4">
        <w:rPr>
          <w:rFonts w:hint="eastAsia"/>
        </w:rPr>
        <w:t>rewrite</w:t>
      </w:r>
      <w:r w:rsidRPr="00D104F4">
        <w:rPr>
          <w:rFonts w:hint="eastAsia"/>
        </w:rPr>
        <w:t>模块对这</w:t>
      </w:r>
      <w:r w:rsidRPr="00D104F4">
        <w:rPr>
          <w:rFonts w:hint="eastAsia"/>
        </w:rPr>
        <w:t>2</w:t>
      </w:r>
      <w:r w:rsidRPr="00D104F4">
        <w:rPr>
          <w:rFonts w:hint="eastAsia"/>
        </w:rPr>
        <w:t>个阶段注册的是同一个</w:t>
      </w:r>
      <w:r w:rsidRPr="00D104F4">
        <w:rPr>
          <w:rFonts w:hint="eastAsia"/>
        </w:rPr>
        <w:t>handler</w:t>
      </w:r>
      <w:r w:rsidRPr="00D104F4">
        <w:rPr>
          <w:rFonts w:hint="eastAsia"/>
        </w:rPr>
        <w:t>，</w:t>
      </w:r>
      <w:r w:rsidRPr="00D104F4">
        <w:rPr>
          <w:rFonts w:hint="eastAsia"/>
        </w:rPr>
        <w:t>2</w:t>
      </w:r>
      <w:r w:rsidRPr="00D104F4">
        <w:rPr>
          <w:rFonts w:hint="eastAsia"/>
        </w:rPr>
        <w:t>者唯一区别就是执行时机不一样，</w:t>
      </w:r>
      <w:r w:rsidRPr="00D104F4">
        <w:rPr>
          <w:rFonts w:hint="eastAsia"/>
        </w:rPr>
        <w:t>REWRITE</w:t>
      </w:r>
      <w:r w:rsidRPr="00D104F4">
        <w:rPr>
          <w:rFonts w:hint="eastAsia"/>
        </w:rPr>
        <w:t>阶段为</w:t>
      </w:r>
      <w:r w:rsidRPr="00D104F4">
        <w:rPr>
          <w:rFonts w:hint="eastAsia"/>
        </w:rPr>
        <w:t>location</w:t>
      </w:r>
      <w:r w:rsidRPr="00D104F4">
        <w:rPr>
          <w:rFonts w:hint="eastAsia"/>
        </w:rPr>
        <w:t>级别的重写，</w:t>
      </w:r>
      <w:r w:rsidRPr="00D104F4">
        <w:rPr>
          <w:rFonts w:hint="eastAsia"/>
        </w:rPr>
        <w:t>SERVER_REWRITE</w:t>
      </w:r>
      <w:r w:rsidRPr="00D104F4">
        <w:rPr>
          <w:rFonts w:hint="eastAsia"/>
        </w:rPr>
        <w:t>执行之后是</w:t>
      </w:r>
      <w:r w:rsidRPr="00D104F4">
        <w:rPr>
          <w:rFonts w:hint="eastAsia"/>
        </w:rPr>
        <w:t>FIND_CONFIG</w:t>
      </w:r>
      <w:r w:rsidRPr="00D104F4">
        <w:rPr>
          <w:rFonts w:hint="eastAsia"/>
        </w:rPr>
        <w:t>阶段，</w:t>
      </w:r>
      <w:r w:rsidRPr="00D104F4">
        <w:rPr>
          <w:rFonts w:hint="eastAsia"/>
        </w:rPr>
        <w:t>REWRITE</w:t>
      </w:r>
      <w:r w:rsidRPr="00D104F4">
        <w:rPr>
          <w:rFonts w:hint="eastAsia"/>
        </w:rPr>
        <w:t>阶段执行之后是</w:t>
      </w:r>
      <w:r w:rsidRPr="00D104F4">
        <w:rPr>
          <w:rFonts w:hint="eastAsia"/>
        </w:rPr>
        <w:t>POST_REWRITE</w:t>
      </w:r>
      <w:r w:rsidRPr="00D104F4">
        <w:rPr>
          <w:rFonts w:hint="eastAsia"/>
        </w:rPr>
        <w:t>阶段。</w:t>
      </w:r>
    </w:p>
    <w:p w14:paraId="608074E1" w14:textId="77777777" w:rsidR="008E5E5D" w:rsidRDefault="008E5E5D" w:rsidP="008502D4">
      <w:pPr>
        <w:pStyle w:val="a7"/>
        <w:ind w:firstLine="480"/>
      </w:pPr>
      <w:r>
        <w:rPr>
          <w:rFonts w:hint="eastAsia"/>
        </w:rPr>
        <w:t>在上述基础之上，</w:t>
      </w:r>
      <w:r>
        <w:t>我们</w:t>
      </w:r>
      <w:r>
        <w:rPr>
          <w:rFonts w:hint="eastAsia"/>
        </w:rPr>
        <w:t>做如下分析：</w:t>
      </w:r>
    </w:p>
    <w:p w14:paraId="3B10B700" w14:textId="022D777F" w:rsidR="008E5E5D" w:rsidRDefault="00DD4377" w:rsidP="008502D4">
      <w:pPr>
        <w:pStyle w:val="a7"/>
        <w:ind w:firstLine="480"/>
      </w:pPr>
      <w:r>
        <w:rPr>
          <w:rFonts w:hint="eastAsia"/>
        </w:rPr>
        <w:t>问题的原因：</w:t>
      </w:r>
      <w:r w:rsidR="008E5E5D">
        <w:rPr>
          <w:rFonts w:hint="eastAsia"/>
        </w:rPr>
        <w:t xml:space="preserve">location </w:t>
      </w:r>
      <w:r w:rsidR="008E5E5D">
        <w:rPr>
          <w:rFonts w:hint="eastAsia"/>
        </w:rPr>
        <w:t>中的</w:t>
      </w:r>
      <w:r w:rsidR="008E5E5D">
        <w:rPr>
          <w:rFonts w:hint="eastAsia"/>
        </w:rPr>
        <w:t>fastcgi</w:t>
      </w:r>
      <w:r w:rsidR="008E5E5D">
        <w:rPr>
          <w:rFonts w:hint="eastAsia"/>
        </w:rPr>
        <w:t>选择的</w:t>
      </w:r>
      <w:r w:rsidR="008E5E5D">
        <w:rPr>
          <w:rFonts w:hint="eastAsia"/>
        </w:rPr>
        <w:t>if</w:t>
      </w:r>
      <w:r w:rsidR="008E5E5D">
        <w:rPr>
          <w:rFonts w:hint="eastAsia"/>
        </w:rPr>
        <w:t>语句必须是放置在</w:t>
      </w:r>
      <w:r w:rsidR="008E5E5D">
        <w:rPr>
          <w:rFonts w:hint="eastAsia"/>
        </w:rPr>
        <w:t>location</w:t>
      </w:r>
      <w:r w:rsidR="008E5E5D">
        <w:rPr>
          <w:rFonts w:hint="eastAsia"/>
        </w:rPr>
        <w:t>中的，</w:t>
      </w:r>
      <w:r w:rsidR="008E5E5D">
        <w:t>但是</w:t>
      </w:r>
      <w:r w:rsidR="008E5E5D">
        <w:rPr>
          <w:rFonts w:hint="eastAsia"/>
        </w:rPr>
        <w:t>这就会导致</w:t>
      </w:r>
      <w:r w:rsidR="008E5E5D">
        <w:rPr>
          <w:rFonts w:hint="eastAsia"/>
        </w:rPr>
        <w:t>location</w:t>
      </w:r>
      <w:r w:rsidR="008E5E5D">
        <w:rPr>
          <w:rFonts w:hint="eastAsia"/>
        </w:rPr>
        <w:t>阶段的</w:t>
      </w:r>
      <w:r w:rsidR="008E5E5D">
        <w:rPr>
          <w:rFonts w:hint="eastAsia"/>
        </w:rPr>
        <w:t>rewrite</w:t>
      </w:r>
      <w:r w:rsidR="008E5E5D">
        <w:rPr>
          <w:rFonts w:hint="eastAsia"/>
        </w:rPr>
        <w:t>失效；</w:t>
      </w:r>
    </w:p>
    <w:p w14:paraId="18A73E01" w14:textId="5FD6DA6C" w:rsidR="008E5E5D" w:rsidRDefault="008E5E5D" w:rsidP="009359E9">
      <w:pPr>
        <w:pStyle w:val="a7"/>
        <w:ind w:firstLine="480"/>
      </w:pPr>
      <w:r>
        <w:rPr>
          <w:rFonts w:hint="eastAsia"/>
        </w:rPr>
        <w:t>解决方案：</w:t>
      </w:r>
      <w:r>
        <w:t>把</w:t>
      </w:r>
      <w:r>
        <w:rPr>
          <w:rFonts w:hint="eastAsia"/>
        </w:rPr>
        <w:t>location</w:t>
      </w:r>
      <w:r>
        <w:rPr>
          <w:rFonts w:hint="eastAsia"/>
        </w:rPr>
        <w:t>级别的</w:t>
      </w:r>
      <w:r>
        <w:rPr>
          <w:rFonts w:hint="eastAsia"/>
        </w:rPr>
        <w:t>rewrite</w:t>
      </w:r>
      <w:r>
        <w:rPr>
          <w:rFonts w:hint="eastAsia"/>
        </w:rPr>
        <w:t>提前到</w:t>
      </w:r>
      <w:r>
        <w:rPr>
          <w:rFonts w:hint="eastAsia"/>
        </w:rPr>
        <w:t>server</w:t>
      </w:r>
      <w:r>
        <w:rPr>
          <w:rFonts w:hint="eastAsia"/>
        </w:rPr>
        <w:t>级别的</w:t>
      </w:r>
      <w:r>
        <w:rPr>
          <w:rFonts w:hint="eastAsia"/>
        </w:rPr>
        <w:t>rewrite</w:t>
      </w:r>
      <w:r>
        <w:rPr>
          <w:rFonts w:hint="eastAsia"/>
        </w:rPr>
        <w:t>，</w:t>
      </w:r>
      <w:r>
        <w:t>这样</w:t>
      </w:r>
      <w:r>
        <w:rPr>
          <w:rFonts w:hint="eastAsia"/>
        </w:rPr>
        <w:t>就不会导致</w:t>
      </w:r>
      <w:r>
        <w:rPr>
          <w:rFonts w:hint="eastAsia"/>
        </w:rPr>
        <w:t>rewrite</w:t>
      </w:r>
      <w:r>
        <w:rPr>
          <w:rFonts w:hint="eastAsia"/>
        </w:rPr>
        <w:t>规则和流控库选择</w:t>
      </w:r>
      <w:r>
        <w:rPr>
          <w:rFonts w:hint="eastAsia"/>
        </w:rPr>
        <w:t>fast</w:t>
      </w:r>
      <w:r>
        <w:t>cgi</w:t>
      </w:r>
      <w:r>
        <w:rPr>
          <w:rFonts w:hint="eastAsia"/>
        </w:rPr>
        <w:t>的判断冲突。</w:t>
      </w:r>
      <w:r>
        <w:t>因为</w:t>
      </w:r>
      <w:r>
        <w:rPr>
          <w:rFonts w:hint="eastAsia"/>
        </w:rPr>
        <w:t>server</w:t>
      </w:r>
      <w:r>
        <w:rPr>
          <w:rFonts w:hint="eastAsia"/>
        </w:rPr>
        <w:t>级别的</w:t>
      </w:r>
      <w:r>
        <w:rPr>
          <w:rFonts w:hint="eastAsia"/>
        </w:rPr>
        <w:t>rewrite</w:t>
      </w:r>
      <w:r>
        <w:rPr>
          <w:rFonts w:hint="eastAsia"/>
        </w:rPr>
        <w:t>重写之后的</w:t>
      </w:r>
      <w:r>
        <w:rPr>
          <w:rFonts w:hint="eastAsia"/>
        </w:rPr>
        <w:t>uri</w:t>
      </w:r>
      <w:r>
        <w:rPr>
          <w:rFonts w:hint="eastAsia"/>
        </w:rPr>
        <w:t>都还是会进入到</w:t>
      </w:r>
      <w:r>
        <w:rPr>
          <w:rFonts w:hint="eastAsia"/>
        </w:rPr>
        <w:t xml:space="preserve">location /{} </w:t>
      </w:r>
      <w:r>
        <w:rPr>
          <w:rFonts w:hint="eastAsia"/>
        </w:rPr>
        <w:t>中，</w:t>
      </w:r>
      <w:r>
        <w:t>因此</w:t>
      </w:r>
      <w:r>
        <w:rPr>
          <w:rFonts w:hint="eastAsia"/>
        </w:rPr>
        <w:t>，</w:t>
      </w:r>
      <w:r>
        <w:t>并不会</w:t>
      </w:r>
      <w:r>
        <w:rPr>
          <w:rFonts w:hint="eastAsia"/>
        </w:rPr>
        <w:t>对线上的服务造成影响。</w:t>
      </w:r>
    </w:p>
    <w:p w14:paraId="63025B57" w14:textId="77777777" w:rsidR="008E5E5D" w:rsidRDefault="008E5E5D" w:rsidP="008502D4">
      <w:pPr>
        <w:pStyle w:val="a7"/>
        <w:ind w:firstLine="480"/>
      </w:pPr>
      <w:r>
        <w:br w:type="page"/>
      </w:r>
    </w:p>
    <w:p w14:paraId="6C771489" w14:textId="37C317D2" w:rsidR="008E5E5D" w:rsidRDefault="009359E9" w:rsidP="009359E9">
      <w:pPr>
        <w:pStyle w:val="1"/>
      </w:pPr>
      <w:bookmarkStart w:id="12" w:name="_Toc286950236"/>
      <w:r>
        <w:rPr>
          <w:rFonts w:hint="eastAsia"/>
        </w:rPr>
        <w:lastRenderedPageBreak/>
        <w:t xml:space="preserve">2 </w:t>
      </w:r>
      <w:r w:rsidR="008E5E5D">
        <w:rPr>
          <w:rFonts w:hint="eastAsia"/>
        </w:rPr>
        <w:t>到</w:t>
      </w:r>
      <w:r w:rsidR="008E5E5D" w:rsidRPr="00EA013C">
        <w:t>break</w:t>
      </w:r>
      <w:r w:rsidR="008E5E5D" w:rsidRPr="00EA013C">
        <w:rPr>
          <w:rFonts w:hint="eastAsia"/>
        </w:rPr>
        <w:t>的亲戚</w:t>
      </w:r>
      <w:r w:rsidR="008E5E5D" w:rsidRPr="00EA013C">
        <w:rPr>
          <w:rFonts w:hint="eastAsia"/>
        </w:rPr>
        <w:t>last</w:t>
      </w:r>
      <w:bookmarkEnd w:id="12"/>
    </w:p>
    <w:p w14:paraId="2F5BB63E" w14:textId="77777777" w:rsidR="008E5E5D" w:rsidRDefault="008E5E5D" w:rsidP="001909A3">
      <w:pPr>
        <w:pStyle w:val="a7"/>
        <w:ind w:firstLine="480"/>
      </w:pPr>
      <w:r w:rsidRPr="008D5A78">
        <w:rPr>
          <w:rFonts w:hint="eastAsia"/>
        </w:rPr>
        <w:t>借用刀郎的一句歌词来形容</w:t>
      </w:r>
      <w:r w:rsidRPr="008D5A78">
        <w:rPr>
          <w:rFonts w:hint="eastAsia"/>
        </w:rPr>
        <w:t>last</w:t>
      </w:r>
      <w:r>
        <w:rPr>
          <w:rFonts w:hint="eastAsia"/>
        </w:rPr>
        <w:t>的地位：如果那天你不知道我踩了多少坑，</w:t>
      </w:r>
      <w:r>
        <w:t>你就不会</w:t>
      </w:r>
      <w:r>
        <w:rPr>
          <w:rFonts w:hint="eastAsia"/>
        </w:rPr>
        <w:t>知道</w:t>
      </w:r>
      <w:r>
        <w:rPr>
          <w:rFonts w:hint="eastAsia"/>
        </w:rPr>
        <w:t>last</w:t>
      </w:r>
      <w:r>
        <w:rPr>
          <w:rFonts w:hint="eastAsia"/>
        </w:rPr>
        <w:t>有多么复杂。</w:t>
      </w:r>
    </w:p>
    <w:p w14:paraId="3CDA5F20" w14:textId="2AFE46B3" w:rsidR="00DA3502" w:rsidRDefault="00DA3502" w:rsidP="001909A3">
      <w:pPr>
        <w:pStyle w:val="a7"/>
        <w:ind w:firstLine="480"/>
      </w:pPr>
      <w:r>
        <w:rPr>
          <w:rFonts w:hint="eastAsia"/>
        </w:rPr>
        <w:t>官方文档对</w:t>
      </w:r>
      <w:r>
        <w:rPr>
          <w:rFonts w:hint="eastAsia"/>
        </w:rPr>
        <w:t>last</w:t>
      </w:r>
      <w:r>
        <w:rPr>
          <w:rFonts w:hint="eastAsia"/>
        </w:rPr>
        <w:t>指令的解释如下所示：</w:t>
      </w:r>
    </w:p>
    <w:p w14:paraId="6C6B46B5" w14:textId="039FCD65" w:rsidR="008E5E5D" w:rsidRDefault="008E5E5D" w:rsidP="001909A3">
      <w:pPr>
        <w:pStyle w:val="a7"/>
        <w:ind w:firstLine="480"/>
      </w:pPr>
      <w:r>
        <w:t>last</w:t>
      </w:r>
      <w:r w:rsidRPr="005C0491">
        <w:t>: stops processing the current set of ngx_http_rewrite_module directives and starts a search for a new lo</w:t>
      </w:r>
      <w:r>
        <w:t>cation matching the changed URI</w:t>
      </w:r>
      <w:r>
        <w:rPr>
          <w:rFonts w:hint="eastAsia"/>
        </w:rPr>
        <w:t>.</w:t>
      </w:r>
    </w:p>
    <w:p w14:paraId="6A8473F4" w14:textId="5C2EE174" w:rsidR="008E5E5D" w:rsidRDefault="008E5E5D" w:rsidP="001909A3">
      <w:pPr>
        <w:pStyle w:val="a7"/>
        <w:ind w:firstLine="480"/>
      </w:pPr>
      <w:r>
        <w:t xml:space="preserve">                       </w:t>
      </w:r>
      <w:r w:rsidR="001909A3">
        <w:t xml:space="preserve">                            </w:t>
      </w:r>
      <w:r>
        <w:t>--www.nginx.org</w:t>
      </w:r>
    </w:p>
    <w:p w14:paraId="76614E8C" w14:textId="0D8BFB3B" w:rsidR="008E5E5D" w:rsidRDefault="008E5E5D" w:rsidP="001909A3">
      <w:pPr>
        <w:pStyle w:val="a7"/>
        <w:ind w:firstLine="480"/>
      </w:pPr>
      <w:r>
        <w:rPr>
          <w:rFonts w:hint="eastAsia"/>
        </w:rPr>
        <w:t>由此可知，</w:t>
      </w:r>
      <w:r>
        <w:t>last</w:t>
      </w:r>
      <w:r>
        <w:rPr>
          <w:rFonts w:hint="eastAsia"/>
        </w:rPr>
        <w:t>提供给</w:t>
      </w:r>
      <w:r>
        <w:rPr>
          <w:rFonts w:hint="eastAsia"/>
        </w:rPr>
        <w:t>nginx</w:t>
      </w:r>
      <w:r>
        <w:rPr>
          <w:rFonts w:hint="eastAsia"/>
        </w:rPr>
        <w:t>一个从</w:t>
      </w:r>
      <w:r>
        <w:rPr>
          <w:rFonts w:hint="eastAsia"/>
        </w:rPr>
        <w:t>rewrite</w:t>
      </w:r>
      <w:r>
        <w:rPr>
          <w:rFonts w:hint="eastAsia"/>
        </w:rPr>
        <w:t>阶段调回到</w:t>
      </w:r>
      <w:r>
        <w:rPr>
          <w:rFonts w:hint="eastAsia"/>
        </w:rPr>
        <w:t>find_config</w:t>
      </w:r>
      <w:r>
        <w:rPr>
          <w:rFonts w:hint="eastAsia"/>
        </w:rPr>
        <w:t>阶段的机会。这种设计在某些时候会给</w:t>
      </w:r>
      <w:r>
        <w:rPr>
          <w:rFonts w:hint="eastAsia"/>
        </w:rPr>
        <w:t>web</w:t>
      </w:r>
      <w:r>
        <w:t>server</w:t>
      </w:r>
      <w:r>
        <w:rPr>
          <w:rFonts w:hint="eastAsia"/>
        </w:rPr>
        <w:t>的运维人员带来很大的便利。</w:t>
      </w:r>
      <w:r>
        <w:t>但是</w:t>
      </w:r>
      <w:r>
        <w:rPr>
          <w:rFonts w:hint="eastAsia"/>
        </w:rPr>
        <w:t>利弊相随，如果掌握不好，也会带来极大的不利影响。</w:t>
      </w:r>
    </w:p>
    <w:p w14:paraId="0E0F5B2E" w14:textId="245FA092" w:rsidR="008E5E5D" w:rsidRDefault="008E5E5D" w:rsidP="001909A3">
      <w:pPr>
        <w:pStyle w:val="a7"/>
        <w:ind w:firstLine="480"/>
      </w:pPr>
      <w:r>
        <w:rPr>
          <w:rFonts w:hint="eastAsia"/>
        </w:rPr>
        <w:t>nginx</w:t>
      </w:r>
      <w:r>
        <w:rPr>
          <w:rFonts w:hint="eastAsia"/>
        </w:rPr>
        <w:t>中</w:t>
      </w:r>
      <w:r>
        <w:rPr>
          <w:rFonts w:hint="eastAsia"/>
        </w:rPr>
        <w:t>rewrite</w:t>
      </w:r>
      <w:r>
        <w:rPr>
          <w:rFonts w:hint="eastAsia"/>
        </w:rPr>
        <w:t>的</w:t>
      </w:r>
      <w:r>
        <w:rPr>
          <w:rFonts w:hint="eastAsia"/>
        </w:rPr>
        <w:t>last</w:t>
      </w:r>
      <w:r>
        <w:rPr>
          <w:rFonts w:hint="eastAsia"/>
        </w:rPr>
        <w:t>标示，</w:t>
      </w:r>
      <w:r>
        <w:t>类似</w:t>
      </w:r>
      <w:r>
        <w:rPr>
          <w:rFonts w:hint="eastAsia"/>
        </w:rPr>
        <w:t>于</w:t>
      </w:r>
      <w:r>
        <w:rPr>
          <w:rFonts w:hint="eastAsia"/>
        </w:rPr>
        <w:t>C/C++</w:t>
      </w:r>
      <w:r>
        <w:rPr>
          <w:rFonts w:hint="eastAsia"/>
        </w:rPr>
        <w:t>语言中的</w:t>
      </w:r>
      <w:r>
        <w:rPr>
          <w:rFonts w:hint="eastAsia"/>
        </w:rPr>
        <w:t>goto</w:t>
      </w:r>
      <w:r>
        <w:rPr>
          <w:rFonts w:hint="eastAsia"/>
        </w:rPr>
        <w:t>语句，</w:t>
      </w:r>
      <w:r>
        <w:t>其利弊</w:t>
      </w:r>
      <w:r>
        <w:rPr>
          <w:rFonts w:hint="eastAsia"/>
        </w:rPr>
        <w:t>也类似于</w:t>
      </w:r>
      <w:r>
        <w:rPr>
          <w:rFonts w:hint="eastAsia"/>
        </w:rPr>
        <w:t>goto</w:t>
      </w:r>
      <w:r>
        <w:rPr>
          <w:rFonts w:hint="eastAsia"/>
        </w:rPr>
        <w:t>语句。</w:t>
      </w:r>
    </w:p>
    <w:p w14:paraId="7E29B32C" w14:textId="4E31C2FA" w:rsidR="008E5E5D" w:rsidRDefault="008E5E5D" w:rsidP="001909A3">
      <w:pPr>
        <w:pStyle w:val="a7"/>
        <w:ind w:firstLine="480"/>
      </w:pPr>
      <w:r>
        <w:rPr>
          <w:rFonts w:hint="eastAsia"/>
        </w:rPr>
        <w:t>last</w:t>
      </w:r>
      <w:r>
        <w:rPr>
          <w:rFonts w:hint="eastAsia"/>
        </w:rPr>
        <w:t>给了</w:t>
      </w:r>
      <w:r>
        <w:rPr>
          <w:rFonts w:hint="eastAsia"/>
        </w:rPr>
        <w:t>nginx</w:t>
      </w:r>
      <w:r>
        <w:rPr>
          <w:rFonts w:hint="eastAsia"/>
        </w:rPr>
        <w:t>一个从跳出当前</w:t>
      </w:r>
      <w:r>
        <w:rPr>
          <w:rFonts w:hint="eastAsia"/>
        </w:rPr>
        <w:t>location</w:t>
      </w:r>
      <w:r>
        <w:rPr>
          <w:rFonts w:hint="eastAsia"/>
        </w:rPr>
        <w:t>域，</w:t>
      </w:r>
      <w:r>
        <w:t>进入</w:t>
      </w:r>
      <w:r>
        <w:rPr>
          <w:rFonts w:hint="eastAsia"/>
        </w:rPr>
        <w:t>另一个</w:t>
      </w:r>
      <w:r>
        <w:rPr>
          <w:rFonts w:hint="eastAsia"/>
        </w:rPr>
        <w:t>location</w:t>
      </w:r>
      <w:r>
        <w:rPr>
          <w:rFonts w:hint="eastAsia"/>
        </w:rPr>
        <w:t>域的机会，</w:t>
      </w:r>
      <w:r>
        <w:t>但是</w:t>
      </w:r>
      <w:r>
        <w:rPr>
          <w:rFonts w:hint="eastAsia"/>
        </w:rPr>
        <w:t>随着带来的弊端有如下</w:t>
      </w:r>
      <w:r>
        <w:rPr>
          <w:rFonts w:hint="eastAsia"/>
        </w:rPr>
        <w:t>3</w:t>
      </w:r>
      <w:r>
        <w:rPr>
          <w:rFonts w:hint="eastAsia"/>
        </w:rPr>
        <w:t>点：</w:t>
      </w:r>
    </w:p>
    <w:p w14:paraId="20CB996B" w14:textId="6611C1AA" w:rsidR="008E5E5D" w:rsidRDefault="008E5E5D" w:rsidP="001909A3">
      <w:pPr>
        <w:pStyle w:val="a7"/>
        <w:ind w:firstLine="480"/>
      </w:pPr>
      <w:r>
        <w:rPr>
          <w:rFonts w:hint="eastAsia"/>
        </w:rPr>
        <w:t>（</w:t>
      </w:r>
      <w:r>
        <w:rPr>
          <w:rFonts w:hint="eastAsia"/>
        </w:rPr>
        <w:t>1</w:t>
      </w:r>
      <w:r>
        <w:t>）</w:t>
      </w:r>
      <w:r>
        <w:rPr>
          <w:rFonts w:hint="eastAsia"/>
        </w:rPr>
        <w:t>跳来跳去，降低</w:t>
      </w:r>
      <w:r>
        <w:rPr>
          <w:rFonts w:hint="eastAsia"/>
        </w:rPr>
        <w:t>nginx</w:t>
      </w:r>
      <w:r>
        <w:rPr>
          <w:rFonts w:hint="eastAsia"/>
        </w:rPr>
        <w:t>的性能；</w:t>
      </w:r>
    </w:p>
    <w:p w14:paraId="3DC97038" w14:textId="523F9696" w:rsidR="008E5E5D" w:rsidRDefault="008E5E5D" w:rsidP="001909A3">
      <w:pPr>
        <w:pStyle w:val="a7"/>
        <w:ind w:firstLine="480"/>
      </w:pPr>
      <w:r>
        <w:rPr>
          <w:rFonts w:hint="eastAsia"/>
        </w:rPr>
        <w:t>（</w:t>
      </w:r>
      <w:r>
        <w:rPr>
          <w:rFonts w:hint="eastAsia"/>
        </w:rPr>
        <w:t>2</w:t>
      </w:r>
      <w:r>
        <w:t>）</w:t>
      </w:r>
      <w:r>
        <w:rPr>
          <w:rFonts w:hint="eastAsia"/>
        </w:rPr>
        <w:t>容易导致路由死循环；</w:t>
      </w:r>
    </w:p>
    <w:p w14:paraId="73E2DFB8" w14:textId="6C80CDAF" w:rsidR="008E5E5D" w:rsidRDefault="008E5E5D" w:rsidP="001909A3">
      <w:pPr>
        <w:pStyle w:val="a7"/>
        <w:ind w:firstLine="480"/>
      </w:pPr>
      <w:r>
        <w:rPr>
          <w:rFonts w:hint="eastAsia"/>
        </w:rPr>
        <w:t>（</w:t>
      </w:r>
      <w:r>
        <w:rPr>
          <w:rFonts w:hint="eastAsia"/>
        </w:rPr>
        <w:t>3</w:t>
      </w:r>
      <w:r>
        <w:t>）</w:t>
      </w:r>
      <w:r>
        <w:rPr>
          <w:rFonts w:hint="eastAsia"/>
        </w:rPr>
        <w:t>升级维护代价太大，</w:t>
      </w:r>
      <w:r>
        <w:t>因为</w:t>
      </w:r>
      <w:r>
        <w:rPr>
          <w:rFonts w:hint="eastAsia"/>
        </w:rPr>
        <w:t>单看一条</w:t>
      </w:r>
      <w:r>
        <w:rPr>
          <w:rFonts w:hint="eastAsia"/>
        </w:rPr>
        <w:t>rewrite</w:t>
      </w:r>
      <w:r>
        <w:rPr>
          <w:rFonts w:hint="eastAsia"/>
        </w:rPr>
        <w:t>规则，无法知道某个</w:t>
      </w:r>
      <w:r>
        <w:rPr>
          <w:rFonts w:hint="eastAsia"/>
        </w:rPr>
        <w:t>url</w:t>
      </w:r>
      <w:r>
        <w:rPr>
          <w:rFonts w:hint="eastAsia"/>
        </w:rPr>
        <w:t>最终路由到什么地方；</w:t>
      </w:r>
    </w:p>
    <w:p w14:paraId="61AD8BB4" w14:textId="5C4C1037" w:rsidR="008E5E5D" w:rsidRPr="00C5064D" w:rsidRDefault="008E5E5D" w:rsidP="001909A3">
      <w:pPr>
        <w:pStyle w:val="2"/>
        <w:spacing w:after="240"/>
      </w:pPr>
      <w:bookmarkStart w:id="13" w:name="_Toc286950237"/>
      <w:r w:rsidRPr="00C5064D">
        <w:t>nginx</w:t>
      </w:r>
      <w:r w:rsidRPr="00C5064D">
        <w:rPr>
          <w:rFonts w:hint="eastAsia"/>
        </w:rPr>
        <w:t>中内部路由</w:t>
      </w:r>
      <w:r>
        <w:t>—</w:t>
      </w:r>
      <w:r>
        <w:rPr>
          <w:rFonts w:hint="eastAsia"/>
        </w:rPr>
        <w:t>源码面前了无秘密</w:t>
      </w:r>
      <w:bookmarkEnd w:id="13"/>
    </w:p>
    <w:p w14:paraId="59D56DF4" w14:textId="6D16E57F" w:rsidR="008E5E5D" w:rsidRDefault="008E5E5D" w:rsidP="008502D4">
      <w:pPr>
        <w:pStyle w:val="a7"/>
        <w:ind w:firstLine="480"/>
      </w:pPr>
      <w:r>
        <w:rPr>
          <w:rFonts w:hint="eastAsia"/>
        </w:rPr>
        <w:t>在</w:t>
      </w:r>
      <w:r>
        <w:rPr>
          <w:rFonts w:hint="eastAsia"/>
        </w:rPr>
        <w:t>ngx_http_request.h</w:t>
      </w:r>
      <w:r>
        <w:rPr>
          <w:rFonts w:hint="eastAsia"/>
        </w:rPr>
        <w:t>文件中的</w:t>
      </w:r>
      <w:r>
        <w:rPr>
          <w:rFonts w:hint="eastAsia"/>
        </w:rPr>
        <w:t>ngx_</w:t>
      </w:r>
      <w:r>
        <w:t>http_request_s</w:t>
      </w:r>
      <w:r>
        <w:rPr>
          <w:rFonts w:hint="eastAsia"/>
        </w:rPr>
        <w:t>结构体中存在一个接口体成员：</w:t>
      </w:r>
      <w:r>
        <w:t>uri_changes</w:t>
      </w:r>
      <w:r>
        <w:rPr>
          <w:rFonts w:hint="eastAsia"/>
        </w:rPr>
        <w:t>，该成员表示一个</w:t>
      </w:r>
      <w:r>
        <w:rPr>
          <w:rFonts w:hint="eastAsia"/>
        </w:rPr>
        <w:t>http</w:t>
      </w:r>
      <w:r>
        <w:rPr>
          <w:rFonts w:hint="eastAsia"/>
        </w:rPr>
        <w:t>请求在</w:t>
      </w:r>
      <w:r>
        <w:rPr>
          <w:rFonts w:hint="eastAsia"/>
        </w:rPr>
        <w:t>nginx</w:t>
      </w:r>
      <w:r>
        <w:rPr>
          <w:rFonts w:hint="eastAsia"/>
        </w:rPr>
        <w:t>内部的</w:t>
      </w:r>
      <w:r>
        <w:rPr>
          <w:rFonts w:hint="eastAsia"/>
        </w:rPr>
        <w:t>r</w:t>
      </w:r>
      <w:r>
        <w:t>ewrite</w:t>
      </w:r>
      <w:r>
        <w:rPr>
          <w:rFonts w:hint="eastAsia"/>
        </w:rPr>
        <w:t>次数。</w:t>
      </w:r>
    </w:p>
    <w:p w14:paraId="6BE80341"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5E16EB0F" wp14:editId="304477B1">
            <wp:extent cx="5153025" cy="685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685800"/>
                    </a:xfrm>
                    <a:prstGeom prst="rect">
                      <a:avLst/>
                    </a:prstGeom>
                  </pic:spPr>
                </pic:pic>
              </a:graphicData>
            </a:graphic>
          </wp:inline>
        </w:drawing>
      </w:r>
    </w:p>
    <w:p w14:paraId="3ED1B7BE" w14:textId="226F18F9" w:rsidR="008E5E5D" w:rsidRDefault="008E5E5D" w:rsidP="008502D4">
      <w:pPr>
        <w:pStyle w:val="a7"/>
        <w:ind w:firstLine="480"/>
      </w:pPr>
      <w:r>
        <w:rPr>
          <w:rFonts w:hint="eastAsia"/>
        </w:rPr>
        <w:t>可见</w:t>
      </w:r>
      <w:r>
        <w:rPr>
          <w:rFonts w:hint="eastAsia"/>
        </w:rPr>
        <w:t>uri</w:t>
      </w:r>
      <w:r>
        <w:t>_changes</w:t>
      </w:r>
      <w:r>
        <w:rPr>
          <w:rFonts w:hint="eastAsia"/>
        </w:rPr>
        <w:t>是一个</w:t>
      </w:r>
      <w:r>
        <w:rPr>
          <w:rFonts w:hint="eastAsia"/>
        </w:rPr>
        <w:t>4</w:t>
      </w:r>
      <w:r>
        <w:rPr>
          <w:rFonts w:hint="eastAsia"/>
        </w:rPr>
        <w:t>位表示的整数，</w:t>
      </w:r>
      <w:r>
        <w:t>也就是</w:t>
      </w:r>
      <w:r>
        <w:rPr>
          <w:rFonts w:hint="eastAsia"/>
        </w:rPr>
        <w:t>最大可表示到</w:t>
      </w:r>
      <w:r>
        <w:rPr>
          <w:rFonts w:hint="eastAsia"/>
        </w:rPr>
        <w:t>16</w:t>
      </w:r>
      <w:r>
        <w:rPr>
          <w:rFonts w:hint="eastAsia"/>
        </w:rPr>
        <w:t>。</w:t>
      </w:r>
    </w:p>
    <w:p w14:paraId="0E82D9DB" w14:textId="1B1DC839" w:rsidR="008E5E5D" w:rsidRDefault="008E5E5D" w:rsidP="008502D4">
      <w:pPr>
        <w:pStyle w:val="a7"/>
        <w:ind w:firstLine="480"/>
      </w:pPr>
      <w:r>
        <w:rPr>
          <w:rFonts w:hint="eastAsia"/>
        </w:rPr>
        <w:t>在</w:t>
      </w:r>
      <w:r>
        <w:rPr>
          <w:rFonts w:hint="eastAsia"/>
        </w:rPr>
        <w:t>ngx_http_request.h</w:t>
      </w:r>
      <w:r>
        <w:rPr>
          <w:rFonts w:hint="eastAsia"/>
        </w:rPr>
        <w:t>中，</w:t>
      </w:r>
      <w:r>
        <w:t>还定义</w:t>
      </w:r>
      <w:r>
        <w:rPr>
          <w:rFonts w:hint="eastAsia"/>
        </w:rPr>
        <w:t>了一个常量，</w:t>
      </w:r>
      <w:r>
        <w:rPr>
          <w:rFonts w:hint="eastAsia"/>
        </w:rPr>
        <w:t>NGX</w:t>
      </w:r>
      <w:r>
        <w:t>_HTTP_MAX_URI_CHANGES</w:t>
      </w:r>
      <w:r>
        <w:rPr>
          <w:rFonts w:hint="eastAsia"/>
        </w:rPr>
        <w:t>，</w:t>
      </w:r>
      <w:r>
        <w:t>用来</w:t>
      </w:r>
      <w:r>
        <w:rPr>
          <w:rFonts w:hint="eastAsia"/>
        </w:rPr>
        <w:t>限制内部路由的次数。从而避免某个请求在</w:t>
      </w:r>
      <w:r>
        <w:rPr>
          <w:rFonts w:hint="eastAsia"/>
        </w:rPr>
        <w:t>nginx</w:t>
      </w:r>
      <w:r>
        <w:rPr>
          <w:rFonts w:hint="eastAsia"/>
        </w:rPr>
        <w:t>内部陷入死循环。</w:t>
      </w:r>
    </w:p>
    <w:p w14:paraId="4CEC5444" w14:textId="77777777" w:rsidR="008E5E5D" w:rsidRDefault="008E5E5D" w:rsidP="008502D4">
      <w:pPr>
        <w:pStyle w:val="a7"/>
        <w:ind w:firstLine="480"/>
        <w:rPr>
          <w:rFonts w:ascii="YaHei Consolas Hybrid" w:eastAsia="YaHei Consolas Hybrid" w:hAnsi="YaHei Consolas Hybrid"/>
          <w:szCs w:val="21"/>
        </w:rPr>
      </w:pPr>
      <w:r>
        <w:rPr>
          <w:noProof/>
        </w:rPr>
        <w:lastRenderedPageBreak/>
        <w:drawing>
          <wp:inline distT="0" distB="0" distL="0" distR="0" wp14:anchorId="4DB09897" wp14:editId="0ADACA27">
            <wp:extent cx="420052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495300"/>
                    </a:xfrm>
                    <a:prstGeom prst="rect">
                      <a:avLst/>
                    </a:prstGeom>
                  </pic:spPr>
                </pic:pic>
              </a:graphicData>
            </a:graphic>
          </wp:inline>
        </w:drawing>
      </w:r>
    </w:p>
    <w:p w14:paraId="216986E7" w14:textId="6096FC49" w:rsidR="008E5E5D" w:rsidRDefault="008E5E5D" w:rsidP="008502D4">
      <w:pPr>
        <w:pStyle w:val="a7"/>
        <w:ind w:firstLine="480"/>
      </w:pPr>
      <w:r>
        <w:rPr>
          <w:rFonts w:hint="eastAsia"/>
        </w:rPr>
        <w:t>在</w:t>
      </w:r>
      <w:r>
        <w:rPr>
          <w:rFonts w:hint="eastAsia"/>
        </w:rPr>
        <w:t>ngx_http_request.c</w:t>
      </w:r>
      <w:r>
        <w:rPr>
          <w:rFonts w:hint="eastAsia"/>
        </w:rPr>
        <w:t>文件的</w:t>
      </w:r>
      <w:r>
        <w:rPr>
          <w:rFonts w:hint="eastAsia"/>
        </w:rPr>
        <w:t>ngx_http_create_request()</w:t>
      </w:r>
      <w:r>
        <w:t>{}</w:t>
      </w:r>
      <w:r>
        <w:rPr>
          <w:rFonts w:hint="eastAsia"/>
        </w:rPr>
        <w:t>函数中，</w:t>
      </w:r>
      <w:r>
        <w:t>nginx</w:t>
      </w:r>
      <w:r>
        <w:rPr>
          <w:rFonts w:hint="eastAsia"/>
        </w:rPr>
        <w:t>对</w:t>
      </w:r>
      <w:r>
        <w:rPr>
          <w:rFonts w:hint="eastAsia"/>
        </w:rPr>
        <w:t>uri</w:t>
      </w:r>
      <w:r>
        <w:t>_changes</w:t>
      </w:r>
      <w:r>
        <w:rPr>
          <w:rFonts w:hint="eastAsia"/>
        </w:rPr>
        <w:t>变量进行了初始化。</w:t>
      </w:r>
    </w:p>
    <w:p w14:paraId="6869095B"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0689DFDC" wp14:editId="725DBC68">
            <wp:extent cx="4648200" cy="638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638175"/>
                    </a:xfrm>
                    <a:prstGeom prst="rect">
                      <a:avLst/>
                    </a:prstGeom>
                  </pic:spPr>
                </pic:pic>
              </a:graphicData>
            </a:graphic>
          </wp:inline>
        </w:drawing>
      </w:r>
    </w:p>
    <w:p w14:paraId="2098E62A" w14:textId="1B596499" w:rsidR="008E5E5D" w:rsidRDefault="008E5E5D" w:rsidP="008502D4">
      <w:pPr>
        <w:pStyle w:val="a7"/>
        <w:ind w:firstLine="480"/>
      </w:pPr>
      <w:r>
        <w:rPr>
          <w:rFonts w:hint="eastAsia"/>
        </w:rPr>
        <w:t>接下来我们想一下，</w:t>
      </w:r>
      <w:r>
        <w:t>什么</w:t>
      </w:r>
      <w:r>
        <w:rPr>
          <w:rFonts w:hint="eastAsia"/>
        </w:rPr>
        <w:t>时候</w:t>
      </w:r>
      <w:r>
        <w:rPr>
          <w:rFonts w:hint="eastAsia"/>
        </w:rPr>
        <w:t>r</w:t>
      </w:r>
      <w:r>
        <w:t>-&gt;uri_changes</w:t>
      </w:r>
      <w:r>
        <w:rPr>
          <w:rFonts w:hint="eastAsia"/>
        </w:rPr>
        <w:t>会变化呢？</w:t>
      </w:r>
      <w:r>
        <w:t>大致</w:t>
      </w:r>
      <w:r>
        <w:rPr>
          <w:rFonts w:hint="eastAsia"/>
        </w:rPr>
        <w:t>有如下几种情况：</w:t>
      </w:r>
    </w:p>
    <w:p w14:paraId="24C2A7A3" w14:textId="4F750085" w:rsidR="008E5E5D" w:rsidRDefault="008E5E5D" w:rsidP="008502D4">
      <w:pPr>
        <w:pStyle w:val="a7"/>
        <w:ind w:firstLine="480"/>
      </w:pPr>
      <w:r>
        <w:rPr>
          <w:rFonts w:hint="eastAsia"/>
        </w:rPr>
        <w:t>在</w:t>
      </w:r>
      <w:r>
        <w:rPr>
          <w:rFonts w:hint="eastAsia"/>
        </w:rPr>
        <w:t>nginx</w:t>
      </w:r>
      <w:r>
        <w:rPr>
          <w:rFonts w:hint="eastAsia"/>
        </w:rPr>
        <w:t>的</w:t>
      </w:r>
      <w:r>
        <w:rPr>
          <w:rFonts w:hint="eastAsia"/>
        </w:rPr>
        <w:t>rewrite</w:t>
      </w:r>
      <w:r>
        <w:t xml:space="preserve"> post </w:t>
      </w:r>
      <w:r>
        <w:rPr>
          <w:rFonts w:hint="eastAsia"/>
        </w:rPr>
        <w:t>阶段绑定的（</w:t>
      </w:r>
      <w:r w:rsidRPr="003576F9">
        <w:t>ngx_http_core_post_rewrite_phase</w:t>
      </w:r>
      <w:r>
        <w:t>）</w:t>
      </w:r>
      <w:r>
        <w:rPr>
          <w:rFonts w:hint="eastAsia"/>
        </w:rPr>
        <w:t>函数中，</w:t>
      </w:r>
      <w:r>
        <w:rPr>
          <w:rFonts w:hint="eastAsia"/>
        </w:rPr>
        <w:t>r</w:t>
      </w:r>
      <w:r>
        <w:t>-&gt;uri_changes</w:t>
      </w:r>
      <w:r>
        <w:rPr>
          <w:rFonts w:hint="eastAsia"/>
        </w:rPr>
        <w:t>会做如下操作：</w:t>
      </w:r>
    </w:p>
    <w:p w14:paraId="5AA5CB8A"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1111D88C" wp14:editId="74AD2296">
            <wp:extent cx="5274310" cy="1300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00480"/>
                    </a:xfrm>
                    <a:prstGeom prst="rect">
                      <a:avLst/>
                    </a:prstGeom>
                  </pic:spPr>
                </pic:pic>
              </a:graphicData>
            </a:graphic>
          </wp:inline>
        </w:drawing>
      </w:r>
    </w:p>
    <w:p w14:paraId="257E573C" w14:textId="56A1DE55" w:rsidR="008E5E5D" w:rsidRDefault="008E5E5D" w:rsidP="008502D4">
      <w:pPr>
        <w:pStyle w:val="a7"/>
        <w:ind w:firstLine="480"/>
      </w:pPr>
      <w:r>
        <w:rPr>
          <w:rFonts w:hint="eastAsia"/>
        </w:rPr>
        <w:t>在</w:t>
      </w:r>
      <w:r>
        <w:t>rewrite post</w:t>
      </w:r>
      <w:r>
        <w:rPr>
          <w:rFonts w:hint="eastAsia"/>
        </w:rPr>
        <w:t>阶段，</w:t>
      </w:r>
      <w:r>
        <w:rPr>
          <w:rFonts w:hint="eastAsia"/>
        </w:rPr>
        <w:t>last</w:t>
      </w:r>
      <w:r>
        <w:rPr>
          <w:rFonts w:hint="eastAsia"/>
        </w:rPr>
        <w:t>字段会使得某个请求有机会跳出该</w:t>
      </w:r>
      <w:r>
        <w:rPr>
          <w:rFonts w:hint="eastAsia"/>
        </w:rPr>
        <w:t>location</w:t>
      </w:r>
      <w:r>
        <w:rPr>
          <w:rFonts w:hint="eastAsia"/>
        </w:rPr>
        <w:t>，</w:t>
      </w:r>
      <w:r>
        <w:t>从而</w:t>
      </w:r>
      <w:r>
        <w:rPr>
          <w:rFonts w:hint="eastAsia"/>
        </w:rPr>
        <w:t>重新从</w:t>
      </w:r>
      <w:r>
        <w:rPr>
          <w:rFonts w:hint="eastAsia"/>
        </w:rPr>
        <w:t>find</w:t>
      </w:r>
      <w:r>
        <w:t xml:space="preserve"> config</w:t>
      </w:r>
      <w:r>
        <w:rPr>
          <w:rFonts w:hint="eastAsia"/>
        </w:rPr>
        <w:t>阶段开始进入一个新的</w:t>
      </w:r>
      <w:r>
        <w:rPr>
          <w:rFonts w:hint="eastAsia"/>
        </w:rPr>
        <w:t>location</w:t>
      </w:r>
      <w:r>
        <w:rPr>
          <w:rFonts w:hint="eastAsia"/>
        </w:rPr>
        <w:t>，</w:t>
      </w:r>
      <w:r>
        <w:t>这</w:t>
      </w:r>
      <w:r>
        <w:rPr>
          <w:rFonts w:hint="eastAsia"/>
        </w:rPr>
        <w:t>也使得</w:t>
      </w:r>
      <w:r w:rsidRPr="003576F9">
        <w:t>ngx_http_core_post_rewrite_phase</w:t>
      </w:r>
      <w:r>
        <w:rPr>
          <w:rFonts w:hint="eastAsia"/>
        </w:rPr>
        <w:t>函数有机会执行多次，</w:t>
      </w:r>
      <w:r>
        <w:t>从而</w:t>
      </w:r>
      <w:r>
        <w:rPr>
          <w:rFonts w:hint="eastAsia"/>
        </w:rPr>
        <w:t>使得</w:t>
      </w:r>
      <w:r>
        <w:rPr>
          <w:rFonts w:hint="eastAsia"/>
        </w:rPr>
        <w:t>r</w:t>
      </w:r>
      <w:r>
        <w:t>-&gt;uri_changes</w:t>
      </w:r>
      <w:r>
        <w:rPr>
          <w:rFonts w:hint="eastAsia"/>
        </w:rPr>
        <w:t>的值降到</w:t>
      </w:r>
      <w:r>
        <w:rPr>
          <w:rFonts w:hint="eastAsia"/>
        </w:rPr>
        <w:t>0</w:t>
      </w:r>
      <w:r>
        <w:rPr>
          <w:rFonts w:hint="eastAsia"/>
        </w:rPr>
        <w:t>。这从某种程度上讲，</w:t>
      </w:r>
      <w:r>
        <w:t>也是</w:t>
      </w:r>
      <w:r>
        <w:rPr>
          <w:rFonts w:hint="eastAsia"/>
        </w:rPr>
        <w:t>nginx</w:t>
      </w:r>
      <w:r>
        <w:rPr>
          <w:rFonts w:hint="eastAsia"/>
        </w:rPr>
        <w:t>为了避免</w:t>
      </w:r>
      <w:r>
        <w:rPr>
          <w:rFonts w:hint="eastAsia"/>
        </w:rPr>
        <w:t>rewrite</w:t>
      </w:r>
      <w:r>
        <w:rPr>
          <w:rFonts w:hint="eastAsia"/>
        </w:rPr>
        <w:t>循环带来的服务器性能的空耗而进行的优化。</w:t>
      </w:r>
      <w:r>
        <w:t>从</w:t>
      </w:r>
      <w:r>
        <w:rPr>
          <w:rFonts w:hint="eastAsia"/>
        </w:rPr>
        <w:t>另一种程度上讲，</w:t>
      </w:r>
      <w:r>
        <w:t>也是</w:t>
      </w:r>
      <w:r>
        <w:rPr>
          <w:rFonts w:hint="eastAsia"/>
        </w:rPr>
        <w:t>last</w:t>
      </w:r>
      <w:r>
        <w:rPr>
          <w:rFonts w:hint="eastAsia"/>
        </w:rPr>
        <w:t>表示的弊端。</w:t>
      </w:r>
    </w:p>
    <w:p w14:paraId="7AE55410" w14:textId="6AE2ABEA" w:rsidR="008E5E5D" w:rsidRDefault="008E5E5D" w:rsidP="008502D4">
      <w:pPr>
        <w:pStyle w:val="a7"/>
        <w:ind w:firstLine="480"/>
      </w:pPr>
      <w:r>
        <w:rPr>
          <w:rFonts w:hint="eastAsia"/>
        </w:rPr>
        <w:t>如果大家想看到更有趣的事情，</w:t>
      </w:r>
      <w:r>
        <w:t>那么</w:t>
      </w:r>
      <w:r>
        <w:rPr>
          <w:rFonts w:hint="eastAsia"/>
        </w:rPr>
        <w:t>可以对</w:t>
      </w:r>
      <w:r w:rsidRPr="003576F9">
        <w:t>ngx_http_core_post_rewrite_phase</w:t>
      </w:r>
      <w:r>
        <w:rPr>
          <w:rFonts w:hint="eastAsia"/>
        </w:rPr>
        <w:t>函数做一个小小的改动，</w:t>
      </w:r>
      <w:r>
        <w:t>把</w:t>
      </w:r>
      <w:r>
        <w:rPr>
          <w:rFonts w:hint="eastAsia"/>
        </w:rPr>
        <w:t>，</w:t>
      </w:r>
      <w:r>
        <w:t>第</w:t>
      </w:r>
      <w:r>
        <w:rPr>
          <w:rFonts w:hint="eastAsia"/>
        </w:rPr>
        <w:t>1080</w:t>
      </w:r>
      <w:r>
        <w:rPr>
          <w:rFonts w:hint="eastAsia"/>
        </w:rPr>
        <w:t>行的</w:t>
      </w:r>
      <w:r>
        <w:t>r-&gt;uri_changes--;</w:t>
      </w:r>
      <w:r>
        <w:rPr>
          <w:rFonts w:hint="eastAsia"/>
        </w:rPr>
        <w:t>改成</w:t>
      </w:r>
      <w:r>
        <w:rPr>
          <w:rFonts w:hint="eastAsia"/>
        </w:rPr>
        <w:t>r-&gt;uri_changes=</w:t>
      </w:r>
      <w:r w:rsidRPr="006450AB">
        <w:rPr>
          <w:rFonts w:hint="eastAsia"/>
        </w:rPr>
        <w:t xml:space="preserve"> </w:t>
      </w:r>
      <w:r>
        <w:rPr>
          <w:rFonts w:hint="eastAsia"/>
        </w:rPr>
        <w:t>NGX</w:t>
      </w:r>
      <w:r>
        <w:t>_HTTP_MAX_URI_CHANGES</w:t>
      </w:r>
      <w:r>
        <w:rPr>
          <w:rFonts w:hint="eastAsia"/>
        </w:rPr>
        <w:t>，从而屏蔽</w:t>
      </w:r>
      <w:r>
        <w:rPr>
          <w:rFonts w:hint="eastAsia"/>
        </w:rPr>
        <w:t>nginx</w:t>
      </w:r>
      <w:r>
        <w:rPr>
          <w:rFonts w:hint="eastAsia"/>
        </w:rPr>
        <w:t>对路由循环的控制。如此，</w:t>
      </w:r>
      <w:r>
        <w:t>一个</w:t>
      </w:r>
      <w:r>
        <w:rPr>
          <w:rFonts w:hint="eastAsia"/>
        </w:rPr>
        <w:t>存在路由循环的请求就会一直处于</w:t>
      </w:r>
      <w:r>
        <w:rPr>
          <w:rFonts w:hint="eastAsia"/>
        </w:rPr>
        <w:t>uri</w:t>
      </w:r>
      <w:r>
        <w:rPr>
          <w:rFonts w:hint="eastAsia"/>
        </w:rPr>
        <w:t>重写阶段的循环中，直到超时。</w:t>
      </w:r>
    </w:p>
    <w:p w14:paraId="4AD6DDA7" w14:textId="498CFE58" w:rsidR="008E5E5D" w:rsidRPr="00945D2D" w:rsidRDefault="008E5E5D" w:rsidP="001909A3">
      <w:pPr>
        <w:pStyle w:val="2"/>
        <w:spacing w:after="240"/>
      </w:pPr>
      <w:bookmarkStart w:id="14" w:name="_Toc286950238"/>
      <w:r>
        <w:t>last</w:t>
      </w:r>
      <w:r>
        <w:rPr>
          <w:rFonts w:hint="eastAsia"/>
        </w:rPr>
        <w:t>标记导致的路由死循环</w:t>
      </w:r>
      <w:bookmarkEnd w:id="14"/>
    </w:p>
    <w:p w14:paraId="3002229D" w14:textId="41064205" w:rsidR="008E5E5D" w:rsidRDefault="008E5E5D" w:rsidP="008502D4">
      <w:pPr>
        <w:pStyle w:val="a7"/>
        <w:ind w:firstLine="480"/>
      </w:pPr>
      <w:r>
        <w:rPr>
          <w:rFonts w:hint="eastAsia"/>
        </w:rPr>
        <w:t>空说无凭，</w:t>
      </w:r>
      <w:r>
        <w:t>实例</w:t>
      </w:r>
      <w:r>
        <w:rPr>
          <w:rFonts w:hint="eastAsia"/>
        </w:rPr>
        <w:t>为证。</w:t>
      </w:r>
      <w:r>
        <w:t>为了</w:t>
      </w:r>
      <w:r>
        <w:rPr>
          <w:rFonts w:hint="eastAsia"/>
        </w:rPr>
        <w:t>更好的让大家了解</w:t>
      </w:r>
      <w:r>
        <w:rPr>
          <w:rFonts w:hint="eastAsia"/>
        </w:rPr>
        <w:t>last</w:t>
      </w:r>
      <w:r>
        <w:rPr>
          <w:rFonts w:hint="eastAsia"/>
        </w:rPr>
        <w:t>的机制，</w:t>
      </w:r>
      <w:r>
        <w:t>看一下</w:t>
      </w:r>
      <w:r>
        <w:rPr>
          <w:rFonts w:hint="eastAsia"/>
        </w:rPr>
        <w:t>如下的配置：</w:t>
      </w:r>
    </w:p>
    <w:p w14:paraId="5CF6BDCC" w14:textId="77777777" w:rsidR="008E5E5D" w:rsidRDefault="008E5E5D" w:rsidP="008502D4">
      <w:pPr>
        <w:pStyle w:val="a7"/>
        <w:ind w:firstLine="480"/>
        <w:rPr>
          <w:rFonts w:ascii="YaHei Consolas Hybrid" w:eastAsia="YaHei Consolas Hybrid" w:hAnsi="YaHei Consolas Hybrid"/>
          <w:szCs w:val="21"/>
        </w:rPr>
      </w:pPr>
      <w:r>
        <w:rPr>
          <w:noProof/>
        </w:rPr>
        <w:lastRenderedPageBreak/>
        <w:drawing>
          <wp:inline distT="0" distB="0" distL="0" distR="0" wp14:anchorId="3114C962" wp14:editId="057E75DE">
            <wp:extent cx="5257800" cy="1552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1552575"/>
                    </a:xfrm>
                    <a:prstGeom prst="rect">
                      <a:avLst/>
                    </a:prstGeom>
                  </pic:spPr>
                </pic:pic>
              </a:graphicData>
            </a:graphic>
          </wp:inline>
        </w:drawing>
      </w:r>
    </w:p>
    <w:p w14:paraId="00DC1002" w14:textId="281FA1AB" w:rsidR="008E5E5D" w:rsidRDefault="008E5E5D" w:rsidP="008502D4">
      <w:pPr>
        <w:pStyle w:val="a7"/>
        <w:ind w:firstLine="480"/>
      </w:pPr>
      <w:r>
        <w:rPr>
          <w:rFonts w:hint="eastAsia"/>
        </w:rPr>
        <w:t>现在，</w:t>
      </w:r>
      <w:r>
        <w:t>一眼</w:t>
      </w:r>
      <w:r>
        <w:rPr>
          <w:rFonts w:hint="eastAsia"/>
        </w:rPr>
        <w:t>就能看出来，</w:t>
      </w:r>
      <w:r>
        <w:rPr>
          <w:rFonts w:hint="eastAsia"/>
        </w:rPr>
        <w:t>/t</w:t>
      </w:r>
      <w:r>
        <w:rPr>
          <w:rFonts w:hint="eastAsia"/>
        </w:rPr>
        <w:t>和</w:t>
      </w:r>
      <w:r>
        <w:rPr>
          <w:rFonts w:hint="eastAsia"/>
        </w:rPr>
        <w:t>t1</w:t>
      </w:r>
      <w:r>
        <w:rPr>
          <w:rFonts w:hint="eastAsia"/>
        </w:rPr>
        <w:t>之间存在一个循环。因为例子中的业务关系并不复杂，还能一眼看出这种环的存在。</w:t>
      </w:r>
      <w:r>
        <w:t>但是</w:t>
      </w:r>
      <w:r>
        <w:rPr>
          <w:rFonts w:hint="eastAsia"/>
        </w:rPr>
        <w:t>，</w:t>
      </w:r>
      <w:r>
        <w:t>对于</w:t>
      </w:r>
      <w:r>
        <w:rPr>
          <w:rFonts w:hint="eastAsia"/>
        </w:rPr>
        <w:t>业务复杂，</w:t>
      </w:r>
      <w:r>
        <w:t>动则</w:t>
      </w:r>
      <w:r>
        <w:rPr>
          <w:rFonts w:hint="eastAsia"/>
        </w:rPr>
        <w:t>上百条的路由规则的情形下，</w:t>
      </w:r>
      <w:r>
        <w:t>隐含于</w:t>
      </w:r>
      <w:r>
        <w:rPr>
          <w:rFonts w:hint="eastAsia"/>
        </w:rPr>
        <w:t>茫茫路由规则之中的环很可能会被忽略，</w:t>
      </w:r>
      <w:r>
        <w:t>从而</w:t>
      </w:r>
      <w:r>
        <w:rPr>
          <w:rFonts w:hint="eastAsia"/>
        </w:rPr>
        <w:t>导致问题。</w:t>
      </w:r>
    </w:p>
    <w:p w14:paraId="155EC87D" w14:textId="6089ED84" w:rsidR="008E5E5D" w:rsidRDefault="008E5E5D" w:rsidP="008502D4">
      <w:pPr>
        <w:pStyle w:val="a7"/>
        <w:ind w:firstLine="480"/>
      </w:pPr>
      <w:r>
        <w:rPr>
          <w:rFonts w:hint="eastAsia"/>
        </w:rPr>
        <w:t>现在访问一下</w:t>
      </w:r>
      <w:hyperlink r:id="rId29" w:history="1">
        <w:r w:rsidRPr="005754B5">
          <w:rPr>
            <w:rStyle w:val="ae"/>
            <w:rFonts w:ascii="YaHei Consolas Hybrid" w:eastAsia="YaHei Consolas Hybrid" w:hAnsi="YaHei Consolas Hybrid"/>
            <w:szCs w:val="21"/>
          </w:rPr>
          <w:t>http://cq01-testing-iknow15.vm.baidu.com:8990/t/test</w:t>
        </w:r>
      </w:hyperlink>
      <w:r>
        <w:rPr>
          <w:rFonts w:hint="eastAsia"/>
        </w:rPr>
        <w:t>，看下</w:t>
      </w:r>
      <w:r>
        <w:rPr>
          <w:rFonts w:hint="eastAsia"/>
        </w:rPr>
        <w:t>nginx</w:t>
      </w:r>
      <w:r>
        <w:rPr>
          <w:rFonts w:hint="eastAsia"/>
        </w:rPr>
        <w:t>的日志，</w:t>
      </w:r>
      <w:r>
        <w:t>会发现</w:t>
      </w:r>
      <w:r>
        <w:rPr>
          <w:rFonts w:hint="eastAsia"/>
        </w:rPr>
        <w:t>如下的情形：</w:t>
      </w:r>
    </w:p>
    <w:p w14:paraId="703E19E2" w14:textId="19E9E70B"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5F7C8124" wp14:editId="46732475">
            <wp:extent cx="5274310" cy="1217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17930"/>
                    </a:xfrm>
                    <a:prstGeom prst="rect">
                      <a:avLst/>
                    </a:prstGeom>
                  </pic:spPr>
                </pic:pic>
              </a:graphicData>
            </a:graphic>
          </wp:inline>
        </w:drawing>
      </w:r>
    </w:p>
    <w:p w14:paraId="1973DA78" w14:textId="7701C4DA" w:rsidR="008E5E5D" w:rsidRDefault="008E5E5D" w:rsidP="001909A3">
      <w:pPr>
        <w:pStyle w:val="2"/>
        <w:spacing w:after="240"/>
      </w:pPr>
      <w:bookmarkStart w:id="15" w:name="_Toc286950239"/>
      <w:r>
        <w:rPr>
          <w:rFonts w:hint="eastAsia"/>
        </w:rPr>
        <w:t>何时使用</w:t>
      </w:r>
      <w:r>
        <w:t>last</w:t>
      </w:r>
      <w:bookmarkEnd w:id="15"/>
      <w:r>
        <w:t xml:space="preserve"> </w:t>
      </w:r>
    </w:p>
    <w:p w14:paraId="2D847C4C" w14:textId="7EBBFF08" w:rsidR="008E5E5D" w:rsidRDefault="008E5E5D" w:rsidP="0093675C">
      <w:pPr>
        <w:pStyle w:val="a7"/>
        <w:ind w:firstLine="480"/>
      </w:pPr>
      <w:r>
        <w:rPr>
          <w:rFonts w:hint="eastAsia"/>
        </w:rPr>
        <w:t>何时使用</w:t>
      </w:r>
      <w:r>
        <w:rPr>
          <w:rFonts w:hint="eastAsia"/>
        </w:rPr>
        <w:t>last</w:t>
      </w:r>
      <w:r>
        <w:rPr>
          <w:rFonts w:hint="eastAsia"/>
        </w:rPr>
        <w:t>和</w:t>
      </w:r>
      <w:r>
        <w:rPr>
          <w:rFonts w:hint="eastAsia"/>
        </w:rPr>
        <w:t>c</w:t>
      </w:r>
      <w:r>
        <w:rPr>
          <w:rFonts w:hint="eastAsia"/>
        </w:rPr>
        <w:t>语言中何时使用</w:t>
      </w:r>
      <w:r>
        <w:rPr>
          <w:rFonts w:hint="eastAsia"/>
        </w:rPr>
        <w:t>goto</w:t>
      </w:r>
      <w:r>
        <w:rPr>
          <w:rFonts w:hint="eastAsia"/>
        </w:rPr>
        <w:t>语句有着相同的原则，</w:t>
      </w:r>
      <w:r>
        <w:t>但是</w:t>
      </w:r>
      <w:r>
        <w:rPr>
          <w:rFonts w:hint="eastAsia"/>
        </w:rPr>
        <w:t>却比</w:t>
      </w:r>
      <w:r>
        <w:rPr>
          <w:rFonts w:hint="eastAsia"/>
        </w:rPr>
        <w:t>goto</w:t>
      </w:r>
      <w:r>
        <w:rPr>
          <w:rFonts w:hint="eastAsia"/>
        </w:rPr>
        <w:t>的使用更棘手，更麻烦。更好的使用条件是：</w:t>
      </w:r>
      <w:r>
        <w:t>除非</w:t>
      </w:r>
      <w:r>
        <w:rPr>
          <w:rFonts w:hint="eastAsia"/>
        </w:rPr>
        <w:t>必须使用</w:t>
      </w:r>
      <w:r>
        <w:rPr>
          <w:rFonts w:hint="eastAsia"/>
        </w:rPr>
        <w:t>last</w:t>
      </w:r>
      <w:r>
        <w:rPr>
          <w:rFonts w:hint="eastAsia"/>
        </w:rPr>
        <w:t>，</w:t>
      </w:r>
      <w:r>
        <w:t>否则</w:t>
      </w:r>
      <w:r>
        <w:rPr>
          <w:rFonts w:hint="eastAsia"/>
        </w:rPr>
        <w:t>一律使用</w:t>
      </w:r>
      <w:r>
        <w:rPr>
          <w:rFonts w:hint="eastAsia"/>
        </w:rPr>
        <w:t>break</w:t>
      </w:r>
      <w:r>
        <w:rPr>
          <w:rFonts w:hint="eastAsia"/>
        </w:rPr>
        <w:t>。</w:t>
      </w:r>
    </w:p>
    <w:p w14:paraId="0D33CD58" w14:textId="17597121" w:rsidR="0093675C" w:rsidRDefault="0093675C">
      <w:pPr>
        <w:widowControl/>
        <w:jc w:val="left"/>
        <w:rPr>
          <w:bCs/>
          <w:szCs w:val="32"/>
        </w:rPr>
      </w:pPr>
      <w:r>
        <w:br w:type="page"/>
      </w:r>
    </w:p>
    <w:p w14:paraId="4EA145DA" w14:textId="77777777" w:rsidR="008E5E5D" w:rsidRDefault="008E5E5D" w:rsidP="0093675C">
      <w:pPr>
        <w:pStyle w:val="1"/>
      </w:pPr>
      <w:bookmarkStart w:id="16" w:name="_Toc286950240"/>
      <w:r w:rsidRPr="00C5064D">
        <w:rPr>
          <w:rFonts w:hint="eastAsia"/>
        </w:rPr>
        <w:lastRenderedPageBreak/>
        <w:t xml:space="preserve">3 </w:t>
      </w:r>
      <w:r w:rsidRPr="00C5064D">
        <w:rPr>
          <w:rFonts w:hint="eastAsia"/>
        </w:rPr>
        <w:t>再到</w:t>
      </w:r>
      <w:r w:rsidRPr="00C5064D">
        <w:rPr>
          <w:rFonts w:hint="eastAsia"/>
        </w:rPr>
        <w:t>url</w:t>
      </w:r>
      <w:r>
        <w:rPr>
          <w:rFonts w:hint="eastAsia"/>
        </w:rPr>
        <w:t>的简洁之道</w:t>
      </w:r>
      <w:bookmarkEnd w:id="16"/>
    </w:p>
    <w:p w14:paraId="1C0198A9" w14:textId="738E52AD" w:rsidR="008E5E5D" w:rsidRPr="00DB23D4" w:rsidRDefault="008E5E5D" w:rsidP="001909A3">
      <w:pPr>
        <w:pStyle w:val="2"/>
        <w:spacing w:after="240"/>
      </w:pPr>
      <w:bookmarkStart w:id="17" w:name="_Toc286950241"/>
      <w:r w:rsidRPr="00DB23D4">
        <w:rPr>
          <w:rFonts w:hint="eastAsia"/>
        </w:rPr>
        <w:t>何谓简洁</w:t>
      </w:r>
      <w:r w:rsidRPr="00DB23D4">
        <w:rPr>
          <w:rFonts w:hint="eastAsia"/>
        </w:rPr>
        <w:t>url</w:t>
      </w:r>
      <w:bookmarkEnd w:id="17"/>
    </w:p>
    <w:p w14:paraId="044A446B" w14:textId="33E7729F" w:rsidR="008E5E5D" w:rsidRDefault="008E5E5D" w:rsidP="008502D4">
      <w:pPr>
        <w:pStyle w:val="a7"/>
        <w:ind w:firstLine="480"/>
      </w:pPr>
      <w:r>
        <w:t>Clean URL</w:t>
      </w:r>
      <w:r w:rsidR="00CC4C6D">
        <w:rPr>
          <w:rFonts w:hint="eastAsia"/>
        </w:rPr>
        <w:t xml:space="preserve">: </w:t>
      </w:r>
      <w:r w:rsidRPr="00C91A0D">
        <w:t>Clean URLs are purely structural URLs that do not contain a query string [</w:t>
      </w:r>
      <w:r w:rsidRPr="00EF2210">
        <w:rPr>
          <w:color w:val="0070C0"/>
        </w:rPr>
        <w:t>e.g., action=delete&amp;id=91</w:t>
      </w:r>
      <w:r w:rsidRPr="00C91A0D">
        <w:t>] and instead contain only the path of the resource (after the scheme [</w:t>
      </w:r>
      <w:r w:rsidRPr="00EF2210">
        <w:rPr>
          <w:color w:val="0070C0"/>
        </w:rPr>
        <w:t>e.g., http</w:t>
      </w:r>
      <w:r w:rsidRPr="00C91A0D">
        <w:t>] and the authority [</w:t>
      </w:r>
      <w:r w:rsidRPr="00EF2210">
        <w:rPr>
          <w:color w:val="0070C0"/>
        </w:rPr>
        <w:t>e.g., example.org</w:t>
      </w:r>
      <w:r w:rsidRPr="00C91A0D">
        <w:t>]). This is often done for aesthetic, usability, or search engine optimization (SEO) purposes. Other reasons for designing a clean URL structure for a website or web service include ensuring that individual web resources remain under the same URL for years, which makes the World Wide Web a more stable and useful system, and to make them memorable, logical, easy to type, human-centric, and long-lived.</w:t>
      </w:r>
    </w:p>
    <w:p w14:paraId="302F791D" w14:textId="37A50E22" w:rsidR="008E5E5D" w:rsidRDefault="008E5E5D" w:rsidP="008502D4">
      <w:pPr>
        <w:pStyle w:val="a7"/>
        <w:ind w:firstLine="480"/>
      </w:pPr>
      <w:r>
        <w:t xml:space="preserve">                     </w:t>
      </w:r>
      <w:r w:rsidR="001909A3">
        <w:t xml:space="preserve">                           </w:t>
      </w:r>
      <w:r>
        <w:t>--www.wikipedia.org</w:t>
      </w:r>
    </w:p>
    <w:p w14:paraId="269ADCF6" w14:textId="336191CB" w:rsidR="008E5E5D" w:rsidRPr="0093675C" w:rsidRDefault="008E5E5D" w:rsidP="0093675C">
      <w:pPr>
        <w:pStyle w:val="a7"/>
        <w:ind w:firstLine="480"/>
      </w:pPr>
      <w:r>
        <w:rPr>
          <w:rFonts w:hint="eastAsia"/>
        </w:rPr>
        <w:t>从如上的描述可以看到，</w:t>
      </w:r>
      <w:r>
        <w:t>所谓</w:t>
      </w:r>
      <w:r>
        <w:rPr>
          <w:rFonts w:hint="eastAsia"/>
        </w:rPr>
        <w:t>的简洁</w:t>
      </w:r>
      <w:r>
        <w:rPr>
          <w:rFonts w:hint="eastAsia"/>
        </w:rPr>
        <w:t>url</w:t>
      </w:r>
      <w:r>
        <w:rPr>
          <w:rFonts w:hint="eastAsia"/>
        </w:rPr>
        <w:t>即</w:t>
      </w:r>
      <w:r>
        <w:t>url</w:t>
      </w:r>
      <w:r>
        <w:rPr>
          <w:rFonts w:hint="eastAsia"/>
        </w:rPr>
        <w:t>中不存在参数的</w:t>
      </w:r>
      <w:r>
        <w:rPr>
          <w:rFonts w:hint="eastAsia"/>
        </w:rPr>
        <w:t>url</w:t>
      </w:r>
      <w:r>
        <w:rPr>
          <w:rFonts w:hint="eastAsia"/>
        </w:rPr>
        <w:t>。</w:t>
      </w:r>
    </w:p>
    <w:p w14:paraId="1E1B9D11" w14:textId="70B664B8" w:rsidR="008E5E5D" w:rsidRPr="006527D7" w:rsidRDefault="008E5E5D" w:rsidP="0093675C">
      <w:pPr>
        <w:pStyle w:val="2"/>
        <w:spacing w:after="240"/>
      </w:pPr>
      <w:bookmarkStart w:id="18" w:name="_Toc286950242"/>
      <w:r>
        <w:rPr>
          <w:rFonts w:hint="eastAsia"/>
        </w:rPr>
        <w:t>简洁</w:t>
      </w:r>
      <w:r w:rsidRPr="006527D7">
        <w:rPr>
          <w:rFonts w:hint="eastAsia"/>
        </w:rPr>
        <w:t>url</w:t>
      </w:r>
      <w:r>
        <w:rPr>
          <w:rFonts w:hint="eastAsia"/>
        </w:rPr>
        <w:t>的优点</w:t>
      </w:r>
      <w:bookmarkEnd w:id="18"/>
    </w:p>
    <w:p w14:paraId="24654488" w14:textId="2042DA03" w:rsidR="008E5E5D" w:rsidRDefault="008E5E5D" w:rsidP="00CC4C6D">
      <w:pPr>
        <w:pStyle w:val="a7"/>
        <w:ind w:firstLine="480"/>
      </w:pPr>
      <w:r>
        <w:t>(1)</w:t>
      </w:r>
      <w:r>
        <w:rPr>
          <w:rFonts w:hint="eastAsia"/>
        </w:rPr>
        <w:t>美观。如果说上帝按照自己的样子创造了人类，</w:t>
      </w:r>
      <w:r>
        <w:t>那么</w:t>
      </w:r>
      <w:r>
        <w:rPr>
          <w:rFonts w:hint="eastAsia"/>
        </w:rPr>
        <w:t>工程师按照自己的灵魂创造了代码。</w:t>
      </w:r>
      <w:r>
        <w:t>而</w:t>
      </w:r>
      <w:r>
        <w:rPr>
          <w:rFonts w:hint="eastAsia"/>
        </w:rPr>
        <w:t>这份代码总归会有一个名字，</w:t>
      </w:r>
      <w:r>
        <w:t>对于</w:t>
      </w:r>
      <w:r>
        <w:rPr>
          <w:rFonts w:hint="eastAsia"/>
        </w:rPr>
        <w:t>互联网产品而言，这个名字就是</w:t>
      </w:r>
      <w:r>
        <w:rPr>
          <w:rFonts w:hint="eastAsia"/>
        </w:rPr>
        <w:t>URL</w:t>
      </w:r>
      <w:r>
        <w:rPr>
          <w:rFonts w:hint="eastAsia"/>
        </w:rPr>
        <w:t>。取名是一种艺术，是阅历，</w:t>
      </w:r>
      <w:r>
        <w:t>思维</w:t>
      </w:r>
      <w:r>
        <w:rPr>
          <w:rFonts w:hint="eastAsia"/>
        </w:rPr>
        <w:t>，</w:t>
      </w:r>
      <w:r>
        <w:t>见识</w:t>
      </w:r>
      <w:r>
        <w:rPr>
          <w:rFonts w:hint="eastAsia"/>
        </w:rPr>
        <w:t>的较量。美观的</w:t>
      </w:r>
      <w:r>
        <w:rPr>
          <w:rFonts w:hint="eastAsia"/>
        </w:rPr>
        <w:t>url</w:t>
      </w:r>
      <w:r>
        <w:rPr>
          <w:rFonts w:hint="eastAsia"/>
        </w:rPr>
        <w:t>更容易让人记住，</w:t>
      </w:r>
      <w:r>
        <w:t>让人</w:t>
      </w:r>
      <w:r>
        <w:rPr>
          <w:rFonts w:hint="eastAsia"/>
        </w:rPr>
        <w:t>赏心悦目，</w:t>
      </w:r>
      <w:r>
        <w:t>流连忘返</w:t>
      </w:r>
      <w:r>
        <w:rPr>
          <w:rFonts w:hint="eastAsia"/>
        </w:rPr>
        <w:t>。</w:t>
      </w:r>
    </w:p>
    <w:p w14:paraId="5C02E774" w14:textId="17D35770" w:rsidR="008E5E5D" w:rsidRDefault="008E5E5D" w:rsidP="00CC4C6D">
      <w:pPr>
        <w:pStyle w:val="a7"/>
        <w:ind w:firstLine="480"/>
      </w:pPr>
      <w:r>
        <w:t>(2)</w:t>
      </w:r>
      <w:r>
        <w:rPr>
          <w:rFonts w:hint="eastAsia"/>
        </w:rPr>
        <w:t>易用，便于维护、升级。简洁的</w:t>
      </w:r>
      <w:r>
        <w:rPr>
          <w:rFonts w:hint="eastAsia"/>
        </w:rPr>
        <w:t>url</w:t>
      </w:r>
      <w:r>
        <w:rPr>
          <w:rFonts w:hint="eastAsia"/>
        </w:rPr>
        <w:t>能够做到见名知意。</w:t>
      </w:r>
      <w:r>
        <w:t>另外</w:t>
      </w:r>
      <w:r>
        <w:rPr>
          <w:rFonts w:hint="eastAsia"/>
        </w:rPr>
        <w:t>，</w:t>
      </w:r>
      <w:r>
        <w:t>简洁</w:t>
      </w:r>
      <w:r>
        <w:rPr>
          <w:rFonts w:hint="eastAsia"/>
        </w:rPr>
        <w:t>url</w:t>
      </w:r>
      <w:r>
        <w:rPr>
          <w:rFonts w:hint="eastAsia"/>
        </w:rPr>
        <w:t>好比好的路标，</w:t>
      </w:r>
      <w:r>
        <w:t>无论</w:t>
      </w:r>
      <w:r>
        <w:rPr>
          <w:rFonts w:hint="eastAsia"/>
        </w:rPr>
        <w:t>是哪个司机，都能很容易的到达目的地。</w:t>
      </w:r>
    </w:p>
    <w:p w14:paraId="76762301" w14:textId="67A2C043" w:rsidR="008E5E5D" w:rsidRDefault="008E5E5D" w:rsidP="00CC4C6D">
      <w:pPr>
        <w:pStyle w:val="a7"/>
        <w:ind w:firstLine="480"/>
      </w:pPr>
      <w:r>
        <w:rPr>
          <w:rFonts w:hint="eastAsia"/>
        </w:rPr>
        <w:t>看看如下的</w:t>
      </w:r>
      <w:r>
        <w:rPr>
          <w:rFonts w:hint="eastAsia"/>
        </w:rPr>
        <w:t>url</w:t>
      </w:r>
      <w:r>
        <w:rPr>
          <w:rFonts w:hint="eastAsia"/>
        </w:rPr>
        <w:t>，</w:t>
      </w:r>
      <w:r>
        <w:t>小伙伴</w:t>
      </w:r>
      <w:r>
        <w:rPr>
          <w:rFonts w:hint="eastAsia"/>
        </w:rPr>
        <w:t>们还记得吗？</w:t>
      </w:r>
      <w:r>
        <w:t>能</w:t>
      </w:r>
      <w:r>
        <w:rPr>
          <w:rFonts w:hint="eastAsia"/>
        </w:rPr>
        <w:t>知道是什么东西吗？</w:t>
      </w:r>
    </w:p>
    <w:p w14:paraId="2D29E3B6" w14:textId="77777777" w:rsidR="008E5E5D" w:rsidRDefault="008E5E5D" w:rsidP="00CC4C6D">
      <w:pPr>
        <w:pStyle w:val="a7"/>
        <w:ind w:firstLine="480"/>
      </w:pPr>
      <w:r w:rsidRPr="00481887">
        <w:rPr>
          <w:highlight w:val="lightGray"/>
        </w:rPr>
        <w:t>^/+q\?(.*)?(ct=17&amp;(.*)?tn=ikfsjson|tn=ikfsjson&amp;(.*)?ct=17)(&amp;.*)?$</w:t>
      </w:r>
      <w:r>
        <w:t xml:space="preserve">     </w:t>
      </w:r>
    </w:p>
    <w:p w14:paraId="2B075BA1" w14:textId="69B6C093" w:rsidR="008E5E5D" w:rsidRPr="0093675C" w:rsidRDefault="008E5E5D" w:rsidP="00CC4C6D">
      <w:pPr>
        <w:pStyle w:val="a7"/>
        <w:ind w:firstLine="480"/>
      </w:pPr>
      <w:r>
        <w:rPr>
          <w:rFonts w:hint="eastAsia"/>
        </w:rPr>
        <w:t>(</w:t>
      </w:r>
      <w:r>
        <w:t>3</w:t>
      </w:r>
      <w:r>
        <w:rPr>
          <w:rFonts w:hint="eastAsia"/>
        </w:rPr>
        <w:t>)</w:t>
      </w:r>
      <w:r>
        <w:rPr>
          <w:rFonts w:hint="eastAsia"/>
        </w:rPr>
        <w:t>方便搜索优化。</w:t>
      </w:r>
    </w:p>
    <w:p w14:paraId="5452F1F3" w14:textId="54022F8D" w:rsidR="008E5E5D" w:rsidRPr="001A7C90" w:rsidRDefault="008E5E5D" w:rsidP="0093675C">
      <w:pPr>
        <w:pStyle w:val="2"/>
        <w:spacing w:after="240"/>
      </w:pPr>
      <w:bookmarkStart w:id="19" w:name="_Toc286950243"/>
      <w:r>
        <w:rPr>
          <w:rFonts w:hint="eastAsia"/>
        </w:rPr>
        <w:t>简洁</w:t>
      </w:r>
      <w:r w:rsidRPr="001A7C90">
        <w:rPr>
          <w:rFonts w:hint="eastAsia"/>
        </w:rPr>
        <w:t>URL</w:t>
      </w:r>
      <w:r>
        <w:rPr>
          <w:rFonts w:hint="eastAsia"/>
        </w:rPr>
        <w:t>都具备的性质</w:t>
      </w:r>
      <w:bookmarkEnd w:id="19"/>
    </w:p>
    <w:p w14:paraId="0D18D58A" w14:textId="72E71D58" w:rsidR="008E5E5D" w:rsidRDefault="008E5E5D" w:rsidP="00CC4C6D">
      <w:pPr>
        <w:pStyle w:val="a7"/>
        <w:ind w:firstLine="480"/>
      </w:pPr>
      <w:r>
        <w:t>(1)</w:t>
      </w:r>
      <w:r>
        <w:rPr>
          <w:rFonts w:hint="eastAsia"/>
        </w:rPr>
        <w:t>简洁的</w:t>
      </w:r>
      <w:r>
        <w:rPr>
          <w:rFonts w:hint="eastAsia"/>
        </w:rPr>
        <w:t>URL</w:t>
      </w:r>
      <w:r>
        <w:rPr>
          <w:rFonts w:hint="eastAsia"/>
        </w:rPr>
        <w:t>中的每个部分都很清晰，</w:t>
      </w:r>
      <w:r>
        <w:rPr>
          <w:rFonts w:hint="eastAsia"/>
        </w:rPr>
        <w:t>URI</w:t>
      </w:r>
      <w:r>
        <w:rPr>
          <w:rFonts w:hint="eastAsia"/>
        </w:rPr>
        <w:t>部分是一个没有请求参数的类似文件系统的层级结构。</w:t>
      </w:r>
    </w:p>
    <w:p w14:paraId="0CC4D5F2" w14:textId="275DB31B" w:rsidR="008E5E5D" w:rsidRDefault="008E5E5D" w:rsidP="00CC4C6D">
      <w:pPr>
        <w:pStyle w:val="a7"/>
        <w:ind w:firstLine="480"/>
      </w:pPr>
      <w:r>
        <w:t>(2)</w:t>
      </w:r>
      <w:r>
        <w:rPr>
          <w:rFonts w:hint="eastAsia"/>
        </w:rPr>
        <w:t>独立于</w:t>
      </w:r>
      <w:r>
        <w:rPr>
          <w:rFonts w:hint="eastAsia"/>
        </w:rPr>
        <w:t>webserver</w:t>
      </w:r>
      <w:r>
        <w:rPr>
          <w:rFonts w:hint="eastAsia"/>
        </w:rPr>
        <w:t>依赖的环境（</w:t>
      </w:r>
      <w:r>
        <w:rPr>
          <w:rFonts w:hint="eastAsia"/>
        </w:rPr>
        <w:t>php</w:t>
      </w:r>
      <w:r>
        <w:rPr>
          <w:rFonts w:hint="eastAsia"/>
        </w:rPr>
        <w:t>，</w:t>
      </w:r>
      <w:r>
        <w:t>jsp</w:t>
      </w:r>
      <w:r>
        <w:rPr>
          <w:rFonts w:hint="eastAsia"/>
        </w:rPr>
        <w:t>，</w:t>
      </w:r>
      <w:r>
        <w:t>asp…</w:t>
      </w:r>
      <w:r>
        <w:t>）</w:t>
      </w:r>
      <w:r>
        <w:rPr>
          <w:rFonts w:hint="eastAsia"/>
        </w:rPr>
        <w:t>，</w:t>
      </w:r>
      <w:r>
        <w:t>隐藏</w:t>
      </w:r>
      <w:r>
        <w:rPr>
          <w:rFonts w:hint="eastAsia"/>
        </w:rPr>
        <w:t>webserver</w:t>
      </w:r>
      <w:r>
        <w:rPr>
          <w:rFonts w:hint="eastAsia"/>
        </w:rPr>
        <w:t>的详细信息（比如</w:t>
      </w:r>
      <w:r>
        <w:rPr>
          <w:rFonts w:hint="eastAsia"/>
        </w:rPr>
        <w:t>index</w:t>
      </w:r>
      <w:r>
        <w:t>.php</w:t>
      </w:r>
      <w:r>
        <w:t>）</w:t>
      </w:r>
      <w:r>
        <w:rPr>
          <w:rFonts w:hint="eastAsia"/>
        </w:rPr>
        <w:t>。一方面，</w:t>
      </w:r>
      <w:r>
        <w:t>这些</w:t>
      </w:r>
      <w:r>
        <w:rPr>
          <w:rFonts w:hint="eastAsia"/>
        </w:rPr>
        <w:t>信息和用户无关，</w:t>
      </w:r>
      <w:r>
        <w:t>另一方面</w:t>
      </w:r>
      <w:r>
        <w:rPr>
          <w:rFonts w:hint="eastAsia"/>
        </w:rPr>
        <w:t>，</w:t>
      </w:r>
      <w:r>
        <w:t>如果</w:t>
      </w:r>
      <w:r>
        <w:rPr>
          <w:rFonts w:hint="eastAsia"/>
        </w:rPr>
        <w:t>应用升级到其它环境，</w:t>
      </w:r>
      <w:r>
        <w:t>则</w:t>
      </w:r>
      <w:r>
        <w:rPr>
          <w:rFonts w:hint="eastAsia"/>
        </w:rPr>
        <w:t>url</w:t>
      </w:r>
      <w:r>
        <w:rPr>
          <w:rFonts w:hint="eastAsia"/>
        </w:rPr>
        <w:t>也必须做升级。</w:t>
      </w:r>
    </w:p>
    <w:p w14:paraId="76504AFA" w14:textId="50ACC948" w:rsidR="008E5E5D" w:rsidRDefault="008E5E5D" w:rsidP="00CC4C6D">
      <w:pPr>
        <w:pStyle w:val="a7"/>
        <w:ind w:firstLine="480"/>
      </w:pPr>
      <w:r>
        <w:rPr>
          <w:rFonts w:hint="eastAsia"/>
        </w:rPr>
        <w:t>(</w:t>
      </w:r>
      <w:r>
        <w:t>3</w:t>
      </w:r>
      <w:r>
        <w:rPr>
          <w:rFonts w:hint="eastAsia"/>
        </w:rPr>
        <w:t>)</w:t>
      </w:r>
      <w:r>
        <w:rPr>
          <w:rFonts w:hint="eastAsia"/>
        </w:rPr>
        <w:t>不会经常发生改变。</w:t>
      </w:r>
    </w:p>
    <w:p w14:paraId="578BBD09" w14:textId="428DAB23" w:rsidR="008E5E5D" w:rsidRPr="0013341A" w:rsidRDefault="008E5E5D" w:rsidP="0093675C">
      <w:pPr>
        <w:pStyle w:val="2"/>
        <w:spacing w:after="240"/>
      </w:pPr>
      <w:bookmarkStart w:id="20" w:name="_Toc286950244"/>
      <w:r w:rsidRPr="0013341A">
        <w:lastRenderedPageBreak/>
        <w:t>bad url</w:t>
      </w:r>
      <w:bookmarkEnd w:id="20"/>
    </w:p>
    <w:p w14:paraId="26DFE122" w14:textId="4FEB360E" w:rsidR="008E5E5D" w:rsidRDefault="008E5E5D" w:rsidP="00CC4C6D">
      <w:pPr>
        <w:pStyle w:val="a7"/>
        <w:ind w:firstLine="480"/>
      </w:pPr>
      <w:r>
        <w:rPr>
          <w:rFonts w:hint="eastAsia"/>
        </w:rPr>
        <w:t>接下给给大家列举几个</w:t>
      </w:r>
      <w:r>
        <w:rPr>
          <w:rFonts w:hint="eastAsia"/>
        </w:rPr>
        <w:t>bad</w:t>
      </w:r>
      <w:r>
        <w:t xml:space="preserve"> url</w:t>
      </w:r>
      <w:r>
        <w:rPr>
          <w:rFonts w:hint="eastAsia"/>
        </w:rPr>
        <w:t>的例子。</w:t>
      </w:r>
    </w:p>
    <w:p w14:paraId="75CC92A4" w14:textId="77777777" w:rsidR="008E5E5D" w:rsidRDefault="00FB52B6" w:rsidP="00CC4C6D">
      <w:pPr>
        <w:pStyle w:val="a7"/>
        <w:ind w:firstLine="480"/>
        <w:rPr>
          <w:rFonts w:ascii="YaHei Consolas Hybrid" w:eastAsia="YaHei Consolas Hybrid" w:hAnsi="YaHei Consolas Hybrid"/>
          <w:szCs w:val="21"/>
        </w:rPr>
      </w:pPr>
      <w:hyperlink r:id="rId31" w:anchor="info" w:history="1">
        <w:r w:rsidR="008E5E5D" w:rsidRPr="005B049C">
          <w:rPr>
            <w:rStyle w:val="ae"/>
            <w:rFonts w:ascii="YaHei Consolas Hybrid" w:eastAsia="YaHei Consolas Hybrid" w:hAnsi="YaHei Consolas Hybrid"/>
            <w:szCs w:val="21"/>
          </w:rPr>
          <w:t>http://zhidao.baidu.com/q?ct=24&amp;cm=18&amp;tn=uiframework&amp;un=tdliling&amp;t=1357278183721#info</w:t>
        </w:r>
      </w:hyperlink>
    </w:p>
    <w:p w14:paraId="44228DBF" w14:textId="77777777" w:rsidR="008E5E5D" w:rsidRDefault="00FB52B6" w:rsidP="00CC4C6D">
      <w:pPr>
        <w:pStyle w:val="a7"/>
        <w:ind w:firstLine="480"/>
        <w:rPr>
          <w:rFonts w:ascii="YaHei Consolas Hybrid" w:eastAsia="YaHei Consolas Hybrid" w:hAnsi="YaHei Consolas Hybrid"/>
          <w:szCs w:val="21"/>
        </w:rPr>
      </w:pPr>
      <w:hyperlink r:id="rId32" w:history="1">
        <w:r w:rsidR="008E5E5D" w:rsidRPr="00A17412">
          <w:rPr>
            <w:rStyle w:val="ae"/>
            <w:rFonts w:ascii="YaHei Consolas Hybrid" w:eastAsia="YaHei Consolas Hybrid" w:hAnsi="YaHei Consolas Hybrid"/>
            <w:szCs w:val="21"/>
          </w:rPr>
          <w:t>http://example.com/index.php?page=consulting/marketing</w:t>
        </w:r>
      </w:hyperlink>
    </w:p>
    <w:p w14:paraId="54DD722C" w14:textId="06E5F840" w:rsidR="008E5E5D" w:rsidRPr="0093675C" w:rsidRDefault="00FB52B6" w:rsidP="00CC4C6D">
      <w:pPr>
        <w:pStyle w:val="a7"/>
        <w:ind w:firstLine="480"/>
        <w:rPr>
          <w:rFonts w:ascii="YaHei Consolas Hybrid" w:eastAsia="YaHei Consolas Hybrid" w:hAnsi="YaHei Consolas Hybrid"/>
          <w:szCs w:val="21"/>
        </w:rPr>
      </w:pPr>
      <w:hyperlink r:id="rId33" w:history="1">
        <w:r w:rsidR="008E5E5D" w:rsidRPr="00A17412">
          <w:rPr>
            <w:rStyle w:val="ae"/>
            <w:rFonts w:ascii="YaHei Consolas Hybrid" w:eastAsia="YaHei Consolas Hybrid" w:hAnsi="YaHei Consolas Hybrid"/>
            <w:szCs w:val="21"/>
          </w:rPr>
          <w:t>http://example.com/index.php?mod=profiles&amp;id=193</w:t>
        </w:r>
      </w:hyperlink>
    </w:p>
    <w:p w14:paraId="4E71EF01" w14:textId="593FFD51" w:rsidR="008E5E5D" w:rsidRPr="00866994" w:rsidRDefault="008E5E5D" w:rsidP="0093675C">
      <w:pPr>
        <w:pStyle w:val="2"/>
        <w:spacing w:after="240"/>
      </w:pPr>
      <w:bookmarkStart w:id="21" w:name="_Toc286950245"/>
      <w:r>
        <w:t>nginx</w:t>
      </w:r>
      <w:r>
        <w:rPr>
          <w:rFonts w:hint="eastAsia"/>
        </w:rPr>
        <w:t>中的</w:t>
      </w:r>
      <w:r>
        <w:rPr>
          <w:rFonts w:hint="eastAsia"/>
        </w:rPr>
        <w:t>rewrite</w:t>
      </w:r>
      <w:r>
        <w:rPr>
          <w:rFonts w:hint="eastAsia"/>
        </w:rPr>
        <w:t>简洁之道</w:t>
      </w:r>
      <w:bookmarkEnd w:id="21"/>
    </w:p>
    <w:p w14:paraId="03EADE39" w14:textId="3F717156" w:rsidR="008E5E5D" w:rsidRDefault="008E5E5D" w:rsidP="00CC4C6D">
      <w:pPr>
        <w:pStyle w:val="a7"/>
        <w:ind w:firstLine="480"/>
      </w:pPr>
      <w:r>
        <w:rPr>
          <w:rFonts w:hint="eastAsia"/>
        </w:rPr>
        <w:t>在简洁</w:t>
      </w:r>
      <w:r>
        <w:rPr>
          <w:rFonts w:hint="eastAsia"/>
        </w:rPr>
        <w:t>URL</w:t>
      </w:r>
      <w:r>
        <w:rPr>
          <w:rFonts w:hint="eastAsia"/>
        </w:rPr>
        <w:t>之后，</w:t>
      </w:r>
      <w:r>
        <w:t>需要</w:t>
      </w:r>
      <w:r>
        <w:rPr>
          <w:rFonts w:hint="eastAsia"/>
        </w:rPr>
        <w:t>考虑的另一个问题就是在</w:t>
      </w:r>
      <w:r>
        <w:rPr>
          <w:rFonts w:hint="eastAsia"/>
        </w:rPr>
        <w:t>nginx</w:t>
      </w:r>
      <w:r>
        <w:rPr>
          <w:rFonts w:hint="eastAsia"/>
        </w:rPr>
        <w:t>中</w:t>
      </w:r>
      <w:r>
        <w:rPr>
          <w:rFonts w:hint="eastAsia"/>
        </w:rPr>
        <w:t>rewrite</w:t>
      </w:r>
      <w:r>
        <w:rPr>
          <w:rFonts w:hint="eastAsia"/>
        </w:rPr>
        <w:t>规则的简洁之道啦。</w:t>
      </w:r>
    </w:p>
    <w:p w14:paraId="315C92A1" w14:textId="6A53FCA7" w:rsidR="008E5E5D" w:rsidRDefault="008E5E5D" w:rsidP="00CC4C6D">
      <w:pPr>
        <w:pStyle w:val="a7"/>
        <w:ind w:firstLine="480"/>
      </w:pPr>
      <w:r>
        <w:rPr>
          <w:rFonts w:hint="eastAsia"/>
        </w:rPr>
        <w:t>首先看一下</w:t>
      </w:r>
      <w:r>
        <w:t>nginx</w:t>
      </w:r>
      <w:r>
        <w:rPr>
          <w:rFonts w:hint="eastAsia"/>
        </w:rPr>
        <w:t>中</w:t>
      </w:r>
      <w:r>
        <w:rPr>
          <w:rFonts w:hint="eastAsia"/>
        </w:rPr>
        <w:t>rewrite</w:t>
      </w:r>
      <w:r w:rsidR="00CC4C6D">
        <w:rPr>
          <w:rFonts w:hint="eastAsia"/>
        </w:rPr>
        <w:t>指令的用法：</w:t>
      </w:r>
      <w:r w:rsidRPr="009324D9">
        <w:rPr>
          <w:highlight w:val="lightGray"/>
        </w:rPr>
        <w:t>rewrite regex replacement [flag]</w:t>
      </w:r>
    </w:p>
    <w:p w14:paraId="7C6F4000" w14:textId="77777777" w:rsidR="00CC4C6D" w:rsidRDefault="008E5E5D" w:rsidP="00CC4C6D">
      <w:pPr>
        <w:pStyle w:val="a7"/>
        <w:ind w:firstLine="480"/>
      </w:pPr>
      <w:r>
        <w:rPr>
          <w:rFonts w:hint="eastAsia"/>
        </w:rPr>
        <w:t>对如上的规则做如下说明：</w:t>
      </w:r>
    </w:p>
    <w:p w14:paraId="7CE05364" w14:textId="52F7449F" w:rsidR="008E5E5D" w:rsidRPr="00A36816" w:rsidRDefault="008E5E5D" w:rsidP="00CC4C6D">
      <w:pPr>
        <w:pStyle w:val="a7"/>
        <w:ind w:firstLine="480"/>
      </w:pPr>
      <w:r w:rsidRPr="00A36816">
        <w:rPr>
          <w:rFonts w:hint="eastAsia"/>
        </w:rPr>
        <w:t>re</w:t>
      </w:r>
      <w:r w:rsidRPr="00A36816">
        <w:t>write</w:t>
      </w:r>
      <w:r w:rsidRPr="00A36816">
        <w:rPr>
          <w:rFonts w:hint="eastAsia"/>
        </w:rPr>
        <w:t>的</w:t>
      </w:r>
      <w:r w:rsidRPr="00A36816">
        <w:rPr>
          <w:rFonts w:hint="eastAsia"/>
        </w:rPr>
        <w:t>regex</w:t>
      </w:r>
      <w:r w:rsidRPr="00A36816">
        <w:rPr>
          <w:rFonts w:hint="eastAsia"/>
        </w:rPr>
        <w:t>参数仅是用来匹配请求中的</w:t>
      </w:r>
      <w:r w:rsidRPr="00A36816">
        <w:rPr>
          <w:rFonts w:hint="eastAsia"/>
        </w:rPr>
        <w:t>uri</w:t>
      </w:r>
      <w:r w:rsidRPr="00A36816">
        <w:rPr>
          <w:rFonts w:hint="eastAsia"/>
        </w:rPr>
        <w:t>部分的（路径部分</w:t>
      </w:r>
      <w:r w:rsidRPr="00A36816">
        <w:t>）</w:t>
      </w:r>
      <w:r w:rsidRPr="00A36816">
        <w:rPr>
          <w:rFonts w:hint="eastAsia"/>
        </w:rPr>
        <w:t>，请求中的参数部分是不会参与匹配过程的。</w:t>
      </w:r>
    </w:p>
    <w:p w14:paraId="44EC1764" w14:textId="77777777" w:rsidR="008E5E5D" w:rsidRDefault="008E5E5D" w:rsidP="00CC4C6D">
      <w:pPr>
        <w:pStyle w:val="a7"/>
        <w:ind w:firstLine="480"/>
      </w:pPr>
      <w:r>
        <w:t>nginx</w:t>
      </w:r>
      <w:r>
        <w:rPr>
          <w:rFonts w:hint="eastAsia"/>
        </w:rPr>
        <w:t>中的</w:t>
      </w:r>
      <w:r>
        <w:rPr>
          <w:rFonts w:hint="eastAsia"/>
        </w:rPr>
        <w:t>rewrite</w:t>
      </w:r>
      <w:r>
        <w:rPr>
          <w:rFonts w:hint="eastAsia"/>
        </w:rPr>
        <w:t>规则按照其在配置文件中出现的先后顺序，依次执行，直到遇到某个标识停止处理。</w:t>
      </w:r>
    </w:p>
    <w:p w14:paraId="304A3F1B" w14:textId="77777777" w:rsidR="008E5E5D" w:rsidRDefault="008E5E5D" w:rsidP="00CC4C6D">
      <w:pPr>
        <w:pStyle w:val="a7"/>
        <w:ind w:firstLine="480"/>
      </w:pPr>
      <w:r>
        <w:rPr>
          <w:rFonts w:hint="eastAsia"/>
        </w:rPr>
        <w:t>在</w:t>
      </w:r>
      <w:r>
        <w:rPr>
          <w:rFonts w:hint="eastAsia"/>
        </w:rPr>
        <w:t>rewrite</w:t>
      </w:r>
      <w:r>
        <w:rPr>
          <w:rFonts w:hint="eastAsia"/>
        </w:rPr>
        <w:t>指令中给，会大量的用到正则表达式捕获组的概念，</w:t>
      </w:r>
      <w:r>
        <w:t>nginx</w:t>
      </w:r>
      <w:r>
        <w:rPr>
          <w:rFonts w:hint="eastAsia"/>
        </w:rPr>
        <w:t>中的正则表达式使用的是</w:t>
      </w:r>
      <w:r>
        <w:rPr>
          <w:rFonts w:hint="eastAsia"/>
        </w:rPr>
        <w:t>pcre</w:t>
      </w:r>
      <w:r>
        <w:rPr>
          <w:rFonts w:hint="eastAsia"/>
        </w:rPr>
        <w:t>库。因此，</w:t>
      </w:r>
      <w:r>
        <w:t>如果</w:t>
      </w:r>
      <w:r>
        <w:rPr>
          <w:rFonts w:hint="eastAsia"/>
        </w:rPr>
        <w:t>要测试</w:t>
      </w:r>
      <w:r>
        <w:rPr>
          <w:rFonts w:hint="eastAsia"/>
        </w:rPr>
        <w:t>rewrite</w:t>
      </w:r>
      <w:r>
        <w:rPr>
          <w:rFonts w:hint="eastAsia"/>
        </w:rPr>
        <w:t>规则，</w:t>
      </w:r>
      <w:r>
        <w:t>可以</w:t>
      </w:r>
      <w:r>
        <w:rPr>
          <w:rFonts w:hint="eastAsia"/>
        </w:rPr>
        <w:t>使用</w:t>
      </w:r>
      <w:r>
        <w:rPr>
          <w:rFonts w:hint="eastAsia"/>
        </w:rPr>
        <w:t>pcre</w:t>
      </w:r>
      <w:r>
        <w:rPr>
          <w:rFonts w:hint="eastAsia"/>
        </w:rPr>
        <w:t>自带的</w:t>
      </w:r>
      <w:r>
        <w:rPr>
          <w:rFonts w:hint="eastAsia"/>
        </w:rPr>
        <w:t>pcre</w:t>
      </w:r>
      <w:r>
        <w:t>test</w:t>
      </w:r>
      <w:r>
        <w:rPr>
          <w:rFonts w:hint="eastAsia"/>
        </w:rPr>
        <w:t>工具，</w:t>
      </w:r>
      <w:r>
        <w:t>具体</w:t>
      </w:r>
      <w:r>
        <w:rPr>
          <w:rFonts w:hint="eastAsia"/>
        </w:rPr>
        <w:t>使用如下图所示。</w:t>
      </w:r>
    </w:p>
    <w:p w14:paraId="2B63B83D" w14:textId="77777777" w:rsidR="008E5E5D" w:rsidRPr="002556A3" w:rsidRDefault="008E5E5D" w:rsidP="008502D4">
      <w:pPr>
        <w:pStyle w:val="a7"/>
        <w:ind w:firstLine="480"/>
        <w:rPr>
          <w:rFonts w:ascii="YaHei Consolas Hybrid" w:eastAsia="YaHei Consolas Hybrid" w:hAnsi="YaHei Consolas Hybrid"/>
          <w:szCs w:val="21"/>
        </w:rPr>
      </w:pPr>
      <w:r w:rsidRPr="000B7F2F">
        <w:rPr>
          <w:noProof/>
        </w:rPr>
        <w:drawing>
          <wp:inline distT="0" distB="0" distL="0" distR="0" wp14:anchorId="4A4A894D" wp14:editId="28821EEC">
            <wp:extent cx="5274310" cy="1664335"/>
            <wp:effectExtent l="0" t="0" r="2540" b="0"/>
            <wp:docPr id="37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 name="图片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64335"/>
                    </a:xfrm>
                    <a:prstGeom prst="rect">
                      <a:avLst/>
                    </a:prstGeom>
                    <a:noFill/>
                    <a:ln>
                      <a:noFill/>
                    </a:ln>
                    <a:extLst/>
                  </pic:spPr>
                </pic:pic>
              </a:graphicData>
            </a:graphic>
          </wp:inline>
        </w:drawing>
      </w:r>
    </w:p>
    <w:p w14:paraId="2B9FD64D" w14:textId="77777777" w:rsidR="008E5E5D" w:rsidRPr="000E4AF4" w:rsidRDefault="008E5E5D" w:rsidP="0093675C">
      <w:pPr>
        <w:pStyle w:val="a7"/>
        <w:ind w:firstLine="480"/>
        <w:rPr>
          <w:rFonts w:ascii="YaHei Consolas Hybrid" w:eastAsia="YaHei Consolas Hybrid" w:hAnsi="YaHei Consolas Hybrid"/>
          <w:szCs w:val="21"/>
        </w:rPr>
      </w:pPr>
      <w:r w:rsidRPr="0093675C">
        <w:rPr>
          <w:rFonts w:hint="eastAsia"/>
        </w:rPr>
        <w:t>如果请求中的</w:t>
      </w:r>
      <w:r w:rsidRPr="0093675C">
        <w:rPr>
          <w:rFonts w:hint="eastAsia"/>
        </w:rPr>
        <w:t>url</w:t>
      </w:r>
      <w:r w:rsidRPr="0093675C">
        <w:rPr>
          <w:rFonts w:hint="eastAsia"/>
        </w:rPr>
        <w:t>的参数部分，</w:t>
      </w:r>
      <w:r w:rsidRPr="0093675C">
        <w:t>确实</w:t>
      </w:r>
      <w:r w:rsidRPr="0093675C">
        <w:rPr>
          <w:rFonts w:hint="eastAsia"/>
        </w:rPr>
        <w:t>包含特定含义，则单独使用</w:t>
      </w:r>
      <w:r w:rsidRPr="0093675C">
        <w:rPr>
          <w:rFonts w:hint="eastAsia"/>
        </w:rPr>
        <w:t>rewrite</w:t>
      </w:r>
      <w:r w:rsidRPr="0093675C">
        <w:rPr>
          <w:rFonts w:hint="eastAsia"/>
        </w:rPr>
        <w:t>指定无法完成转发的功能。</w:t>
      </w:r>
      <w:r w:rsidRPr="0093675C">
        <w:t>此时</w:t>
      </w:r>
      <w:r w:rsidRPr="0093675C">
        <w:rPr>
          <w:rFonts w:hint="eastAsia"/>
        </w:rPr>
        <w:t>需要使用</w:t>
      </w:r>
      <w:r w:rsidRPr="0093675C">
        <w:rPr>
          <w:rFonts w:hint="eastAsia"/>
        </w:rPr>
        <w:t>if</w:t>
      </w:r>
      <w:r w:rsidRPr="0093675C">
        <w:rPr>
          <w:rFonts w:hint="eastAsia"/>
        </w:rPr>
        <w:t>指令并配合</w:t>
      </w:r>
      <w:r w:rsidRPr="0093675C">
        <w:rPr>
          <w:rFonts w:hint="eastAsia"/>
        </w:rPr>
        <w:t>rewrite</w:t>
      </w:r>
      <w:r w:rsidRPr="0093675C">
        <w:rPr>
          <w:rFonts w:hint="eastAsia"/>
        </w:rPr>
        <w:t>规则进行使用。例如：</w:t>
      </w:r>
      <w:hyperlink r:id="rId35" w:anchor="info" w:history="1">
        <w:r w:rsidRPr="0093675C">
          <w:t>http://zhidao.baidu.com/q?ct=24&amp;cm=18&amp;tn=uiframework&amp;un=tdliling&amp;t=1357278183721#info</w:t>
        </w:r>
      </w:hyperlink>
      <w:r w:rsidRPr="0093675C">
        <w:rPr>
          <w:rFonts w:hint="eastAsia"/>
        </w:rPr>
        <w:t>，</w:t>
      </w:r>
      <w:r>
        <w:rPr>
          <w:rFonts w:hint="eastAsia"/>
        </w:rPr>
        <w:t>可以配置为：</w:t>
      </w:r>
    </w:p>
    <w:p w14:paraId="2DED0F28" w14:textId="77777777" w:rsidR="008E5E5D" w:rsidRDefault="008E5E5D" w:rsidP="0093675C">
      <w:pPr>
        <w:pStyle w:val="a7"/>
        <w:ind w:firstLine="480"/>
      </w:pPr>
      <w:r>
        <w:lastRenderedPageBreak/>
        <w:t>if ($request_uri ~* “/q(</w:t>
      </w:r>
      <w:r>
        <w:rPr>
          <w:rFonts w:hint="eastAsia"/>
        </w:rPr>
        <w:t>.*</w:t>
      </w:r>
      <w:r>
        <w:t>)ct=24”) {</w:t>
      </w:r>
    </w:p>
    <w:p w14:paraId="7A6B3A6F" w14:textId="77777777" w:rsidR="008E5E5D" w:rsidRDefault="008E5E5D" w:rsidP="0093675C">
      <w:pPr>
        <w:pStyle w:val="a7"/>
        <w:ind w:firstLine="480"/>
      </w:pPr>
      <w:r>
        <w:tab/>
        <w:t xml:space="preserve">    rewrite “..” “…” break;</w:t>
      </w:r>
    </w:p>
    <w:p w14:paraId="676F622C" w14:textId="2550B232" w:rsidR="008E5E5D" w:rsidRDefault="008E5E5D" w:rsidP="00BE4789">
      <w:pPr>
        <w:pStyle w:val="a7"/>
        <w:ind w:firstLine="480"/>
      </w:pPr>
      <w:r>
        <w:t>}</w:t>
      </w:r>
    </w:p>
    <w:p w14:paraId="37161EB5" w14:textId="77777777" w:rsidR="008E5E5D" w:rsidRDefault="008E5E5D" w:rsidP="00BE4789">
      <w:pPr>
        <w:pStyle w:val="a7"/>
        <w:ind w:firstLine="480"/>
      </w:pPr>
      <w:r w:rsidRPr="009711CC">
        <w:rPr>
          <w:rFonts w:hint="eastAsia"/>
        </w:rPr>
        <w:t>如下的转发规则</w:t>
      </w:r>
      <w:r>
        <w:rPr>
          <w:rFonts w:hint="eastAsia"/>
        </w:rPr>
        <w:t>则是错误的：</w:t>
      </w:r>
    </w:p>
    <w:p w14:paraId="66A4CEBB" w14:textId="77777777" w:rsidR="008E5E5D" w:rsidRPr="009711CC" w:rsidRDefault="008E5E5D" w:rsidP="0093675C">
      <w:pPr>
        <w:pStyle w:val="a7"/>
        <w:ind w:firstLine="480"/>
      </w:pPr>
      <w:r>
        <w:t>rewrite ^/bbs/board.php?bo=([a-zA-Z0-9]+)&amp;wr=([0-9]+)$</w:t>
      </w:r>
      <w:r>
        <w:rPr>
          <w:rFonts w:hint="eastAsia"/>
        </w:rPr>
        <w:t xml:space="preserve"> </w:t>
      </w:r>
      <w:r w:rsidRPr="009711CC">
        <w:t>/show-$1-$2.html</w:t>
      </w:r>
      <w:r>
        <w:t xml:space="preserve"> break</w:t>
      </w:r>
      <w:r w:rsidRPr="009711CC">
        <w:t>;</w:t>
      </w:r>
    </w:p>
    <w:p w14:paraId="5B9BD8FD" w14:textId="77777777" w:rsidR="008E5E5D" w:rsidRDefault="008E5E5D" w:rsidP="0093675C">
      <w:pPr>
        <w:pStyle w:val="a7"/>
        <w:ind w:firstLine="480"/>
      </w:pPr>
      <w:r w:rsidRPr="001C4613">
        <w:rPr>
          <w:rFonts w:hint="eastAsia"/>
        </w:rPr>
        <w:t>请求中的参数部分，</w:t>
      </w:r>
      <w:r w:rsidRPr="001C4613">
        <w:t>会</w:t>
      </w:r>
      <w:r w:rsidRPr="001C4613">
        <w:rPr>
          <w:rFonts w:hint="eastAsia"/>
        </w:rPr>
        <w:t>原封不动的追加到跳转之后的</w:t>
      </w:r>
      <w:r w:rsidRPr="001C4613">
        <w:rPr>
          <w:rFonts w:hint="eastAsia"/>
        </w:rPr>
        <w:t>replacement</w:t>
      </w:r>
      <w:r w:rsidRPr="001C4613">
        <w:rPr>
          <w:rFonts w:hint="eastAsia"/>
        </w:rPr>
        <w:t>之后。</w:t>
      </w:r>
      <w:r w:rsidRPr="001C4613">
        <w:t>因此</w:t>
      </w:r>
      <w:r w:rsidRPr="001C4613">
        <w:rPr>
          <w:rFonts w:hint="eastAsia"/>
        </w:rPr>
        <w:t>，</w:t>
      </w:r>
      <w:r w:rsidRPr="001C4613">
        <w:t>在</w:t>
      </w:r>
      <w:r w:rsidRPr="001C4613">
        <w:rPr>
          <w:rFonts w:hint="eastAsia"/>
        </w:rPr>
        <w:t>编写</w:t>
      </w:r>
      <w:r w:rsidRPr="001C4613">
        <w:rPr>
          <w:rFonts w:hint="eastAsia"/>
        </w:rPr>
        <w:t>rewrite</w:t>
      </w:r>
      <w:r w:rsidRPr="001C4613">
        <w:rPr>
          <w:rFonts w:hint="eastAsia"/>
        </w:rPr>
        <w:t>规则的时候，</w:t>
      </w:r>
      <w:r w:rsidRPr="001C4613">
        <w:t>如果</w:t>
      </w:r>
      <w:r w:rsidRPr="001C4613">
        <w:rPr>
          <w:rFonts w:hint="eastAsia"/>
        </w:rPr>
        <w:t>不需要对请求的参数部分作特殊处理，</w:t>
      </w:r>
      <w:r w:rsidRPr="001C4613">
        <w:t>是</w:t>
      </w:r>
      <w:r w:rsidRPr="001C4613">
        <w:rPr>
          <w:rFonts w:hint="eastAsia"/>
        </w:rPr>
        <w:t>不需要显示配置请求参数的。</w:t>
      </w:r>
    </w:p>
    <w:p w14:paraId="04E041D3" w14:textId="77777777" w:rsidR="008E5E5D" w:rsidRDefault="008E5E5D" w:rsidP="0093675C">
      <w:pPr>
        <w:pStyle w:val="a7"/>
        <w:ind w:firstLine="480"/>
      </w:pPr>
      <w:r w:rsidRPr="001C4613">
        <w:rPr>
          <w:rFonts w:hint="eastAsia"/>
        </w:rPr>
        <w:t>为了避免原请求中的参数追加到新请求之后，</w:t>
      </w:r>
      <w:r w:rsidRPr="001C4613">
        <w:t>可以</w:t>
      </w:r>
      <w:r w:rsidRPr="001C4613">
        <w:rPr>
          <w:rFonts w:hint="eastAsia"/>
        </w:rPr>
        <w:t>在</w:t>
      </w:r>
      <w:r w:rsidRPr="001C4613">
        <w:rPr>
          <w:rFonts w:hint="eastAsia"/>
        </w:rPr>
        <w:t>replace</w:t>
      </w:r>
      <w:r w:rsidRPr="001C4613">
        <w:t>ment</w:t>
      </w:r>
      <w:r w:rsidRPr="001C4613">
        <w:rPr>
          <w:rFonts w:hint="eastAsia"/>
        </w:rPr>
        <w:t>的最后增加</w:t>
      </w:r>
      <w:r w:rsidRPr="001C4613">
        <w:rPr>
          <w:rFonts w:hint="eastAsia"/>
        </w:rPr>
        <w:t>?</w:t>
      </w:r>
      <w:r w:rsidRPr="001C4613">
        <w:rPr>
          <w:rFonts w:hint="eastAsia"/>
        </w:rPr>
        <w:t>以做标示。</w:t>
      </w:r>
      <w:r w:rsidRPr="001C4613">
        <w:t>如</w:t>
      </w:r>
      <w:r w:rsidRPr="001C4613">
        <w:rPr>
          <w:rFonts w:hint="eastAsia"/>
        </w:rPr>
        <w:t>：</w:t>
      </w:r>
    </w:p>
    <w:p w14:paraId="2A49DBF3" w14:textId="77777777" w:rsidR="008E5E5D" w:rsidRDefault="008E5E5D" w:rsidP="0093675C">
      <w:pPr>
        <w:pStyle w:val="a7"/>
        <w:ind w:firstLine="480"/>
      </w:pPr>
      <w:r w:rsidRPr="00AF7D8B">
        <w:rPr>
          <w:highlight w:val="lightGray"/>
        </w:rPr>
        <w:t>rewrite ^</w:t>
      </w:r>
      <w:r>
        <w:rPr>
          <w:highlight w:val="lightGray"/>
        </w:rPr>
        <w:t>/users/(.*)$ /show?user=$1? break</w:t>
      </w:r>
      <w:r w:rsidRPr="00AF7D8B">
        <w:rPr>
          <w:highlight w:val="lightGray"/>
        </w:rPr>
        <w:t>;</w:t>
      </w:r>
    </w:p>
    <w:p w14:paraId="6E87B7C4" w14:textId="77777777" w:rsidR="008E5E5D" w:rsidRDefault="008E5E5D" w:rsidP="0093675C">
      <w:pPr>
        <w:pStyle w:val="a7"/>
        <w:ind w:firstLine="480"/>
      </w:pPr>
      <w:r>
        <w:rPr>
          <w:rFonts w:hint="eastAsia"/>
        </w:rPr>
        <w:t>使用</w:t>
      </w:r>
      <w:r>
        <w:rPr>
          <w:rFonts w:hint="eastAsia"/>
        </w:rPr>
        <w:t>$arg_XXX</w:t>
      </w:r>
      <w:r>
        <w:rPr>
          <w:rFonts w:hint="eastAsia"/>
        </w:rPr>
        <w:t>变量获取原请求中的请求参数值。例如：</w:t>
      </w:r>
    </w:p>
    <w:p w14:paraId="67A1C6C6" w14:textId="77777777" w:rsidR="008E5E5D" w:rsidRPr="002556A3"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22E9164F" wp14:editId="63098E9E">
            <wp:extent cx="46482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200" cy="666750"/>
                    </a:xfrm>
                    <a:prstGeom prst="rect">
                      <a:avLst/>
                    </a:prstGeom>
                  </pic:spPr>
                </pic:pic>
              </a:graphicData>
            </a:graphic>
          </wp:inline>
        </w:drawing>
      </w:r>
    </w:p>
    <w:p w14:paraId="44537B69" w14:textId="77777777" w:rsidR="008E5E5D" w:rsidRDefault="008E5E5D" w:rsidP="008502D4">
      <w:pPr>
        <w:pStyle w:val="a7"/>
        <w:ind w:firstLine="480"/>
        <w:rPr>
          <w:rFonts w:ascii="YaHei Consolas Hybrid" w:eastAsia="YaHei Consolas Hybrid" w:hAnsi="YaHei Consolas Hybrid"/>
          <w:szCs w:val="21"/>
        </w:rPr>
      </w:pPr>
      <w:r>
        <w:rPr>
          <w:rFonts w:ascii="YaHei Consolas Hybrid" w:eastAsia="YaHei Consolas Hybrid" w:hAnsi="YaHei Consolas Hybrid"/>
          <w:szCs w:val="21"/>
        </w:rPr>
        <w:br w:type="page"/>
      </w:r>
    </w:p>
    <w:p w14:paraId="51B2510C" w14:textId="2C2A9A0D" w:rsidR="008E5E5D" w:rsidRDefault="008E5E5D" w:rsidP="00F43B62">
      <w:pPr>
        <w:pStyle w:val="1"/>
      </w:pPr>
      <w:bookmarkStart w:id="22" w:name="_Toc286950246"/>
      <w:r>
        <w:rPr>
          <w:rFonts w:hint="eastAsia"/>
        </w:rPr>
        <w:lastRenderedPageBreak/>
        <w:t>4</w:t>
      </w:r>
      <w:r w:rsidR="00BF1FC6">
        <w:rPr>
          <w:rFonts w:hint="eastAsia"/>
        </w:rPr>
        <w:t xml:space="preserve"> </w:t>
      </w:r>
      <w:r>
        <w:rPr>
          <w:rFonts w:hint="eastAsia"/>
        </w:rPr>
        <w:t>静态文件类型显示异常</w:t>
      </w:r>
      <w:bookmarkEnd w:id="22"/>
    </w:p>
    <w:p w14:paraId="40DC1466" w14:textId="5825E9F4" w:rsidR="008E5E5D" w:rsidRPr="005A77CF" w:rsidRDefault="008E5E5D" w:rsidP="00F43B62">
      <w:pPr>
        <w:pStyle w:val="2"/>
        <w:spacing w:after="240"/>
      </w:pPr>
      <w:bookmarkStart w:id="23" w:name="_Toc286950247"/>
      <w:r w:rsidRPr="005A77CF">
        <w:rPr>
          <w:rFonts w:hint="eastAsia"/>
        </w:rPr>
        <w:t>事故现场还原</w:t>
      </w:r>
      <w:bookmarkEnd w:id="23"/>
    </w:p>
    <w:p w14:paraId="56075B21" w14:textId="77777777" w:rsidR="008E5E5D" w:rsidRDefault="008E5E5D" w:rsidP="00F43B62">
      <w:pPr>
        <w:pStyle w:val="a7"/>
        <w:ind w:firstLine="480"/>
      </w:pPr>
      <w:r>
        <w:rPr>
          <w:rFonts w:hint="eastAsia"/>
        </w:rPr>
        <w:t>（</w:t>
      </w:r>
      <w:r>
        <w:rPr>
          <w:rFonts w:hint="eastAsia"/>
        </w:rPr>
        <w:t>1</w:t>
      </w:r>
      <w:r>
        <w:t>）</w:t>
      </w:r>
      <w:r>
        <w:rPr>
          <w:rFonts w:hint="eastAsia"/>
        </w:rPr>
        <w:t>在一次</w:t>
      </w:r>
      <w:r>
        <w:rPr>
          <w:rFonts w:hint="eastAsia"/>
        </w:rPr>
        <w:t>nginx</w:t>
      </w:r>
      <w:r>
        <w:rPr>
          <w:rFonts w:hint="eastAsia"/>
        </w:rPr>
        <w:t>的配置升级中，忽然增加了如下的配置：</w:t>
      </w:r>
    </w:p>
    <w:p w14:paraId="733FE52A"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00B12CE7" wp14:editId="281443CE">
            <wp:extent cx="5048250" cy="1533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1533525"/>
                    </a:xfrm>
                    <a:prstGeom prst="rect">
                      <a:avLst/>
                    </a:prstGeom>
                  </pic:spPr>
                </pic:pic>
              </a:graphicData>
            </a:graphic>
          </wp:inline>
        </w:drawing>
      </w:r>
    </w:p>
    <w:p w14:paraId="754776D6" w14:textId="77777777" w:rsidR="008E5E5D" w:rsidRDefault="008E5E5D" w:rsidP="00F43B62">
      <w:pPr>
        <w:pStyle w:val="a7"/>
        <w:ind w:firstLine="480"/>
      </w:pPr>
      <w:r>
        <w:rPr>
          <w:rFonts w:hint="eastAsia"/>
        </w:rPr>
        <w:t>从而导致服务器对所有静态文件的请求的相应类型变为</w:t>
      </w:r>
      <w:r>
        <w:rPr>
          <w:rFonts w:hint="eastAsia"/>
        </w:rPr>
        <w:t>text</w:t>
      </w:r>
      <w:r>
        <w:t>/html</w:t>
      </w:r>
      <w:r>
        <w:rPr>
          <w:rFonts w:hint="eastAsia"/>
        </w:rPr>
        <w:t>类型。</w:t>
      </w:r>
    </w:p>
    <w:p w14:paraId="51A6F63D" w14:textId="384ED966" w:rsidR="008E5E5D" w:rsidRDefault="008E5E5D" w:rsidP="00F43B62">
      <w:pPr>
        <w:pStyle w:val="a7"/>
        <w:ind w:firstLine="480"/>
      </w:pPr>
      <w:r>
        <w:rPr>
          <w:rFonts w:hint="eastAsia"/>
        </w:rPr>
        <w:t>（</w:t>
      </w:r>
      <w:r>
        <w:rPr>
          <w:rFonts w:hint="eastAsia"/>
        </w:rPr>
        <w:t>2</w:t>
      </w:r>
      <w:r>
        <w:t>）</w:t>
      </w:r>
      <w:r>
        <w:rPr>
          <w:rFonts w:hint="eastAsia"/>
        </w:rPr>
        <w:t>还有，经验</w:t>
      </w:r>
      <w:r>
        <w:t>在</w:t>
      </w:r>
      <w:r>
        <w:rPr>
          <w:rFonts w:hint="eastAsia"/>
        </w:rPr>
        <w:t>一次</w:t>
      </w:r>
      <w:r>
        <w:rPr>
          <w:rFonts w:hint="eastAsia"/>
        </w:rPr>
        <w:t>nginx</w:t>
      </w:r>
      <w:r>
        <w:rPr>
          <w:rFonts w:hint="eastAsia"/>
        </w:rPr>
        <w:t>的</w:t>
      </w:r>
      <w:r>
        <w:rPr>
          <w:rFonts w:hint="eastAsia"/>
        </w:rPr>
        <w:t>rewrite</w:t>
      </w:r>
      <w:r>
        <w:rPr>
          <w:rFonts w:hint="eastAsia"/>
        </w:rPr>
        <w:t>规则升级中，把如下的规则</w:t>
      </w:r>
      <w:r w:rsidR="00913F4D">
        <w:rPr>
          <w:rFonts w:hint="eastAsia"/>
        </w:rPr>
        <w:t>：</w:t>
      </w:r>
    </w:p>
    <w:p w14:paraId="0D415DCD"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2C79FDEB" wp14:editId="5F0EFBAB">
            <wp:extent cx="5274310" cy="19964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96440"/>
                    </a:xfrm>
                    <a:prstGeom prst="rect">
                      <a:avLst/>
                    </a:prstGeom>
                  </pic:spPr>
                </pic:pic>
              </a:graphicData>
            </a:graphic>
          </wp:inline>
        </w:drawing>
      </w:r>
    </w:p>
    <w:p w14:paraId="1FB83A92" w14:textId="77777777" w:rsidR="008E5E5D" w:rsidRDefault="008E5E5D" w:rsidP="00F43B62">
      <w:pPr>
        <w:pStyle w:val="a7"/>
        <w:ind w:firstLine="480"/>
      </w:pPr>
      <w:r>
        <w:rPr>
          <w:rFonts w:hint="eastAsia"/>
        </w:rPr>
        <w:t>中的</w:t>
      </w:r>
      <w:r>
        <w:rPr>
          <w:rFonts w:hint="eastAsia"/>
        </w:rPr>
        <w:t>last</w:t>
      </w:r>
      <w:r>
        <w:rPr>
          <w:rFonts w:hint="eastAsia"/>
        </w:rPr>
        <w:t>全部升级为</w:t>
      </w:r>
      <w:r>
        <w:rPr>
          <w:rFonts w:hint="eastAsia"/>
        </w:rPr>
        <w:t>break</w:t>
      </w:r>
      <w:r>
        <w:rPr>
          <w:rFonts w:hint="eastAsia"/>
        </w:rPr>
        <w:t>后，</w:t>
      </w:r>
      <w:r>
        <w:t>得到</w:t>
      </w:r>
      <w:r>
        <w:rPr>
          <w:rFonts w:hint="eastAsia"/>
        </w:rPr>
        <w:t>如下的配置</w:t>
      </w:r>
    </w:p>
    <w:p w14:paraId="79ABB63F" w14:textId="77777777" w:rsidR="008E5E5D" w:rsidRDefault="008E5E5D" w:rsidP="008502D4">
      <w:pPr>
        <w:pStyle w:val="a7"/>
        <w:ind w:firstLine="480"/>
        <w:rPr>
          <w:rFonts w:ascii="YaHei Consolas Hybrid" w:eastAsia="YaHei Consolas Hybrid" w:hAnsi="YaHei Consolas Hybrid"/>
          <w:szCs w:val="21"/>
        </w:rPr>
      </w:pPr>
      <w:r>
        <w:rPr>
          <w:noProof/>
        </w:rPr>
        <w:drawing>
          <wp:inline distT="0" distB="0" distL="0" distR="0" wp14:anchorId="5CD9C8C4" wp14:editId="29F7F01B">
            <wp:extent cx="5274310" cy="1968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68500"/>
                    </a:xfrm>
                    <a:prstGeom prst="rect">
                      <a:avLst/>
                    </a:prstGeom>
                  </pic:spPr>
                </pic:pic>
              </a:graphicData>
            </a:graphic>
          </wp:inline>
        </w:drawing>
      </w:r>
    </w:p>
    <w:p w14:paraId="4B7B8C77" w14:textId="77777777" w:rsidR="008E5E5D" w:rsidRDefault="008E5E5D" w:rsidP="00F43B62">
      <w:pPr>
        <w:pStyle w:val="a7"/>
        <w:ind w:firstLine="480"/>
      </w:pPr>
      <w:r>
        <w:rPr>
          <w:rFonts w:hint="eastAsia"/>
        </w:rPr>
        <w:t>从而导致队友</w:t>
      </w:r>
      <w:r>
        <w:rPr>
          <w:rFonts w:hint="eastAsia"/>
        </w:rPr>
        <w:t>xml</w:t>
      </w:r>
      <w:r>
        <w:rPr>
          <w:rFonts w:hint="eastAsia"/>
        </w:rPr>
        <w:t>静态文件的请求，服务器的相应类型全部变为</w:t>
      </w:r>
      <w:r>
        <w:rPr>
          <w:rFonts w:hint="eastAsia"/>
        </w:rPr>
        <w:t>text/html</w:t>
      </w:r>
      <w:r>
        <w:rPr>
          <w:rFonts w:hint="eastAsia"/>
        </w:rPr>
        <w:t>。</w:t>
      </w:r>
    </w:p>
    <w:p w14:paraId="5DC89B8D" w14:textId="74A21D16" w:rsidR="008E5E5D" w:rsidRDefault="008E5E5D" w:rsidP="00F43B62">
      <w:pPr>
        <w:pStyle w:val="a7"/>
        <w:ind w:firstLine="480"/>
      </w:pPr>
      <w:r>
        <w:rPr>
          <w:rFonts w:hint="eastAsia"/>
        </w:rPr>
        <w:t>不知道其它产品线是否有遇到过这种相应类型错误的情况？那么原因究竟是什么呢？在真正分析原因之前，先讲解一下</w:t>
      </w:r>
      <w:r>
        <w:rPr>
          <w:rFonts w:hint="eastAsia"/>
        </w:rPr>
        <w:t>nginx</w:t>
      </w:r>
      <w:r>
        <w:rPr>
          <w:rFonts w:hint="eastAsia"/>
        </w:rPr>
        <w:t>是如何处理</w:t>
      </w:r>
      <w:r>
        <w:rPr>
          <w:rFonts w:hint="eastAsia"/>
        </w:rPr>
        <w:t>location</w:t>
      </w:r>
      <w:r>
        <w:rPr>
          <w:rFonts w:hint="eastAsia"/>
        </w:rPr>
        <w:t>指令的。</w:t>
      </w:r>
    </w:p>
    <w:p w14:paraId="740466C2" w14:textId="5FA564AB" w:rsidR="008E5E5D" w:rsidRPr="005A77CF" w:rsidRDefault="008E5E5D" w:rsidP="00F43B62">
      <w:pPr>
        <w:pStyle w:val="2"/>
        <w:spacing w:after="240"/>
      </w:pPr>
      <w:bookmarkStart w:id="24" w:name="_Toc286950248"/>
      <w:r>
        <w:rPr>
          <w:rFonts w:hint="eastAsia"/>
        </w:rPr>
        <w:lastRenderedPageBreak/>
        <w:t>nginx</w:t>
      </w:r>
      <w:r>
        <w:rPr>
          <w:rFonts w:hint="eastAsia"/>
        </w:rPr>
        <w:t>的</w:t>
      </w:r>
      <w:r>
        <w:rPr>
          <w:rFonts w:hint="eastAsia"/>
        </w:rPr>
        <w:t>location</w:t>
      </w:r>
      <w:r>
        <w:rPr>
          <w:rFonts w:hint="eastAsia"/>
        </w:rPr>
        <w:t>匹配规则</w:t>
      </w:r>
      <w:bookmarkEnd w:id="24"/>
    </w:p>
    <w:p w14:paraId="67E707F3" w14:textId="77777777" w:rsidR="008E5E5D" w:rsidRDefault="008E5E5D" w:rsidP="00F43B62">
      <w:pPr>
        <w:pStyle w:val="a7"/>
        <w:ind w:firstLine="480"/>
      </w:pPr>
      <w:r>
        <w:rPr>
          <w:rFonts w:hint="eastAsia"/>
        </w:rPr>
        <w:t>nginx</w:t>
      </w:r>
      <w:r>
        <w:rPr>
          <w:rFonts w:hint="eastAsia"/>
        </w:rPr>
        <w:t>在确定一个请求由哪个</w:t>
      </w:r>
      <w:r>
        <w:rPr>
          <w:rFonts w:hint="eastAsia"/>
        </w:rPr>
        <w:t>server</w:t>
      </w:r>
      <w:r>
        <w:rPr>
          <w:rFonts w:hint="eastAsia"/>
        </w:rPr>
        <w:t>去处理之后，</w:t>
      </w:r>
      <w:r>
        <w:t>接下来</w:t>
      </w:r>
      <w:r>
        <w:rPr>
          <w:rFonts w:hint="eastAsia"/>
        </w:rPr>
        <w:t>就是要选择处理该请求的</w:t>
      </w:r>
      <w:r>
        <w:rPr>
          <w:rFonts w:hint="eastAsia"/>
        </w:rPr>
        <w:t>location</w:t>
      </w:r>
      <w:r>
        <w:rPr>
          <w:rFonts w:hint="eastAsia"/>
        </w:rPr>
        <w:t>域。</w:t>
      </w:r>
      <w:r>
        <w:t>那么</w:t>
      </w:r>
      <w:r>
        <w:rPr>
          <w:rFonts w:hint="eastAsia"/>
        </w:rPr>
        <w:t>如何对</w:t>
      </w:r>
      <w:r>
        <w:rPr>
          <w:rFonts w:hint="eastAsia"/>
        </w:rPr>
        <w:t>location</w:t>
      </w:r>
      <w:r>
        <w:rPr>
          <w:rFonts w:hint="eastAsia"/>
        </w:rPr>
        <w:t>进行选择呢？一般会遵循如下的规则：</w:t>
      </w:r>
    </w:p>
    <w:p w14:paraId="2528EFA3" w14:textId="77777777" w:rsidR="008E5E5D" w:rsidRDefault="008E5E5D" w:rsidP="00F43B62">
      <w:pPr>
        <w:pStyle w:val="a7"/>
        <w:ind w:firstLine="480"/>
      </w:pPr>
      <w:r w:rsidRPr="0002319F">
        <w:rPr>
          <w:rFonts w:hint="eastAsia"/>
        </w:rPr>
        <w:t>nginx</w:t>
      </w:r>
      <w:r w:rsidRPr="0002319F">
        <w:rPr>
          <w:rFonts w:hint="eastAsia"/>
        </w:rPr>
        <w:t>中的</w:t>
      </w:r>
      <w:r w:rsidRPr="0002319F">
        <w:rPr>
          <w:rFonts w:hint="eastAsia"/>
        </w:rPr>
        <w:t>lo</w:t>
      </w:r>
      <w:r w:rsidRPr="0002319F">
        <w:t>cation</w:t>
      </w:r>
      <w:r w:rsidRPr="0002319F">
        <w:rPr>
          <w:rFonts w:hint="eastAsia"/>
        </w:rPr>
        <w:t>配置有如下的形式：</w:t>
      </w:r>
    </w:p>
    <w:p w14:paraId="2E7E0B72" w14:textId="77777777" w:rsidR="008E5E5D" w:rsidRPr="0002319F" w:rsidRDefault="008E5E5D" w:rsidP="00913F4D">
      <w:pPr>
        <w:pStyle w:val="a7"/>
        <w:ind w:leftChars="200" w:left="480" w:firstLine="480"/>
      </w:pPr>
      <w:r w:rsidRPr="0002319F">
        <w:rPr>
          <w:rFonts w:hint="eastAsia"/>
        </w:rPr>
        <w:t>1.</w:t>
      </w:r>
      <w:r w:rsidRPr="0002319F">
        <w:rPr>
          <w:rFonts w:hint="eastAsia"/>
        </w:rPr>
        <w:t>精确匹配的路径，</w:t>
      </w:r>
      <w:r w:rsidRPr="0002319F">
        <w:rPr>
          <w:rFonts w:hint="eastAsia"/>
        </w:rPr>
        <w:t xml:space="preserve"> location = /</w:t>
      </w:r>
      <w:r>
        <w:t>XX</w:t>
      </w:r>
      <w:r w:rsidRPr="0002319F">
        <w:rPr>
          <w:rFonts w:hint="eastAsia"/>
        </w:rPr>
        <w:t xml:space="preserve"> {}</w:t>
      </w:r>
    </w:p>
    <w:p w14:paraId="3489D5FA" w14:textId="77777777" w:rsidR="008E5E5D" w:rsidRPr="0002319F" w:rsidRDefault="008E5E5D" w:rsidP="00913F4D">
      <w:pPr>
        <w:pStyle w:val="a7"/>
        <w:ind w:leftChars="200" w:left="480" w:firstLine="480"/>
      </w:pPr>
      <w:r w:rsidRPr="0002319F">
        <w:rPr>
          <w:rFonts w:hint="eastAsia"/>
        </w:rPr>
        <w:t>2.</w:t>
      </w:r>
      <w:r w:rsidRPr="0002319F">
        <w:rPr>
          <w:rFonts w:hint="eastAsia"/>
        </w:rPr>
        <w:t>抢占式前缀匹配的路径，</w:t>
      </w:r>
      <w:r w:rsidRPr="0002319F">
        <w:rPr>
          <w:rFonts w:hint="eastAsia"/>
        </w:rPr>
        <w:t>location ^~ /</w:t>
      </w:r>
      <w:r>
        <w:t>XX</w:t>
      </w:r>
      <w:r w:rsidRPr="0002319F">
        <w:rPr>
          <w:rFonts w:hint="eastAsia"/>
        </w:rPr>
        <w:t xml:space="preserve"> {}</w:t>
      </w:r>
    </w:p>
    <w:p w14:paraId="26E2AF30" w14:textId="77777777" w:rsidR="008E5E5D" w:rsidRPr="0002319F" w:rsidRDefault="008E5E5D" w:rsidP="00913F4D">
      <w:pPr>
        <w:pStyle w:val="a7"/>
        <w:ind w:leftChars="200" w:left="480" w:firstLine="480"/>
      </w:pPr>
      <w:r w:rsidRPr="0002319F">
        <w:rPr>
          <w:rFonts w:hint="eastAsia"/>
        </w:rPr>
        <w:t>3.</w:t>
      </w:r>
      <w:r w:rsidRPr="0002319F">
        <w:rPr>
          <w:rFonts w:hint="eastAsia"/>
        </w:rPr>
        <w:t>普通前缀匹配的路径，</w:t>
      </w:r>
      <w:r w:rsidRPr="0002319F">
        <w:rPr>
          <w:rFonts w:hint="eastAsia"/>
        </w:rPr>
        <w:t xml:space="preserve"> location /</w:t>
      </w:r>
      <w:r>
        <w:t>XX</w:t>
      </w:r>
      <w:r w:rsidRPr="0002319F">
        <w:rPr>
          <w:rFonts w:hint="eastAsia"/>
        </w:rPr>
        <w:t xml:space="preserve"> {}</w:t>
      </w:r>
    </w:p>
    <w:p w14:paraId="61679655" w14:textId="77777777" w:rsidR="008E5E5D" w:rsidRPr="0002319F" w:rsidRDefault="008E5E5D" w:rsidP="00913F4D">
      <w:pPr>
        <w:pStyle w:val="a7"/>
        <w:ind w:leftChars="200" w:left="480" w:firstLine="480"/>
      </w:pPr>
      <w:r w:rsidRPr="0002319F">
        <w:rPr>
          <w:rFonts w:hint="eastAsia"/>
        </w:rPr>
        <w:t>4.</w:t>
      </w:r>
      <w:r w:rsidRPr="0002319F">
        <w:rPr>
          <w:rFonts w:hint="eastAsia"/>
        </w:rPr>
        <w:t>正则表达式路径匹配，</w:t>
      </w:r>
      <w:r w:rsidRPr="0002319F">
        <w:rPr>
          <w:rFonts w:hint="eastAsia"/>
        </w:rPr>
        <w:t>location ~* regex {}</w:t>
      </w:r>
    </w:p>
    <w:p w14:paraId="5DFF292C" w14:textId="77777777" w:rsidR="008E5E5D" w:rsidRDefault="008E5E5D" w:rsidP="00F43B62">
      <w:pPr>
        <w:pStyle w:val="a7"/>
        <w:ind w:firstLine="480"/>
      </w:pPr>
      <w:r w:rsidRPr="0002319F">
        <w:rPr>
          <w:rFonts w:hint="eastAsia"/>
        </w:rPr>
        <w:t>nginx</w:t>
      </w:r>
      <w:r>
        <w:rPr>
          <w:rFonts w:hint="eastAsia"/>
        </w:rPr>
        <w:t>在路径</w:t>
      </w:r>
      <w:r>
        <w:rPr>
          <w:rFonts w:hint="eastAsia"/>
        </w:rPr>
        <w:t>(</w:t>
      </w:r>
      <w:r>
        <w:t>location</w:t>
      </w:r>
      <w:r>
        <w:rPr>
          <w:rFonts w:hint="eastAsia"/>
        </w:rPr>
        <w:t>)</w:t>
      </w:r>
      <w:r>
        <w:rPr>
          <w:rFonts w:hint="eastAsia"/>
        </w:rPr>
        <w:t>搜索时</w:t>
      </w:r>
      <w:r w:rsidRPr="0002319F">
        <w:rPr>
          <w:rFonts w:hint="eastAsia"/>
        </w:rPr>
        <w:t>，正则匹配路径和其他的路径分开搜。</w:t>
      </w:r>
    </w:p>
    <w:p w14:paraId="20DB6536" w14:textId="77777777" w:rsidR="008E5E5D" w:rsidRDefault="008E5E5D" w:rsidP="00F43B62">
      <w:pPr>
        <w:pStyle w:val="a7"/>
        <w:ind w:firstLine="480"/>
      </w:pPr>
      <w:r>
        <w:rPr>
          <w:rFonts w:hint="eastAsia"/>
        </w:rPr>
        <w:t>搜索时，首先去搜索前缀字符串定义的</w:t>
      </w:r>
      <w:r>
        <w:rPr>
          <w:rFonts w:hint="eastAsia"/>
        </w:rPr>
        <w:t>location</w:t>
      </w:r>
      <w:r>
        <w:rPr>
          <w:rFonts w:hint="eastAsia"/>
        </w:rPr>
        <w:t>，</w:t>
      </w:r>
      <w:r>
        <w:t>并且</w:t>
      </w:r>
      <w:r>
        <w:rPr>
          <w:rFonts w:hint="eastAsia"/>
        </w:rPr>
        <w:t>以最长的前缀匹配作为匹配结果。</w:t>
      </w:r>
      <w:r>
        <w:t>例如</w:t>
      </w:r>
      <w:r>
        <w:rPr>
          <w:rFonts w:hint="eastAsia"/>
        </w:rPr>
        <w:t>如果一个请求满足如下的两个</w:t>
      </w:r>
      <w:r>
        <w:rPr>
          <w:rFonts w:hint="eastAsia"/>
        </w:rPr>
        <w:t>location</w:t>
      </w:r>
      <w:r>
        <w:rPr>
          <w:rFonts w:hint="eastAsia"/>
        </w:rPr>
        <w:t>：</w:t>
      </w:r>
    </w:p>
    <w:p w14:paraId="0C31131A" w14:textId="77777777" w:rsidR="00913F4D" w:rsidRDefault="008E5E5D" w:rsidP="00F43B62">
      <w:pPr>
        <w:pStyle w:val="a7"/>
        <w:ind w:firstLine="480"/>
      </w:pPr>
      <w:r>
        <w:t xml:space="preserve">A: </w:t>
      </w:r>
      <w:r>
        <w:rPr>
          <w:rFonts w:hint="eastAsia"/>
        </w:rPr>
        <w:t>location</w:t>
      </w:r>
      <w:r w:rsidR="00913F4D">
        <w:t xml:space="preserve"> / {}</w:t>
      </w:r>
    </w:p>
    <w:p w14:paraId="1BC6957F" w14:textId="51B68923" w:rsidR="008E5E5D" w:rsidRDefault="008E5E5D" w:rsidP="00F43B62">
      <w:pPr>
        <w:pStyle w:val="a7"/>
        <w:ind w:firstLine="480"/>
      </w:pPr>
      <w:r>
        <w:t>B: location /test {}</w:t>
      </w:r>
    </w:p>
    <w:p w14:paraId="436FECA7" w14:textId="0A42BC06" w:rsidR="008E5E5D" w:rsidRDefault="008E5E5D" w:rsidP="00913F4D">
      <w:pPr>
        <w:pStyle w:val="a7"/>
        <w:ind w:firstLine="480"/>
      </w:pPr>
      <w:r>
        <w:rPr>
          <w:rFonts w:hint="eastAsia"/>
        </w:rPr>
        <w:t>则会选择</w:t>
      </w:r>
      <w:r>
        <w:rPr>
          <w:rFonts w:hint="eastAsia"/>
        </w:rPr>
        <w:t>B</w:t>
      </w:r>
      <w:r>
        <w:rPr>
          <w:rFonts w:hint="eastAsia"/>
        </w:rPr>
        <w:t>作为匹配的结果。</w:t>
      </w:r>
    </w:p>
    <w:p w14:paraId="37D69CCF" w14:textId="77777777" w:rsidR="008E5E5D" w:rsidRDefault="008E5E5D" w:rsidP="00F43B62">
      <w:pPr>
        <w:pStyle w:val="a7"/>
        <w:ind w:firstLine="480"/>
      </w:pPr>
      <w:r>
        <w:rPr>
          <w:rFonts w:hint="eastAsia"/>
        </w:rPr>
        <w:t>在前缀匹配中，</w:t>
      </w:r>
      <w:r>
        <w:t>如果</w:t>
      </w:r>
      <w:r>
        <w:rPr>
          <w:rFonts w:hint="eastAsia"/>
        </w:rPr>
        <w:t>匹配到</w:t>
      </w:r>
      <w:r>
        <w:rPr>
          <w:rFonts w:hint="eastAsia"/>
        </w:rPr>
        <w:t>location = /XX</w:t>
      </w:r>
      <w:r>
        <w:t xml:space="preserve"> {}</w:t>
      </w:r>
      <w:r>
        <w:rPr>
          <w:rFonts w:hint="eastAsia"/>
        </w:rPr>
        <w:t>类型的精确匹配，</w:t>
      </w:r>
      <w:r>
        <w:t>则</w:t>
      </w:r>
      <w:r>
        <w:rPr>
          <w:rFonts w:hint="eastAsia"/>
        </w:rPr>
        <w:t>nginx</w:t>
      </w:r>
      <w:r>
        <w:rPr>
          <w:rFonts w:hint="eastAsia"/>
        </w:rPr>
        <w:t>会停止继续匹配并且使用该</w:t>
      </w:r>
      <w:r>
        <w:rPr>
          <w:rFonts w:hint="eastAsia"/>
        </w:rPr>
        <w:t>location</w:t>
      </w:r>
      <w:r>
        <w:rPr>
          <w:rFonts w:hint="eastAsia"/>
        </w:rPr>
        <w:t>，</w:t>
      </w:r>
      <w:r>
        <w:t>例如</w:t>
      </w:r>
      <w:r>
        <w:rPr>
          <w:rFonts w:hint="eastAsia"/>
        </w:rPr>
        <w:t>：</w:t>
      </w:r>
    </w:p>
    <w:p w14:paraId="17DCA427" w14:textId="77777777" w:rsidR="00913F4D" w:rsidRDefault="008E5E5D" w:rsidP="00F43B62">
      <w:pPr>
        <w:pStyle w:val="a7"/>
        <w:ind w:firstLine="480"/>
      </w:pPr>
      <w:r>
        <w:t>A: location = /user {}</w:t>
      </w:r>
    </w:p>
    <w:p w14:paraId="3F4A7862" w14:textId="06922CC3" w:rsidR="008E5E5D" w:rsidRDefault="008E5E5D" w:rsidP="00F43B62">
      <w:pPr>
        <w:pStyle w:val="a7"/>
        <w:ind w:firstLine="480"/>
      </w:pPr>
      <w:r>
        <w:t>B:location / {}</w:t>
      </w:r>
    </w:p>
    <w:p w14:paraId="3BFB1AF3" w14:textId="30CBD7FC" w:rsidR="008E5E5D" w:rsidRDefault="008E5E5D" w:rsidP="00913F4D">
      <w:pPr>
        <w:pStyle w:val="a7"/>
        <w:ind w:firstLine="480"/>
      </w:pPr>
      <w:r>
        <w:rPr>
          <w:rFonts w:hint="eastAsia"/>
        </w:rPr>
        <w:t>对于</w:t>
      </w:r>
      <w:r>
        <w:rPr>
          <w:rFonts w:hint="eastAsia"/>
        </w:rPr>
        <w:t>/user/test</w:t>
      </w:r>
      <w:r>
        <w:rPr>
          <w:rFonts w:hint="eastAsia"/>
        </w:rPr>
        <w:t>这样的请求，</w:t>
      </w:r>
      <w:r>
        <w:t>nginx</w:t>
      </w:r>
      <w:r>
        <w:rPr>
          <w:rFonts w:hint="eastAsia"/>
        </w:rPr>
        <w:t>在匹配</w:t>
      </w:r>
      <w:r>
        <w:rPr>
          <w:rFonts w:hint="eastAsia"/>
        </w:rPr>
        <w:t>A</w:t>
      </w:r>
      <w:r>
        <w:rPr>
          <w:rFonts w:hint="eastAsia"/>
        </w:rPr>
        <w:t>之后会停止</w:t>
      </w:r>
      <w:r>
        <w:rPr>
          <w:rFonts w:hint="eastAsia"/>
        </w:rPr>
        <w:t>location</w:t>
      </w:r>
      <w:r>
        <w:rPr>
          <w:rFonts w:hint="eastAsia"/>
        </w:rPr>
        <w:t>的搜索。</w:t>
      </w:r>
    </w:p>
    <w:p w14:paraId="2B45C04F" w14:textId="77777777" w:rsidR="008E5E5D" w:rsidRDefault="008E5E5D" w:rsidP="00F43B62">
      <w:pPr>
        <w:pStyle w:val="a7"/>
        <w:ind w:firstLine="480"/>
      </w:pPr>
      <w:r>
        <w:t>这里</w:t>
      </w:r>
      <w:r>
        <w:rPr>
          <w:rFonts w:hint="eastAsia"/>
        </w:rPr>
        <w:t>要注意如上的规则和下面规则的不同：</w:t>
      </w:r>
    </w:p>
    <w:p w14:paraId="0AE7E67D" w14:textId="77777777" w:rsidR="00913F4D" w:rsidRDefault="00913F4D" w:rsidP="00F43B62">
      <w:pPr>
        <w:pStyle w:val="a7"/>
        <w:ind w:firstLine="480"/>
      </w:pPr>
      <w:r>
        <w:t>A: location /user {</w:t>
      </w:r>
      <w:r>
        <w:rPr>
          <w:rFonts w:hint="eastAsia"/>
        </w:rPr>
        <w:t>}</w:t>
      </w:r>
    </w:p>
    <w:p w14:paraId="2DEF5CFC" w14:textId="7D81F9CF" w:rsidR="008E5E5D" w:rsidRDefault="008E5E5D" w:rsidP="00F43B62">
      <w:pPr>
        <w:pStyle w:val="a7"/>
        <w:ind w:firstLine="480"/>
      </w:pPr>
      <w:r>
        <w:t>B</w:t>
      </w:r>
      <w:r>
        <w:rPr>
          <w:rFonts w:hint="eastAsia"/>
        </w:rPr>
        <w:t>: location / {}</w:t>
      </w:r>
    </w:p>
    <w:p w14:paraId="52CEF18F" w14:textId="77777777" w:rsidR="008E5E5D" w:rsidRPr="00837409" w:rsidRDefault="008E5E5D" w:rsidP="00F43B62">
      <w:pPr>
        <w:pStyle w:val="a7"/>
        <w:ind w:firstLine="480"/>
      </w:pPr>
      <w:r>
        <w:rPr>
          <w:rFonts w:hint="eastAsia"/>
        </w:rPr>
        <w:t>这种规则，</w:t>
      </w:r>
      <w:r>
        <w:t>nginx</w:t>
      </w:r>
      <w:r>
        <w:rPr>
          <w:rFonts w:hint="eastAsia"/>
        </w:rPr>
        <w:t>会搜索</w:t>
      </w:r>
      <w:r>
        <w:rPr>
          <w:rFonts w:hint="eastAsia"/>
        </w:rPr>
        <w:t>B</w:t>
      </w:r>
      <w:r>
        <w:rPr>
          <w:rFonts w:hint="eastAsia"/>
        </w:rPr>
        <w:t>路径，</w:t>
      </w:r>
      <w:r>
        <w:t>只是</w:t>
      </w:r>
      <w:r>
        <w:rPr>
          <w:rFonts w:hint="eastAsia"/>
        </w:rPr>
        <w:t>因为</w:t>
      </w:r>
      <w:r>
        <w:rPr>
          <w:rFonts w:hint="eastAsia"/>
        </w:rPr>
        <w:t>A</w:t>
      </w:r>
      <w:r>
        <w:rPr>
          <w:rFonts w:hint="eastAsia"/>
        </w:rPr>
        <w:t>路径为最长前缀匹配，</w:t>
      </w:r>
      <w:r>
        <w:t>才</w:t>
      </w:r>
      <w:r>
        <w:rPr>
          <w:rFonts w:hint="eastAsia"/>
        </w:rPr>
        <w:t>选择了</w:t>
      </w:r>
      <w:r>
        <w:rPr>
          <w:rFonts w:hint="eastAsia"/>
        </w:rPr>
        <w:t>A</w:t>
      </w:r>
      <w:r>
        <w:rPr>
          <w:rFonts w:hint="eastAsia"/>
        </w:rPr>
        <w:t>路径而已。</w:t>
      </w:r>
    </w:p>
    <w:p w14:paraId="6815D5C3" w14:textId="77777777" w:rsidR="008E5E5D" w:rsidRDefault="008E5E5D" w:rsidP="00F43B62">
      <w:pPr>
        <w:pStyle w:val="a7"/>
        <w:ind w:firstLine="480"/>
      </w:pPr>
      <w:r>
        <w:rPr>
          <w:rFonts w:hint="eastAsia"/>
        </w:rPr>
        <w:t>前缀路径搜索完毕之后，</w:t>
      </w:r>
      <w:r>
        <w:rPr>
          <w:rFonts w:hint="eastAsia"/>
        </w:rPr>
        <w:t>nginx</w:t>
      </w:r>
      <w:r>
        <w:rPr>
          <w:rFonts w:hint="eastAsia"/>
        </w:rPr>
        <w:t>会记录最长前缀匹配路径。</w:t>
      </w:r>
    </w:p>
    <w:p w14:paraId="28B67960" w14:textId="77777777" w:rsidR="008E5E5D" w:rsidRDefault="008E5E5D" w:rsidP="00F43B62">
      <w:pPr>
        <w:pStyle w:val="a7"/>
        <w:ind w:firstLine="480"/>
      </w:pPr>
      <w:r>
        <w:rPr>
          <w:rFonts w:hint="eastAsia"/>
        </w:rPr>
        <w:t>继续按出现顺序搜索正则表达式指定的</w:t>
      </w:r>
      <w:r>
        <w:rPr>
          <w:rFonts w:hint="eastAsia"/>
        </w:rPr>
        <w:t>location</w:t>
      </w:r>
      <w:r>
        <w:rPr>
          <w:rFonts w:hint="eastAsia"/>
        </w:rPr>
        <w:t>路径，如果能够匹配，</w:t>
      </w:r>
      <w:r>
        <w:t>则</w:t>
      </w:r>
      <w:r>
        <w:rPr>
          <w:rFonts w:hint="eastAsia"/>
        </w:rPr>
        <w:t>停止搜索，</w:t>
      </w:r>
      <w:r>
        <w:t>并且</w:t>
      </w:r>
      <w:r>
        <w:rPr>
          <w:rFonts w:hint="eastAsia"/>
        </w:rPr>
        <w:t>使用该匹配的路径。</w:t>
      </w:r>
    </w:p>
    <w:p w14:paraId="7B5B220D" w14:textId="77777777" w:rsidR="008E5E5D" w:rsidRPr="00796CBA" w:rsidRDefault="008E5E5D" w:rsidP="00F43B62">
      <w:pPr>
        <w:pStyle w:val="a7"/>
        <w:ind w:firstLine="480"/>
      </w:pPr>
      <w:r>
        <w:rPr>
          <w:rFonts w:hint="eastAsia"/>
        </w:rPr>
        <w:t>以正则表达式方式出现的</w:t>
      </w:r>
      <w:r>
        <w:rPr>
          <w:rFonts w:hint="eastAsia"/>
        </w:rPr>
        <w:t>location</w:t>
      </w:r>
      <w:r>
        <w:rPr>
          <w:rFonts w:hint="eastAsia"/>
        </w:rPr>
        <w:t>规则，</w:t>
      </w:r>
      <w:r>
        <w:t>必须</w:t>
      </w:r>
      <w:r>
        <w:rPr>
          <w:rFonts w:hint="eastAsia"/>
        </w:rPr>
        <w:t>满足</w:t>
      </w:r>
      <w:r>
        <w:rPr>
          <w:rFonts w:hint="eastAsia"/>
        </w:rPr>
        <w:t xml:space="preserve"> </w:t>
      </w:r>
      <w:r w:rsidRPr="00796CBA">
        <w:rPr>
          <w:rFonts w:hint="eastAsia"/>
        </w:rPr>
        <w:t xml:space="preserve">location ~* regex {} </w:t>
      </w:r>
      <w:r w:rsidRPr="00796CBA">
        <w:rPr>
          <w:rFonts w:hint="eastAsia"/>
        </w:rPr>
        <w:t>或</w:t>
      </w:r>
      <w:r w:rsidRPr="00796CBA">
        <w:rPr>
          <w:rFonts w:hint="eastAsia"/>
        </w:rPr>
        <w:t xml:space="preserve"> </w:t>
      </w:r>
      <w:r>
        <w:t>location ~ regex {}</w:t>
      </w:r>
      <w:r>
        <w:rPr>
          <w:rFonts w:hint="eastAsia"/>
        </w:rPr>
        <w:t>。</w:t>
      </w:r>
    </w:p>
    <w:p w14:paraId="272F3D7C" w14:textId="7E598770" w:rsidR="008E5E5D" w:rsidRDefault="008E5E5D" w:rsidP="00913F4D">
      <w:pPr>
        <w:pStyle w:val="a7"/>
        <w:ind w:firstLine="480"/>
      </w:pPr>
      <w:r>
        <w:rPr>
          <w:rFonts w:hint="eastAsia"/>
        </w:rPr>
        <w:t>如果正则路径匹配没有成功，</w:t>
      </w:r>
      <w:r>
        <w:t>则</w:t>
      </w:r>
      <w:r>
        <w:rPr>
          <w:rFonts w:hint="eastAsia"/>
        </w:rPr>
        <w:t>使用之前记录的最长前缀匹配。</w:t>
      </w:r>
    </w:p>
    <w:p w14:paraId="5A5691BE" w14:textId="7F04BA33" w:rsidR="008E5E5D" w:rsidRPr="005A77CF" w:rsidRDefault="008E5E5D" w:rsidP="00F43B62">
      <w:pPr>
        <w:pStyle w:val="2"/>
        <w:spacing w:after="240"/>
      </w:pPr>
      <w:bookmarkStart w:id="25" w:name="_Toc286950249"/>
      <w:r>
        <w:rPr>
          <w:rFonts w:hint="eastAsia"/>
        </w:rPr>
        <w:lastRenderedPageBreak/>
        <w:t>原因分析</w:t>
      </w:r>
      <w:bookmarkEnd w:id="25"/>
    </w:p>
    <w:p w14:paraId="4621FBBE" w14:textId="77777777" w:rsidR="008E5E5D" w:rsidRDefault="008E5E5D" w:rsidP="00F43B62">
      <w:pPr>
        <w:pStyle w:val="a7"/>
        <w:ind w:firstLine="480"/>
      </w:pPr>
      <w:r>
        <w:rPr>
          <w:rFonts w:hint="eastAsia"/>
        </w:rPr>
        <w:t>在</w:t>
      </w:r>
      <w:r>
        <w:rPr>
          <w:rFonts w:hint="eastAsia"/>
        </w:rPr>
        <w:t>4</w:t>
      </w:r>
      <w:r>
        <w:t>.2</w:t>
      </w:r>
      <w:r>
        <w:rPr>
          <w:rFonts w:hint="eastAsia"/>
        </w:rPr>
        <w:t>节的基础之上，</w:t>
      </w:r>
      <w:r>
        <w:t>我们</w:t>
      </w:r>
      <w:r>
        <w:rPr>
          <w:rFonts w:hint="eastAsia"/>
        </w:rPr>
        <w:t>来分析</w:t>
      </w:r>
      <w:r>
        <w:rPr>
          <w:rFonts w:hint="eastAsia"/>
        </w:rPr>
        <w:t>4</w:t>
      </w:r>
      <w:r>
        <w:t>.1</w:t>
      </w:r>
      <w:r>
        <w:rPr>
          <w:rFonts w:hint="eastAsia"/>
        </w:rPr>
        <w:t>节中出现的事故的具体原因。</w:t>
      </w:r>
    </w:p>
    <w:p w14:paraId="20C37A12" w14:textId="77777777" w:rsidR="008E5E5D" w:rsidRDefault="008E5E5D" w:rsidP="00F43B62">
      <w:pPr>
        <w:pStyle w:val="a7"/>
        <w:ind w:firstLine="480"/>
      </w:pPr>
      <w:r>
        <w:rPr>
          <w:rFonts w:hint="eastAsia"/>
        </w:rPr>
        <w:t>可以发现，</w:t>
      </w:r>
      <w:r>
        <w:rPr>
          <w:rFonts w:hint="eastAsia"/>
        </w:rPr>
        <w:t>4</w:t>
      </w:r>
      <w:r>
        <w:t>.1</w:t>
      </w:r>
      <w:r>
        <w:rPr>
          <w:rFonts w:hint="eastAsia"/>
        </w:rPr>
        <w:t>节第一个例子中，</w:t>
      </w:r>
      <w:r>
        <w:t>静态</w:t>
      </w:r>
      <w:r>
        <w:rPr>
          <w:rFonts w:hint="eastAsia"/>
        </w:rPr>
        <w:t>文件的</w:t>
      </w:r>
      <w:r>
        <w:rPr>
          <w:rFonts w:hint="eastAsia"/>
        </w:rPr>
        <w:t>loation</w:t>
      </w:r>
      <w:r>
        <w:rPr>
          <w:rFonts w:hint="eastAsia"/>
        </w:rPr>
        <w:t>配置</w:t>
      </w:r>
      <w:r>
        <w:rPr>
          <w:rFonts w:hint="eastAsia"/>
        </w:rPr>
        <w:t xml:space="preserve"> locatin \.(</w:t>
      </w:r>
      <w:r>
        <w:t>css|js</w:t>
      </w:r>
      <w:r>
        <w:rPr>
          <w:rFonts w:hint="eastAsia"/>
        </w:rPr>
        <w:t>)</w:t>
      </w:r>
      <w:r>
        <w:t xml:space="preserve"> {}</w:t>
      </w:r>
      <w:r>
        <w:rPr>
          <w:rFonts w:hint="eastAsia"/>
        </w:rPr>
        <w:t>的配置不符合</w:t>
      </w:r>
      <w:r>
        <w:t>locatin</w:t>
      </w:r>
      <w:r>
        <w:rPr>
          <w:rFonts w:hint="eastAsia"/>
        </w:rPr>
        <w:t>配置规则</w:t>
      </w:r>
      <w:r>
        <w:rPr>
          <w:rFonts w:hint="eastAsia"/>
        </w:rPr>
        <w:t>6</w:t>
      </w:r>
      <w:r>
        <w:rPr>
          <w:rFonts w:hint="eastAsia"/>
        </w:rPr>
        <w:t>。</w:t>
      </w:r>
    </w:p>
    <w:p w14:paraId="062EDA69" w14:textId="77777777" w:rsidR="008E5E5D" w:rsidRDefault="008E5E5D" w:rsidP="00F43B62">
      <w:pPr>
        <w:pStyle w:val="a7"/>
        <w:ind w:firstLine="480"/>
      </w:pPr>
      <w:r>
        <w:rPr>
          <w:rFonts w:hint="eastAsia"/>
        </w:rPr>
        <w:t>(</w:t>
      </w:r>
      <w:r>
        <w:t>css|js</w:t>
      </w:r>
      <w:r>
        <w:rPr>
          <w:rFonts w:hint="eastAsia"/>
        </w:rPr>
        <w:t>)</w:t>
      </w:r>
      <w:r>
        <w:rPr>
          <w:rFonts w:hint="eastAsia"/>
        </w:rPr>
        <w:t>为一个正则表达式，</w:t>
      </w:r>
      <w:r>
        <w:t>但是</w:t>
      </w:r>
      <w:r>
        <w:rPr>
          <w:rFonts w:hint="eastAsia"/>
        </w:rPr>
        <w:t>该配置有没有</w:t>
      </w:r>
      <w:r>
        <w:rPr>
          <w:rFonts w:hint="eastAsia"/>
        </w:rPr>
        <w:t xml:space="preserve">~* </w:t>
      </w:r>
      <w:r>
        <w:rPr>
          <w:rFonts w:hint="eastAsia"/>
        </w:rPr>
        <w:t>或</w:t>
      </w:r>
      <w:r>
        <w:rPr>
          <w:rFonts w:hint="eastAsia"/>
        </w:rPr>
        <w:t xml:space="preserve"> ~</w:t>
      </w:r>
      <w:r>
        <w:rPr>
          <w:rFonts w:hint="eastAsia"/>
        </w:rPr>
        <w:t>修饰符，</w:t>
      </w:r>
      <w:r>
        <w:t>因此</w:t>
      </w:r>
      <w:r>
        <w:rPr>
          <w:rFonts w:hint="eastAsia"/>
        </w:rPr>
        <w:t>导致</w:t>
      </w:r>
      <w:r>
        <w:rPr>
          <w:rFonts w:hint="eastAsia"/>
        </w:rPr>
        <w:t>nginx</w:t>
      </w:r>
      <w:r>
        <w:rPr>
          <w:rFonts w:hint="eastAsia"/>
        </w:rPr>
        <w:t>永远无法选择该</w:t>
      </w:r>
      <w:r>
        <w:rPr>
          <w:rFonts w:hint="eastAsia"/>
        </w:rPr>
        <w:t>locaiton</w:t>
      </w:r>
      <w:r>
        <w:rPr>
          <w:rFonts w:hint="eastAsia"/>
        </w:rPr>
        <w:t>去处理</w:t>
      </w:r>
      <w:r>
        <w:rPr>
          <w:rFonts w:hint="eastAsia"/>
        </w:rPr>
        <w:t>css</w:t>
      </w:r>
      <w:r>
        <w:rPr>
          <w:rFonts w:hint="eastAsia"/>
        </w:rPr>
        <w:t>，</w:t>
      </w:r>
      <w:r>
        <w:rPr>
          <w:rFonts w:hint="eastAsia"/>
        </w:rPr>
        <w:t>js</w:t>
      </w:r>
      <w:r>
        <w:rPr>
          <w:rFonts w:hint="eastAsia"/>
        </w:rPr>
        <w:t>文件。</w:t>
      </w:r>
    </w:p>
    <w:p w14:paraId="4E7DA7C4" w14:textId="77777777" w:rsidR="008E5E5D" w:rsidRDefault="008E5E5D" w:rsidP="00F43B62">
      <w:pPr>
        <w:pStyle w:val="a7"/>
        <w:ind w:firstLine="480"/>
      </w:pPr>
      <w:r>
        <w:rPr>
          <w:rFonts w:hint="eastAsia"/>
        </w:rPr>
        <w:t>最终导致</w:t>
      </w:r>
      <w:r>
        <w:rPr>
          <w:rFonts w:hint="eastAsia"/>
        </w:rPr>
        <w:t>nginx</w:t>
      </w:r>
      <w:r>
        <w:rPr>
          <w:rFonts w:hint="eastAsia"/>
        </w:rPr>
        <w:t>选择了</w:t>
      </w:r>
      <w:r>
        <w:rPr>
          <w:rFonts w:hint="eastAsia"/>
        </w:rPr>
        <w:t>location / {}</w:t>
      </w:r>
      <w:r>
        <w:rPr>
          <w:rFonts w:hint="eastAsia"/>
        </w:rPr>
        <w:t>去处理静态文件，而该</w:t>
      </w:r>
      <w:r>
        <w:rPr>
          <w:rFonts w:hint="eastAsia"/>
        </w:rPr>
        <w:t>location</w:t>
      </w:r>
      <w:r>
        <w:rPr>
          <w:rFonts w:hint="eastAsia"/>
        </w:rPr>
        <w:t>中，</w:t>
      </w:r>
      <w:r>
        <w:t>包含</w:t>
      </w:r>
      <w:r>
        <w:rPr>
          <w:rFonts w:hint="eastAsia"/>
        </w:rPr>
        <w:t>一个</w:t>
      </w:r>
      <w:r>
        <w:rPr>
          <w:rFonts w:hint="eastAsia"/>
        </w:rPr>
        <w:t>fast</w:t>
      </w:r>
      <w:r>
        <w:t>cgi_pass</w:t>
      </w:r>
      <w:r>
        <w:rPr>
          <w:rFonts w:hint="eastAsia"/>
        </w:rPr>
        <w:t>指令，</w:t>
      </w:r>
      <w:r>
        <w:t>从而</w:t>
      </w:r>
      <w:r>
        <w:rPr>
          <w:rFonts w:hint="eastAsia"/>
        </w:rPr>
        <w:t>把对静态文件的请求交个</w:t>
      </w:r>
      <w:r>
        <w:rPr>
          <w:rFonts w:hint="eastAsia"/>
        </w:rPr>
        <w:t>php</w:t>
      </w:r>
      <w:r>
        <w:rPr>
          <w:rFonts w:hint="eastAsia"/>
        </w:rPr>
        <w:t>模块处理。而</w:t>
      </w:r>
      <w:r>
        <w:rPr>
          <w:rFonts w:hint="eastAsia"/>
        </w:rPr>
        <w:t>ph</w:t>
      </w:r>
      <w:r>
        <w:t>p</w:t>
      </w:r>
      <w:r>
        <w:rPr>
          <w:rFonts w:hint="eastAsia"/>
        </w:rPr>
        <w:t>影响的内容，响应类型均为</w:t>
      </w:r>
      <w:r>
        <w:rPr>
          <w:rFonts w:hint="eastAsia"/>
        </w:rPr>
        <w:t>text/html</w:t>
      </w:r>
      <w:r>
        <w:rPr>
          <w:rFonts w:hint="eastAsia"/>
        </w:rPr>
        <w:t>，</w:t>
      </w:r>
      <w:r>
        <w:t>从而</w:t>
      </w:r>
      <w:r>
        <w:rPr>
          <w:rFonts w:hint="eastAsia"/>
        </w:rPr>
        <w:t>导致静态文件的类型变成</w:t>
      </w:r>
      <w:r>
        <w:rPr>
          <w:rFonts w:hint="eastAsia"/>
        </w:rPr>
        <w:t>text</w:t>
      </w:r>
      <w:r>
        <w:t>/html</w:t>
      </w:r>
      <w:r>
        <w:rPr>
          <w:rFonts w:hint="eastAsia"/>
        </w:rPr>
        <w:t>类型，</w:t>
      </w:r>
      <w:r>
        <w:t>导致</w:t>
      </w:r>
      <w:r>
        <w:rPr>
          <w:rFonts w:hint="eastAsia"/>
        </w:rPr>
        <w:t>静态文件失效。</w:t>
      </w:r>
    </w:p>
    <w:p w14:paraId="4599D7D4" w14:textId="77777777" w:rsidR="008E5E5D" w:rsidRDefault="008E5E5D" w:rsidP="00F43B62">
      <w:pPr>
        <w:pStyle w:val="a7"/>
        <w:ind w:firstLine="480"/>
      </w:pPr>
      <w:r>
        <w:rPr>
          <w:rFonts w:hint="eastAsia"/>
        </w:rPr>
        <w:t>关于</w:t>
      </w:r>
      <w:r>
        <w:rPr>
          <w:rFonts w:hint="eastAsia"/>
        </w:rPr>
        <w:t>4</w:t>
      </w:r>
      <w:r>
        <w:t>.1</w:t>
      </w:r>
      <w:r>
        <w:rPr>
          <w:rFonts w:hint="eastAsia"/>
        </w:rPr>
        <w:t>节第二个例子，</w:t>
      </w:r>
      <w:r>
        <w:t>比较</w:t>
      </w:r>
      <w:r>
        <w:rPr>
          <w:rFonts w:hint="eastAsia"/>
        </w:rPr>
        <w:t>复杂。</w:t>
      </w:r>
      <w:r>
        <w:t>升级</w:t>
      </w:r>
      <w:r>
        <w:rPr>
          <w:rFonts w:hint="eastAsia"/>
        </w:rPr>
        <w:t>前之所以可以正长，</w:t>
      </w:r>
      <w:r>
        <w:t>是因为</w:t>
      </w:r>
      <w:r>
        <w:rPr>
          <w:rFonts w:hint="eastAsia"/>
        </w:rPr>
        <w:t>升级前，</w:t>
      </w:r>
      <w:r>
        <w:rPr>
          <w:rFonts w:hint="eastAsia"/>
        </w:rPr>
        <w:t>location</w:t>
      </w:r>
      <w:r>
        <w:t xml:space="preserve"> /{} </w:t>
      </w:r>
      <w:r>
        <w:rPr>
          <w:rFonts w:hint="eastAsia"/>
        </w:rPr>
        <w:t>中的所有</w:t>
      </w:r>
      <w:r>
        <w:rPr>
          <w:rFonts w:hint="eastAsia"/>
        </w:rPr>
        <w:t>php</w:t>
      </w:r>
      <w:r>
        <w:rPr>
          <w:rFonts w:hint="eastAsia"/>
        </w:rPr>
        <w:t>文件都因为</w:t>
      </w:r>
      <w:r>
        <w:rPr>
          <w:rFonts w:hint="eastAsia"/>
        </w:rPr>
        <w:t>last</w:t>
      </w:r>
      <w:r>
        <w:rPr>
          <w:rFonts w:hint="eastAsia"/>
        </w:rPr>
        <w:t>标志的原因，</w:t>
      </w:r>
      <w:r>
        <w:t>重新</w:t>
      </w:r>
      <w:r>
        <w:rPr>
          <w:rFonts w:hint="eastAsia"/>
        </w:rPr>
        <w:t>跳转到</w:t>
      </w:r>
      <w:r>
        <w:rPr>
          <w:rFonts w:hint="eastAsia"/>
        </w:rPr>
        <w:t>location ~* \.php {}</w:t>
      </w:r>
      <w:r>
        <w:rPr>
          <w:rFonts w:hint="eastAsia"/>
        </w:rPr>
        <w:t>中去。</w:t>
      </w:r>
      <w:r>
        <w:t>而</w:t>
      </w:r>
      <w:r>
        <w:rPr>
          <w:rFonts w:hint="eastAsia"/>
        </w:rPr>
        <w:t>xml</w:t>
      </w:r>
      <w:r>
        <w:rPr>
          <w:rFonts w:hint="eastAsia"/>
        </w:rPr>
        <w:t>静态文件因为</w:t>
      </w:r>
      <w:r>
        <w:rPr>
          <w:rFonts w:hint="eastAsia"/>
        </w:rPr>
        <w:t>break</w:t>
      </w:r>
      <w:r>
        <w:rPr>
          <w:rFonts w:hint="eastAsia"/>
        </w:rPr>
        <w:t>的原因保留在</w:t>
      </w:r>
      <w:r>
        <w:rPr>
          <w:rFonts w:hint="eastAsia"/>
        </w:rPr>
        <w:t>location</w:t>
      </w:r>
      <w:r>
        <w:t xml:space="preserve"> / {} </w:t>
      </w:r>
      <w:r>
        <w:rPr>
          <w:rFonts w:hint="eastAsia"/>
        </w:rPr>
        <w:t>中运行。因此升级前运行正常。</w:t>
      </w:r>
    </w:p>
    <w:p w14:paraId="39F9C0C0" w14:textId="77777777" w:rsidR="008E5E5D" w:rsidRDefault="008E5E5D" w:rsidP="00F43B62">
      <w:pPr>
        <w:pStyle w:val="a7"/>
        <w:ind w:firstLine="480"/>
      </w:pPr>
      <w:r>
        <w:rPr>
          <w:rFonts w:hint="eastAsia"/>
        </w:rPr>
        <w:t>但是升级之后，</w:t>
      </w:r>
      <w:r>
        <w:t>rewrite</w:t>
      </w:r>
      <w:r>
        <w:rPr>
          <w:rFonts w:hint="eastAsia"/>
        </w:rPr>
        <w:t>规则提升到了</w:t>
      </w:r>
      <w:r>
        <w:rPr>
          <w:rFonts w:hint="eastAsia"/>
        </w:rPr>
        <w:t>server</w:t>
      </w:r>
      <w:r>
        <w:rPr>
          <w:rFonts w:hint="eastAsia"/>
        </w:rPr>
        <w:t>级别，并且只存在一个</w:t>
      </w:r>
      <w:r>
        <w:rPr>
          <w:rFonts w:hint="eastAsia"/>
        </w:rPr>
        <w:t xml:space="preserve">location / {} </w:t>
      </w:r>
      <w:r>
        <w:rPr>
          <w:rFonts w:hint="eastAsia"/>
        </w:rPr>
        <w:t>域，</w:t>
      </w:r>
      <w:r>
        <w:t>导致</w:t>
      </w:r>
      <w:r>
        <w:rPr>
          <w:rFonts w:hint="eastAsia"/>
        </w:rPr>
        <w:t>所有的请求都会进入该</w:t>
      </w:r>
      <w:r>
        <w:rPr>
          <w:rFonts w:hint="eastAsia"/>
        </w:rPr>
        <w:t>location</w:t>
      </w:r>
      <w:r>
        <w:rPr>
          <w:rFonts w:hint="eastAsia"/>
        </w:rPr>
        <w:t>并转交给</w:t>
      </w:r>
      <w:r>
        <w:rPr>
          <w:rFonts w:hint="eastAsia"/>
        </w:rPr>
        <w:t>php</w:t>
      </w:r>
      <w:r>
        <w:rPr>
          <w:rFonts w:hint="eastAsia"/>
        </w:rPr>
        <w:t>处理。</w:t>
      </w:r>
      <w:r>
        <w:t>从而</w:t>
      </w:r>
      <w:r>
        <w:rPr>
          <w:rFonts w:hint="eastAsia"/>
        </w:rPr>
        <w:t>导致对于</w:t>
      </w:r>
      <w:r>
        <w:rPr>
          <w:rFonts w:hint="eastAsia"/>
        </w:rPr>
        <w:t>xml</w:t>
      </w:r>
      <w:r>
        <w:rPr>
          <w:rFonts w:hint="eastAsia"/>
        </w:rPr>
        <w:t>文件的请求，</w:t>
      </w:r>
      <w:r>
        <w:t>形影</w:t>
      </w:r>
      <w:r>
        <w:rPr>
          <w:rFonts w:hint="eastAsia"/>
        </w:rPr>
        <w:t>格式变为</w:t>
      </w:r>
      <w:r>
        <w:rPr>
          <w:rFonts w:hint="eastAsia"/>
        </w:rPr>
        <w:t>text/html</w:t>
      </w:r>
      <w:r>
        <w:rPr>
          <w:rFonts w:hint="eastAsia"/>
        </w:rPr>
        <w:t>。</w:t>
      </w:r>
    </w:p>
    <w:p w14:paraId="3D644C55" w14:textId="7D1FF719" w:rsidR="008E5E5D" w:rsidRDefault="008E5E5D" w:rsidP="00F43B62">
      <w:pPr>
        <w:pStyle w:val="2"/>
        <w:spacing w:after="240"/>
      </w:pPr>
      <w:bookmarkStart w:id="26" w:name="_Toc286950250"/>
      <w:r>
        <w:rPr>
          <w:rFonts w:hint="eastAsia"/>
        </w:rPr>
        <w:t>如何解决</w:t>
      </w:r>
      <w:bookmarkEnd w:id="26"/>
    </w:p>
    <w:p w14:paraId="4BD136C3" w14:textId="77777777" w:rsidR="008E5E5D" w:rsidRPr="00CC386B" w:rsidRDefault="008E5E5D" w:rsidP="00F43B62">
      <w:pPr>
        <w:pStyle w:val="a7"/>
        <w:ind w:firstLine="480"/>
      </w:pPr>
      <w:r w:rsidRPr="00CC386B">
        <w:rPr>
          <w:rFonts w:hint="eastAsia"/>
        </w:rPr>
        <w:t>根据如上的分析：</w:t>
      </w:r>
    </w:p>
    <w:p w14:paraId="342EC788" w14:textId="77777777" w:rsidR="008E5E5D" w:rsidRDefault="008E5E5D" w:rsidP="00F43B62">
      <w:pPr>
        <w:pStyle w:val="a7"/>
        <w:ind w:firstLine="480"/>
      </w:pPr>
      <w:r>
        <w:rPr>
          <w:rFonts w:hint="eastAsia"/>
        </w:rPr>
        <w:t>4</w:t>
      </w:r>
      <w:r>
        <w:t>.1</w:t>
      </w:r>
      <w:r>
        <w:rPr>
          <w:rFonts w:hint="eastAsia"/>
        </w:rPr>
        <w:t>节中的问题</w:t>
      </w:r>
      <w:r>
        <w:rPr>
          <w:rFonts w:hint="eastAsia"/>
        </w:rPr>
        <w:t>1</w:t>
      </w:r>
      <w:r>
        <w:rPr>
          <w:rFonts w:hint="eastAsia"/>
        </w:rPr>
        <w:t>，</w:t>
      </w:r>
      <w:r>
        <w:t>可以</w:t>
      </w:r>
      <w:r>
        <w:rPr>
          <w:rFonts w:hint="eastAsia"/>
        </w:rPr>
        <w:t>改为如下配置，</w:t>
      </w:r>
      <w:r>
        <w:t>进行</w:t>
      </w:r>
      <w:r>
        <w:rPr>
          <w:rFonts w:hint="eastAsia"/>
        </w:rPr>
        <w:t>修复。</w:t>
      </w:r>
    </w:p>
    <w:p w14:paraId="01A98D71" w14:textId="77777777" w:rsidR="008E5E5D" w:rsidRDefault="008E5E5D" w:rsidP="00F43B62">
      <w:pPr>
        <w:pStyle w:val="a7"/>
        <w:ind w:firstLine="480"/>
      </w:pPr>
      <w:r>
        <w:rPr>
          <w:noProof/>
        </w:rPr>
        <w:drawing>
          <wp:inline distT="0" distB="0" distL="0" distR="0" wp14:anchorId="27C2FAAD" wp14:editId="7E178188">
            <wp:extent cx="2552700" cy="68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685800"/>
                    </a:xfrm>
                    <a:prstGeom prst="rect">
                      <a:avLst/>
                    </a:prstGeom>
                  </pic:spPr>
                </pic:pic>
              </a:graphicData>
            </a:graphic>
          </wp:inline>
        </w:drawing>
      </w:r>
    </w:p>
    <w:p w14:paraId="60A3E424" w14:textId="77777777" w:rsidR="008E5E5D" w:rsidRDefault="008E5E5D" w:rsidP="00F43B62">
      <w:pPr>
        <w:pStyle w:val="a7"/>
        <w:ind w:firstLine="480"/>
      </w:pPr>
      <w:r>
        <w:t>4.1</w:t>
      </w:r>
      <w:r>
        <w:rPr>
          <w:rFonts w:hint="eastAsia"/>
        </w:rPr>
        <w:t>节中的问题</w:t>
      </w:r>
      <w:r>
        <w:rPr>
          <w:rFonts w:hint="eastAsia"/>
        </w:rPr>
        <w:t>2</w:t>
      </w:r>
      <w:r>
        <w:rPr>
          <w:rFonts w:hint="eastAsia"/>
        </w:rPr>
        <w:t>，</w:t>
      </w:r>
      <w:r>
        <w:t>修改</w:t>
      </w:r>
      <w:r>
        <w:rPr>
          <w:rFonts w:hint="eastAsia"/>
        </w:rPr>
        <w:t>为如下配置。</w:t>
      </w:r>
    </w:p>
    <w:p w14:paraId="0A742CD9" w14:textId="77777777" w:rsidR="008E5E5D" w:rsidRPr="00FC3E47" w:rsidRDefault="008E5E5D" w:rsidP="00F43B62">
      <w:pPr>
        <w:pStyle w:val="a7"/>
        <w:ind w:firstLine="480"/>
      </w:pPr>
      <w:r>
        <w:rPr>
          <w:noProof/>
        </w:rPr>
        <w:lastRenderedPageBreak/>
        <w:drawing>
          <wp:inline distT="0" distB="0" distL="0" distR="0" wp14:anchorId="66D13192" wp14:editId="02678EED">
            <wp:extent cx="5274310" cy="25501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50160"/>
                    </a:xfrm>
                    <a:prstGeom prst="rect">
                      <a:avLst/>
                    </a:prstGeom>
                  </pic:spPr>
                </pic:pic>
              </a:graphicData>
            </a:graphic>
          </wp:inline>
        </w:drawing>
      </w:r>
    </w:p>
    <w:p w14:paraId="25E931C3" w14:textId="4E577317" w:rsidR="008E5E5D" w:rsidRPr="00417EEF" w:rsidRDefault="008E5E5D" w:rsidP="00F43B62">
      <w:pPr>
        <w:pStyle w:val="2"/>
        <w:spacing w:after="240"/>
      </w:pPr>
      <w:bookmarkStart w:id="27" w:name="_Toc286950251"/>
      <w:r w:rsidRPr="00417EEF">
        <w:rPr>
          <w:rFonts w:hint="eastAsia"/>
        </w:rPr>
        <w:t>总结</w:t>
      </w:r>
      <w:bookmarkEnd w:id="27"/>
    </w:p>
    <w:p w14:paraId="7E26D0C4" w14:textId="77777777" w:rsidR="008E5E5D" w:rsidRPr="00417EEF" w:rsidRDefault="008E5E5D" w:rsidP="00F43B62">
      <w:pPr>
        <w:pStyle w:val="a7"/>
        <w:ind w:firstLine="480"/>
      </w:pPr>
      <w:r w:rsidRPr="00417EEF">
        <w:rPr>
          <w:rFonts w:hint="eastAsia"/>
        </w:rPr>
        <w:t>对于静态</w:t>
      </w:r>
      <w:r>
        <w:rPr>
          <w:rFonts w:hint="eastAsia"/>
        </w:rPr>
        <w:t>和</w:t>
      </w:r>
      <w:r>
        <w:rPr>
          <w:rFonts w:hint="eastAsia"/>
        </w:rPr>
        <w:t>php</w:t>
      </w:r>
      <w:r>
        <w:rPr>
          <w:rFonts w:hint="eastAsia"/>
        </w:rPr>
        <w:t>文件同机器部署的产品线而言，</w:t>
      </w:r>
      <w:r>
        <w:t>在</w:t>
      </w:r>
      <w:r>
        <w:rPr>
          <w:rFonts w:hint="eastAsia"/>
        </w:rPr>
        <w:t>进行路由规则配置时，</w:t>
      </w:r>
      <w:r>
        <w:t>需要</w:t>
      </w:r>
      <w:r>
        <w:rPr>
          <w:rFonts w:hint="eastAsia"/>
        </w:rPr>
        <w:t>确保静态文件的处理不能转发给</w:t>
      </w:r>
      <w:r>
        <w:rPr>
          <w:rFonts w:hint="eastAsia"/>
        </w:rPr>
        <w:t>php</w:t>
      </w:r>
      <w:r>
        <w:rPr>
          <w:rFonts w:hint="eastAsia"/>
        </w:rPr>
        <w:t>模块去处理。</w:t>
      </w:r>
    </w:p>
    <w:p w14:paraId="3223E19F" w14:textId="77777777" w:rsidR="008E5E5D" w:rsidRDefault="008E5E5D" w:rsidP="00F43B62">
      <w:pPr>
        <w:pStyle w:val="a7"/>
        <w:ind w:firstLine="606"/>
        <w:rPr>
          <w:b/>
          <w:sz w:val="28"/>
          <w:szCs w:val="28"/>
        </w:rPr>
      </w:pPr>
      <w:r>
        <w:rPr>
          <w:b/>
          <w:sz w:val="28"/>
          <w:szCs w:val="28"/>
        </w:rPr>
        <w:br w:type="page"/>
      </w:r>
    </w:p>
    <w:p w14:paraId="25935253" w14:textId="7964B9C3" w:rsidR="008E5E5D" w:rsidRDefault="008E5E5D" w:rsidP="00F43B62">
      <w:pPr>
        <w:pStyle w:val="1"/>
      </w:pPr>
      <w:bookmarkStart w:id="28" w:name="_Toc286950252"/>
      <w:r>
        <w:rPr>
          <w:rFonts w:hint="eastAsia"/>
        </w:rPr>
        <w:lastRenderedPageBreak/>
        <w:t>5</w:t>
      </w:r>
      <w:r w:rsidR="00BF1FC6">
        <w:rPr>
          <w:rFonts w:hint="eastAsia"/>
        </w:rPr>
        <w:t xml:space="preserve"> </w:t>
      </w:r>
      <w:r>
        <w:rPr>
          <w:rFonts w:hint="eastAsia"/>
        </w:rPr>
        <w:t>一个回车引发的血案之</w:t>
      </w:r>
      <w:r>
        <w:rPr>
          <w:rFonts w:hint="eastAsia"/>
        </w:rPr>
        <w:t>bfe</w:t>
      </w:r>
      <w:r>
        <w:rPr>
          <w:rFonts w:hint="eastAsia"/>
        </w:rPr>
        <w:t>对</w:t>
      </w:r>
      <w:r>
        <w:rPr>
          <w:rFonts w:hint="eastAsia"/>
        </w:rPr>
        <w:t>304</w:t>
      </w:r>
      <w:r>
        <w:rPr>
          <w:rFonts w:hint="eastAsia"/>
        </w:rPr>
        <w:t>的支持问题分析</w:t>
      </w:r>
      <w:bookmarkEnd w:id="28"/>
    </w:p>
    <w:p w14:paraId="1FCA1185" w14:textId="0BE720AF" w:rsidR="008E5E5D" w:rsidRDefault="008E5E5D" w:rsidP="00F43B62">
      <w:pPr>
        <w:pStyle w:val="2"/>
        <w:spacing w:after="240"/>
        <w:rPr>
          <w:rFonts w:ascii="Times" w:hAnsi="Times" w:cs="Times"/>
          <w:kern w:val="0"/>
        </w:rPr>
      </w:pPr>
      <w:bookmarkStart w:id="29" w:name="_Toc286950253"/>
      <w:r w:rsidRPr="00BD01BA">
        <w:t>引蛇出洞</w:t>
      </w:r>
      <w:bookmarkEnd w:id="29"/>
    </w:p>
    <w:p w14:paraId="260EED37" w14:textId="24868BA8" w:rsidR="008E5E5D" w:rsidRPr="00BD01BA" w:rsidRDefault="008E5E5D" w:rsidP="00F43B62">
      <w:pPr>
        <w:pStyle w:val="a7"/>
        <w:ind w:firstLine="480"/>
      </w:pPr>
      <w:r>
        <w:rPr>
          <w:rFonts w:hint="eastAsia"/>
        </w:rPr>
        <w:t>宝宝知道</w:t>
      </w:r>
      <w:r w:rsidRPr="00BD01BA">
        <w:t>4.0</w:t>
      </w:r>
      <w:r w:rsidRPr="00BD01BA">
        <w:t>的</w:t>
      </w:r>
      <w:r w:rsidRPr="00BD01BA">
        <w:t>server</w:t>
      </w:r>
      <w:r w:rsidRPr="00BD01BA">
        <w:t>端上线后</w:t>
      </w:r>
      <w:r>
        <w:rPr>
          <w:rFonts w:hint="eastAsia"/>
        </w:rPr>
        <w:t>，</w:t>
      </w:r>
      <w:r w:rsidRPr="00BD01BA">
        <w:t>发现版本检查</w:t>
      </w:r>
      <w:r>
        <w:rPr>
          <w:rFonts w:hint="eastAsia"/>
        </w:rPr>
        <w:t>，</w:t>
      </w:r>
      <w:r w:rsidRPr="00BD01BA">
        <w:t>金币列表等接口</w:t>
      </w:r>
      <w:r>
        <w:rPr>
          <w:rFonts w:hint="eastAsia"/>
        </w:rPr>
        <w:t>会时而</w:t>
      </w:r>
      <w:r>
        <w:t>获取不到数据。</w:t>
      </w:r>
      <w:r w:rsidRPr="00BD01BA">
        <w:t>开启代理工具进行抓包分析</w:t>
      </w:r>
      <w:r>
        <w:rPr>
          <w:rFonts w:hint="eastAsia"/>
        </w:rPr>
        <w:t>，</w:t>
      </w:r>
      <w:r w:rsidRPr="00BD01BA">
        <w:t>抓包结果如下所示</w:t>
      </w:r>
      <w:r>
        <w:rPr>
          <w:rFonts w:hint="eastAsia"/>
        </w:rPr>
        <w:t>：</w:t>
      </w:r>
    </w:p>
    <w:p w14:paraId="25AF1EEA" w14:textId="77777777" w:rsidR="008E5E5D" w:rsidRDefault="008E5E5D" w:rsidP="00F43B62">
      <w:pPr>
        <w:pStyle w:val="a7"/>
        <w:ind w:firstLine="480"/>
        <w:rPr>
          <w:rFonts w:ascii="Times" w:hAnsi="Times" w:cs="Times"/>
          <w:kern w:val="0"/>
          <w:szCs w:val="24"/>
        </w:rPr>
      </w:pPr>
      <w:r>
        <w:rPr>
          <w:rFonts w:ascii="Times" w:hAnsi="Times" w:cs="Times"/>
          <w:noProof/>
          <w:kern w:val="0"/>
          <w:szCs w:val="24"/>
        </w:rPr>
        <w:drawing>
          <wp:inline distT="0" distB="0" distL="0" distR="0" wp14:anchorId="59E2C841" wp14:editId="41FACE69">
            <wp:extent cx="4950239" cy="2657475"/>
            <wp:effectExtent l="0" t="0" r="317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239" cy="2657475"/>
                    </a:xfrm>
                    <a:prstGeom prst="rect">
                      <a:avLst/>
                    </a:prstGeom>
                    <a:noFill/>
                    <a:ln>
                      <a:noFill/>
                    </a:ln>
                  </pic:spPr>
                </pic:pic>
              </a:graphicData>
            </a:graphic>
          </wp:inline>
        </w:drawing>
      </w:r>
    </w:p>
    <w:p w14:paraId="4A41B8DF" w14:textId="58A86174" w:rsidR="008E5E5D" w:rsidRPr="00BD01BA" w:rsidRDefault="008E5E5D" w:rsidP="00F43B62">
      <w:pPr>
        <w:pStyle w:val="a7"/>
        <w:ind w:firstLine="480"/>
      </w:pPr>
      <w:r w:rsidRPr="00BD01BA">
        <w:t>于此同时</w:t>
      </w:r>
      <w:r>
        <w:rPr>
          <w:rFonts w:hint="eastAsia"/>
        </w:rPr>
        <w:t>，</w:t>
      </w:r>
      <w:r w:rsidRPr="00BD01BA">
        <w:t>PM</w:t>
      </w:r>
      <w:r w:rsidRPr="00BD01BA">
        <w:t>反馈</w:t>
      </w:r>
      <w:r>
        <w:rPr>
          <w:rFonts w:hint="eastAsia"/>
        </w:rPr>
        <w:t>用户</w:t>
      </w:r>
      <w:r w:rsidRPr="00BD01BA">
        <w:t>存在无法登录的情况。经分析发现如抓包所示的情况属于同一个问题。</w:t>
      </w:r>
      <w:r w:rsidRPr="00BD01BA">
        <w:t>diff</w:t>
      </w:r>
      <w:r w:rsidRPr="00BD01BA">
        <w:t>出问题的几个接口发现新代码没有什么改动</w:t>
      </w:r>
      <w:r>
        <w:rPr>
          <w:rFonts w:hint="eastAsia"/>
        </w:rPr>
        <w:t>，</w:t>
      </w:r>
      <w:r w:rsidRPr="00BD01BA">
        <w:t>并且直接访问单机请求</w:t>
      </w:r>
      <w:r>
        <w:rPr>
          <w:rFonts w:hint="eastAsia"/>
        </w:rPr>
        <w:t>功能正常，</w:t>
      </w:r>
      <w:r w:rsidRPr="00BD01BA">
        <w:t>因此断定不是上线引起的问题。但是考虑到用户体验问题</w:t>
      </w:r>
      <w:r w:rsidRPr="00BD01BA">
        <w:t xml:space="preserve">, </w:t>
      </w:r>
      <w:r w:rsidRPr="00BD01BA">
        <w:t>和</w:t>
      </w:r>
      <w:r w:rsidRPr="00BD01BA">
        <w:t>RD</w:t>
      </w:r>
      <w:r w:rsidRPr="00BD01BA">
        <w:t>代亮决定先回滚代码</w:t>
      </w:r>
      <w:r>
        <w:rPr>
          <w:rFonts w:hint="eastAsia"/>
        </w:rPr>
        <w:t>，</w:t>
      </w:r>
      <w:r w:rsidRPr="00BD01BA">
        <w:t>然后再进行排查。</w:t>
      </w:r>
      <w:r w:rsidRPr="00BD01BA">
        <w:t xml:space="preserve"> </w:t>
      </w:r>
    </w:p>
    <w:p w14:paraId="565E0FE3" w14:textId="4372EB83" w:rsidR="008E5E5D" w:rsidRDefault="008E5E5D" w:rsidP="00F43B62">
      <w:pPr>
        <w:pStyle w:val="a7"/>
        <w:ind w:firstLine="480"/>
        <w:rPr>
          <w:rFonts w:ascii="Times" w:hAnsi="Times" w:cs="Times"/>
          <w:kern w:val="0"/>
          <w:szCs w:val="24"/>
        </w:rPr>
      </w:pPr>
      <w:r w:rsidRPr="00BD01BA">
        <w:t>代码回滚之后</w:t>
      </w:r>
      <w:r>
        <w:rPr>
          <w:rFonts w:hint="eastAsia"/>
        </w:rPr>
        <w:t>，</w:t>
      </w:r>
      <w:r>
        <w:t>问题得到解决。这个现象引出了我们要讨论的</w:t>
      </w:r>
      <w:r>
        <w:rPr>
          <w:rFonts w:hint="eastAsia"/>
        </w:rPr>
        <w:t>问题</w:t>
      </w:r>
      <w:r w:rsidRPr="00BD01BA">
        <w:t>。</w:t>
      </w:r>
    </w:p>
    <w:p w14:paraId="71945F3D" w14:textId="1D3EFD74" w:rsidR="008E5E5D" w:rsidRDefault="008E5E5D" w:rsidP="00F43B62">
      <w:pPr>
        <w:pStyle w:val="2"/>
        <w:spacing w:after="240"/>
        <w:rPr>
          <w:rFonts w:ascii="Times" w:hAnsi="Times" w:cs="Times"/>
          <w:kern w:val="0"/>
        </w:rPr>
      </w:pPr>
      <w:bookmarkStart w:id="30" w:name="_Toc286950254"/>
      <w:r w:rsidRPr="006228F3">
        <w:t>迷雾重重</w:t>
      </w:r>
      <w:r>
        <w:rPr>
          <w:rFonts w:hint="eastAsia"/>
        </w:rPr>
        <w:t>，楼高</w:t>
      </w:r>
      <w:r w:rsidRPr="006228F3">
        <w:t>不见章台路</w:t>
      </w:r>
      <w:bookmarkEnd w:id="30"/>
    </w:p>
    <w:p w14:paraId="641696F4" w14:textId="2AC1E751" w:rsidR="008E5E5D" w:rsidRPr="003A08E4" w:rsidRDefault="008E5E5D" w:rsidP="00F43B62">
      <w:pPr>
        <w:pStyle w:val="a7"/>
        <w:ind w:firstLine="480"/>
      </w:pPr>
      <w:r w:rsidRPr="003A08E4">
        <w:t>为了方便描述</w:t>
      </w:r>
      <w:r>
        <w:rPr>
          <w:rFonts w:hint="eastAsia"/>
        </w:rPr>
        <w:t>，</w:t>
      </w:r>
      <w:r w:rsidRPr="003A08E4">
        <w:t>我把现象整理</w:t>
      </w:r>
      <w:r>
        <w:rPr>
          <w:rFonts w:hint="eastAsia"/>
        </w:rPr>
        <w:t>成</w:t>
      </w:r>
      <w:r w:rsidRPr="003A08E4">
        <w:t>一系列的问题</w:t>
      </w:r>
      <w:r>
        <w:rPr>
          <w:rFonts w:hint="eastAsia"/>
        </w:rPr>
        <w:t>，</w:t>
      </w:r>
      <w:r w:rsidRPr="003A08E4">
        <w:t>如下所示</w:t>
      </w:r>
      <w:r>
        <w:rPr>
          <w:rFonts w:hint="eastAsia"/>
        </w:rPr>
        <w:t>：</w:t>
      </w:r>
    </w:p>
    <w:p w14:paraId="51A9E8C7" w14:textId="6BD3E963" w:rsidR="008E5E5D" w:rsidRPr="003A08E4" w:rsidRDefault="008E5E5D" w:rsidP="00F43B62">
      <w:pPr>
        <w:pStyle w:val="a7"/>
        <w:ind w:firstLine="480"/>
      </w:pPr>
      <w:r>
        <w:rPr>
          <w:rFonts w:hint="eastAsia"/>
        </w:rPr>
        <w:t xml:space="preserve">1. </w:t>
      </w:r>
      <w:r w:rsidRPr="003A08E4">
        <w:t>如果是代码的问题</w:t>
      </w:r>
      <w:r>
        <w:rPr>
          <w:rFonts w:hint="eastAsia"/>
        </w:rPr>
        <w:t>，</w:t>
      </w:r>
      <w:r w:rsidRPr="003A08E4">
        <w:t>为什么</w:t>
      </w:r>
      <w:r w:rsidRPr="003A08E4">
        <w:t>ios</w:t>
      </w:r>
      <w:r w:rsidRPr="003A08E4">
        <w:t>正常</w:t>
      </w:r>
      <w:r>
        <w:rPr>
          <w:rFonts w:hint="eastAsia"/>
        </w:rPr>
        <w:t>，</w:t>
      </w:r>
      <w:r w:rsidRPr="003A08E4">
        <w:t>android</w:t>
      </w:r>
      <w:r w:rsidRPr="003A08E4">
        <w:t>就异常</w:t>
      </w:r>
      <w:r>
        <w:rPr>
          <w:rFonts w:hint="eastAsia"/>
        </w:rPr>
        <w:t>？</w:t>
      </w:r>
    </w:p>
    <w:p w14:paraId="7E5407D6" w14:textId="3BAD6870" w:rsidR="008E5E5D" w:rsidRPr="003A08E4" w:rsidRDefault="008E5E5D" w:rsidP="00F43B62">
      <w:pPr>
        <w:pStyle w:val="a7"/>
        <w:ind w:firstLine="480"/>
      </w:pPr>
      <w:r>
        <w:rPr>
          <w:rFonts w:hint="eastAsia"/>
        </w:rPr>
        <w:t xml:space="preserve">2. </w:t>
      </w:r>
      <w:r w:rsidRPr="003A08E4">
        <w:t>如果是代码的问题</w:t>
      </w:r>
      <w:r>
        <w:rPr>
          <w:rFonts w:hint="eastAsia"/>
        </w:rPr>
        <w:t>，</w:t>
      </w:r>
      <w:r w:rsidRPr="003A08E4">
        <w:t>为什么访问单机正常</w:t>
      </w:r>
      <w:r>
        <w:rPr>
          <w:rFonts w:hint="eastAsia"/>
        </w:rPr>
        <w:t>，</w:t>
      </w:r>
      <w:r w:rsidRPr="003A08E4">
        <w:t>域名访问就异常</w:t>
      </w:r>
      <w:r>
        <w:rPr>
          <w:rFonts w:hint="eastAsia"/>
        </w:rPr>
        <w:t>？</w:t>
      </w:r>
    </w:p>
    <w:p w14:paraId="78BD8C02" w14:textId="77777777" w:rsidR="008E5E5D" w:rsidRPr="003A08E4" w:rsidRDefault="008E5E5D" w:rsidP="00F43B62">
      <w:pPr>
        <w:pStyle w:val="a7"/>
        <w:ind w:firstLine="480"/>
      </w:pPr>
      <w:r>
        <w:rPr>
          <w:rFonts w:hint="eastAsia"/>
        </w:rPr>
        <w:t xml:space="preserve">3. </w:t>
      </w:r>
      <w:r w:rsidRPr="003A08E4">
        <w:t>如果是代码的问题</w:t>
      </w:r>
      <w:r>
        <w:rPr>
          <w:rFonts w:hint="eastAsia"/>
        </w:rPr>
        <w:t>，</w:t>
      </w:r>
      <w:r w:rsidRPr="003A08E4">
        <w:t>为什么线下正常</w:t>
      </w:r>
      <w:r>
        <w:rPr>
          <w:rFonts w:hint="eastAsia"/>
        </w:rPr>
        <w:t>，</w:t>
      </w:r>
      <w:r w:rsidRPr="003A08E4">
        <w:t>线上就异常</w:t>
      </w:r>
      <w:r>
        <w:rPr>
          <w:rFonts w:hint="eastAsia"/>
        </w:rPr>
        <w:t>？</w:t>
      </w:r>
    </w:p>
    <w:p w14:paraId="1AB11EE4" w14:textId="77777777" w:rsidR="008E5E5D" w:rsidRPr="003A08E4" w:rsidRDefault="008E5E5D" w:rsidP="00F43B62">
      <w:pPr>
        <w:pStyle w:val="a7"/>
        <w:ind w:firstLine="480"/>
      </w:pPr>
      <w:r>
        <w:rPr>
          <w:rFonts w:hint="eastAsia"/>
        </w:rPr>
        <w:t xml:space="preserve">4. </w:t>
      </w:r>
      <w:r w:rsidRPr="003A08E4">
        <w:t>如果是代码的问题</w:t>
      </w:r>
      <w:r>
        <w:rPr>
          <w:rFonts w:hint="eastAsia"/>
        </w:rPr>
        <w:t>，</w:t>
      </w:r>
      <w:r w:rsidRPr="003A08E4">
        <w:t>为什么访问异常的时候</w:t>
      </w:r>
      <w:r>
        <w:rPr>
          <w:rFonts w:hint="eastAsia"/>
        </w:rPr>
        <w:t>，</w:t>
      </w:r>
      <w:r w:rsidRPr="003A08E4">
        <w:t>模块的</w:t>
      </w:r>
      <w:r w:rsidRPr="003A08E4">
        <w:t>php</w:t>
      </w:r>
      <w:r w:rsidRPr="003A08E4">
        <w:t>日志显示是正常的</w:t>
      </w:r>
      <w:r>
        <w:rPr>
          <w:rFonts w:hint="eastAsia"/>
        </w:rPr>
        <w:t>，</w:t>
      </w:r>
      <w:r w:rsidRPr="003A08E4">
        <w:t>并且没有报任何错误</w:t>
      </w:r>
      <w:r>
        <w:rPr>
          <w:rFonts w:hint="eastAsia"/>
        </w:rPr>
        <w:t>？</w:t>
      </w:r>
    </w:p>
    <w:p w14:paraId="17FAD58A" w14:textId="77777777" w:rsidR="008E5E5D" w:rsidRPr="003A08E4" w:rsidRDefault="008E5E5D" w:rsidP="00F43B62">
      <w:pPr>
        <w:pStyle w:val="a7"/>
        <w:ind w:firstLine="480"/>
      </w:pPr>
      <w:r>
        <w:rPr>
          <w:rFonts w:hint="eastAsia"/>
        </w:rPr>
        <w:t xml:space="preserve">5. </w:t>
      </w:r>
      <w:r w:rsidRPr="003A08E4">
        <w:t>如果是代码的问题</w:t>
      </w:r>
      <w:r>
        <w:rPr>
          <w:rFonts w:hint="eastAsia"/>
        </w:rPr>
        <w:t>，</w:t>
      </w:r>
      <w:r w:rsidRPr="003A08E4">
        <w:t>为什么访问异常的时候</w:t>
      </w:r>
      <w:r>
        <w:rPr>
          <w:rFonts w:hint="eastAsia"/>
        </w:rPr>
        <w:t>，</w:t>
      </w:r>
      <w:r w:rsidRPr="003A08E4">
        <w:t>nginx,nginx_trans</w:t>
      </w:r>
      <w:r w:rsidRPr="003A08E4">
        <w:t>的日志返回</w:t>
      </w:r>
      <w:r w:rsidRPr="003A08E4">
        <w:t>304</w:t>
      </w:r>
      <w:r w:rsidRPr="003A08E4">
        <w:t>是正常的</w:t>
      </w:r>
      <w:r>
        <w:rPr>
          <w:rFonts w:hint="eastAsia"/>
        </w:rPr>
        <w:t>？</w:t>
      </w:r>
    </w:p>
    <w:p w14:paraId="0CDED844" w14:textId="77777777" w:rsidR="008E5E5D" w:rsidRPr="003A08E4" w:rsidRDefault="008E5E5D" w:rsidP="00F43B62">
      <w:pPr>
        <w:pStyle w:val="a7"/>
        <w:ind w:firstLine="480"/>
      </w:pPr>
      <w:r>
        <w:rPr>
          <w:rFonts w:hint="eastAsia"/>
        </w:rPr>
        <w:lastRenderedPageBreak/>
        <w:t xml:space="preserve">6. </w:t>
      </w:r>
      <w:r w:rsidRPr="003A08E4">
        <w:t>如果这种情况和客户端相关</w:t>
      </w:r>
      <w:r>
        <w:rPr>
          <w:rFonts w:hint="eastAsia"/>
        </w:rPr>
        <w:t>，</w:t>
      </w:r>
      <w:r w:rsidRPr="003A08E4">
        <w:t>为什么用浏览器进行访问也会出现相同的问题</w:t>
      </w:r>
      <w:r>
        <w:rPr>
          <w:rFonts w:hint="eastAsia"/>
        </w:rPr>
        <w:t>？</w:t>
      </w:r>
    </w:p>
    <w:p w14:paraId="5C1B66F8" w14:textId="77777777" w:rsidR="008E5E5D" w:rsidRPr="003A08E4" w:rsidRDefault="008E5E5D" w:rsidP="00F43B62">
      <w:pPr>
        <w:pStyle w:val="a7"/>
        <w:ind w:firstLine="480"/>
      </w:pPr>
      <w:r>
        <w:rPr>
          <w:rFonts w:hint="eastAsia"/>
        </w:rPr>
        <w:t xml:space="preserve">7. </w:t>
      </w:r>
      <w:r w:rsidRPr="003A08E4">
        <w:t>如果不是代码的问题</w:t>
      </w:r>
      <w:r w:rsidRPr="003A08E4">
        <w:t>,</w:t>
      </w:r>
      <w:r w:rsidRPr="003A08E4">
        <w:t>为什么代码回滚后就回复正常了</w:t>
      </w:r>
      <w:r>
        <w:rPr>
          <w:rFonts w:hint="eastAsia"/>
        </w:rPr>
        <w:t>？</w:t>
      </w:r>
    </w:p>
    <w:p w14:paraId="224A0FC3" w14:textId="068C52B4" w:rsidR="008E5E5D" w:rsidRPr="003A08E4" w:rsidRDefault="008E5E5D" w:rsidP="00F43B62">
      <w:pPr>
        <w:pStyle w:val="a7"/>
        <w:ind w:firstLine="480"/>
      </w:pPr>
      <w:r w:rsidRPr="003A08E4">
        <w:t>追查无果时</w:t>
      </w:r>
      <w:r>
        <w:rPr>
          <w:rFonts w:hint="eastAsia"/>
        </w:rPr>
        <w:t>，</w:t>
      </w:r>
      <w:r w:rsidRPr="003A08E4">
        <w:t>在</w:t>
      </w:r>
      <w:r w:rsidRPr="003A08E4">
        <w:t>tips</w:t>
      </w:r>
      <w:r w:rsidRPr="003A08E4">
        <w:t>机器上进行试验</w:t>
      </w:r>
      <w:r>
        <w:rPr>
          <w:rFonts w:hint="eastAsia"/>
        </w:rPr>
        <w:t>，</w:t>
      </w:r>
      <w:r w:rsidRPr="003A08E4">
        <w:t>发现了又一个疑点</w:t>
      </w:r>
      <w:r w:rsidRPr="003A08E4">
        <w:t>:  </w:t>
      </w:r>
      <w:r w:rsidRPr="003A08E4">
        <w:t>对</w:t>
      </w:r>
      <w:r w:rsidRPr="003A08E4">
        <w:t>nginx</w:t>
      </w:r>
      <w:r w:rsidRPr="003A08E4">
        <w:t>返回的</w:t>
      </w:r>
      <w:r w:rsidRPr="003A08E4">
        <w:t>status code</w:t>
      </w:r>
      <w:r w:rsidRPr="003A08E4">
        <w:t>为</w:t>
      </w:r>
      <w:r w:rsidRPr="003A08E4">
        <w:t>200</w:t>
      </w:r>
      <w:r w:rsidRPr="003A08E4">
        <w:t>的请求处理正常</w:t>
      </w:r>
      <w:r>
        <w:rPr>
          <w:rFonts w:hint="eastAsia"/>
        </w:rPr>
        <w:t>，</w:t>
      </w:r>
      <w:r w:rsidRPr="003A08E4">
        <w:t>对</w:t>
      </w:r>
      <w:r w:rsidRPr="003A08E4">
        <w:t>status code</w:t>
      </w:r>
      <w:r w:rsidRPr="003A08E4">
        <w:t>为</w:t>
      </w:r>
      <w:r w:rsidRPr="003A08E4">
        <w:t xml:space="preserve"> 304</w:t>
      </w:r>
      <w:r w:rsidRPr="003A08E4">
        <w:t>的处理异常</w:t>
      </w:r>
      <w:r>
        <w:rPr>
          <w:rFonts w:hint="eastAsia"/>
        </w:rPr>
        <w:t>，</w:t>
      </w:r>
      <w:r w:rsidRPr="003A08E4">
        <w:t>抓包工具会提示</w:t>
      </w:r>
      <w:r>
        <w:rPr>
          <w:rFonts w:hint="eastAsia"/>
        </w:rPr>
        <w:t>：</w:t>
      </w:r>
      <w:r>
        <w:t>远程服务器断开连接</w:t>
      </w:r>
      <w:r>
        <w:rPr>
          <w:rFonts w:hint="eastAsia"/>
        </w:rPr>
        <w:t>。</w:t>
      </w:r>
    </w:p>
    <w:p w14:paraId="0E4B7340" w14:textId="504D77D7" w:rsidR="008E5E5D" w:rsidRPr="003E04C5" w:rsidRDefault="008E5E5D" w:rsidP="00F43B62">
      <w:pPr>
        <w:pStyle w:val="a7"/>
        <w:ind w:firstLine="480"/>
      </w:pPr>
      <w:r w:rsidRPr="003A08E4">
        <w:t>面对如上的谜团</w:t>
      </w:r>
      <w:r>
        <w:rPr>
          <w:rFonts w:hint="eastAsia"/>
        </w:rPr>
        <w:t>，</w:t>
      </w:r>
      <w:r w:rsidRPr="003A08E4">
        <w:t>真是庭院深深深几许</w:t>
      </w:r>
      <w:r>
        <w:rPr>
          <w:rFonts w:hint="eastAsia"/>
        </w:rPr>
        <w:t>，</w:t>
      </w:r>
      <w:r w:rsidRPr="003A08E4">
        <w:t>楼高不见章台路。</w:t>
      </w:r>
      <w:r w:rsidRPr="003A08E4">
        <w:t xml:space="preserve"> </w:t>
      </w:r>
      <w:r w:rsidRPr="003A08E4">
        <w:t>但是真相永远只有一个</w:t>
      </w:r>
      <w:r w:rsidRPr="003A08E4">
        <w:t>,</w:t>
      </w:r>
      <w:r w:rsidRPr="003A08E4">
        <w:t>如果直接看第</w:t>
      </w:r>
      <w:r w:rsidRPr="003A08E4">
        <w:t>7</w:t>
      </w:r>
      <w:r w:rsidRPr="003A08E4">
        <w:t>点</w:t>
      </w:r>
      <w:r>
        <w:rPr>
          <w:rFonts w:hint="eastAsia"/>
        </w:rPr>
        <w:t>，</w:t>
      </w:r>
      <w:r w:rsidRPr="003A08E4">
        <w:t>那么肯定是代码出问题了。但是第</w:t>
      </w:r>
      <w:r w:rsidRPr="003A08E4">
        <w:t>2</w:t>
      </w:r>
      <w:r w:rsidRPr="003A08E4">
        <w:t>点貌似又和第</w:t>
      </w:r>
      <w:r w:rsidRPr="003A08E4">
        <w:t>7</w:t>
      </w:r>
      <w:r w:rsidRPr="003A08E4">
        <w:t>点有些矛盾。第</w:t>
      </w:r>
      <w:r w:rsidRPr="003A08E4">
        <w:t>8</w:t>
      </w:r>
      <w:r w:rsidRPr="003A08E4">
        <w:t>点的存在</w:t>
      </w:r>
      <w:r>
        <w:rPr>
          <w:rFonts w:hint="eastAsia"/>
        </w:rPr>
        <w:t>，</w:t>
      </w:r>
      <w:r w:rsidRPr="003A08E4">
        <w:t>让我想起了</w:t>
      </w:r>
      <w:r w:rsidRPr="003A08E4">
        <w:t>bfe</w:t>
      </w:r>
      <w:r w:rsidRPr="003A08E4">
        <w:t>对</w:t>
      </w:r>
      <w:r w:rsidRPr="003A08E4">
        <w:t xml:space="preserve">100-continue </w:t>
      </w:r>
      <w:r w:rsidRPr="003A08E4">
        <w:t>这个</w:t>
      </w:r>
      <w:r w:rsidRPr="003A08E4">
        <w:t>http header</w:t>
      </w:r>
      <w:r w:rsidRPr="003A08E4">
        <w:t>不支持引发的惨案</w:t>
      </w:r>
      <w:r>
        <w:rPr>
          <w:rFonts w:hint="eastAsia"/>
        </w:rPr>
        <w:t>，</w:t>
      </w:r>
      <w:r w:rsidRPr="003A08E4">
        <w:t>开始怀疑</w:t>
      </w:r>
      <w:r w:rsidRPr="003A08E4">
        <w:t>,</w:t>
      </w:r>
      <w:r w:rsidRPr="003A08E4">
        <w:t>是否是</w:t>
      </w:r>
      <w:r w:rsidRPr="003A08E4">
        <w:t>bfe</w:t>
      </w:r>
      <w:r w:rsidRPr="003A08E4">
        <w:t>有升级导致的</w:t>
      </w:r>
      <w:r>
        <w:rPr>
          <w:rFonts w:hint="eastAsia"/>
        </w:rPr>
        <w:t>？</w:t>
      </w:r>
      <w:r w:rsidRPr="003A08E4">
        <w:t>但是这个原因很快就被排除</w:t>
      </w:r>
      <w:r>
        <w:rPr>
          <w:rFonts w:hint="eastAsia"/>
        </w:rPr>
        <w:t>，</w:t>
      </w:r>
      <w:r w:rsidRPr="003A08E4">
        <w:t>因为作业帮和知道</w:t>
      </w:r>
      <w:r w:rsidRPr="003A08E4">
        <w:t>app</w:t>
      </w:r>
      <w:r w:rsidRPr="003A08E4">
        <w:t>的请求中的</w:t>
      </w:r>
      <w:r w:rsidRPr="003A08E4">
        <w:t>status code</w:t>
      </w:r>
      <w:r w:rsidRPr="003A08E4">
        <w:t>为</w:t>
      </w:r>
      <w:r w:rsidRPr="003A08E4">
        <w:t>304</w:t>
      </w:r>
      <w:r w:rsidRPr="003A08E4">
        <w:t>的请求没有出现这种情况。因此问题肯定和上线的代码有关系</w:t>
      </w:r>
      <w:r>
        <w:rPr>
          <w:rFonts w:hint="eastAsia"/>
        </w:rPr>
        <w:t>，</w:t>
      </w:r>
      <w:r w:rsidRPr="003A08E4">
        <w:t>但是具体的原因是什么无法定位</w:t>
      </w:r>
      <w:r>
        <w:rPr>
          <w:rFonts w:hint="eastAsia"/>
        </w:rPr>
        <w:t>。</w:t>
      </w:r>
    </w:p>
    <w:p w14:paraId="7F9115B2" w14:textId="148E1014" w:rsidR="008E5E5D" w:rsidRDefault="008E5E5D" w:rsidP="00F43B62">
      <w:pPr>
        <w:pStyle w:val="2"/>
        <w:spacing w:after="240"/>
        <w:rPr>
          <w:rFonts w:ascii="Times" w:hAnsi="Times" w:cs="Times"/>
          <w:kern w:val="0"/>
        </w:rPr>
      </w:pPr>
      <w:bookmarkStart w:id="31" w:name="_Toc286950255"/>
      <w:r w:rsidRPr="003E04C5">
        <w:t>旭日东升</w:t>
      </w:r>
      <w:r>
        <w:rPr>
          <w:rFonts w:hint="eastAsia"/>
        </w:rPr>
        <w:t>，</w:t>
      </w:r>
      <w:r w:rsidRPr="003E04C5">
        <w:t>掀开层层雾</w:t>
      </w:r>
      <w:bookmarkEnd w:id="31"/>
    </w:p>
    <w:p w14:paraId="7BFA3762" w14:textId="46FB52A4" w:rsidR="008E5E5D" w:rsidRPr="003E04C5" w:rsidRDefault="008E5E5D" w:rsidP="00F43B62">
      <w:pPr>
        <w:pStyle w:val="a7"/>
        <w:ind w:firstLine="480"/>
      </w:pPr>
      <w:r w:rsidRPr="003E04C5">
        <w:t>既然是只有</w:t>
      </w:r>
      <w:r w:rsidRPr="003E04C5">
        <w:t>nginx</w:t>
      </w:r>
      <w:r w:rsidRPr="003E04C5">
        <w:t>的</w:t>
      </w:r>
      <w:r w:rsidRPr="003E04C5">
        <w:t>status code</w:t>
      </w:r>
      <w:r w:rsidRPr="003E04C5">
        <w:t>为</w:t>
      </w:r>
      <w:r w:rsidRPr="003E04C5">
        <w:t>304</w:t>
      </w:r>
      <w:r w:rsidRPr="003E04C5">
        <w:t>的时候会出问题</w:t>
      </w:r>
      <w:r>
        <w:rPr>
          <w:rFonts w:hint="eastAsia"/>
        </w:rPr>
        <w:t>，</w:t>
      </w:r>
      <w:r w:rsidRPr="003E04C5">
        <w:t>那把缓存逻辑去掉之后是否会正常</w:t>
      </w:r>
      <w:r>
        <w:rPr>
          <w:rFonts w:hint="eastAsia"/>
        </w:rPr>
        <w:t>？</w:t>
      </w:r>
      <w:r w:rsidRPr="003E04C5">
        <w:t>RD</w:t>
      </w:r>
      <w:r w:rsidRPr="003E04C5">
        <w:t>修改代码</w:t>
      </w:r>
      <w:r>
        <w:rPr>
          <w:rFonts w:hint="eastAsia"/>
        </w:rPr>
        <w:t>，</w:t>
      </w:r>
      <w:r w:rsidRPr="003E04C5">
        <w:t>去掉代码中的缓存逻辑后</w:t>
      </w:r>
      <w:r>
        <w:rPr>
          <w:rFonts w:hint="eastAsia"/>
        </w:rPr>
        <w:t>，</w:t>
      </w:r>
      <w:r w:rsidRPr="003E04C5">
        <w:t>接</w:t>
      </w:r>
      <w:r>
        <w:t>口请求正常</w:t>
      </w:r>
      <w:r>
        <w:rPr>
          <w:rFonts w:hint="eastAsia"/>
        </w:rPr>
        <w:t>。</w:t>
      </w:r>
      <w:r w:rsidRPr="003E04C5">
        <w:t>但是去掉缓存逻辑会导致用户流量的增加</w:t>
      </w:r>
      <w:r>
        <w:rPr>
          <w:rFonts w:hint="eastAsia"/>
        </w:rPr>
        <w:t>，</w:t>
      </w:r>
      <w:r w:rsidRPr="003E04C5">
        <w:t>因此去掉缓存逻辑虽然可以解决问题</w:t>
      </w:r>
      <w:r>
        <w:rPr>
          <w:rFonts w:hint="eastAsia"/>
        </w:rPr>
        <w:t>，</w:t>
      </w:r>
      <w:r>
        <w:t>但不是上上策略</w:t>
      </w:r>
      <w:r>
        <w:rPr>
          <w:rFonts w:hint="eastAsia"/>
        </w:rPr>
        <w:t>。</w:t>
      </w:r>
    </w:p>
    <w:p w14:paraId="492BB631" w14:textId="329E27C2" w:rsidR="008E5E5D" w:rsidRPr="003E04C5" w:rsidRDefault="008E5E5D" w:rsidP="00F43B62">
      <w:pPr>
        <w:pStyle w:val="a7"/>
        <w:ind w:firstLine="480"/>
      </w:pPr>
      <w:r w:rsidRPr="003E04C5">
        <w:t>然而</w:t>
      </w:r>
      <w:r>
        <w:rPr>
          <w:rFonts w:hint="eastAsia"/>
        </w:rPr>
        <w:t>，</w:t>
      </w:r>
      <w:r w:rsidRPr="003E04C5">
        <w:t>缓存逻辑是没有改动的</w:t>
      </w:r>
      <w:r>
        <w:rPr>
          <w:rFonts w:hint="eastAsia"/>
        </w:rPr>
        <w:t>，</w:t>
      </w:r>
      <w:r w:rsidRPr="003E04C5">
        <w:t>为什么缓存逻辑会出问题</w:t>
      </w:r>
      <w:r>
        <w:rPr>
          <w:rFonts w:hint="eastAsia"/>
        </w:rPr>
        <w:t>？</w:t>
      </w:r>
      <w:r w:rsidRPr="003E04C5">
        <w:t>并且如果真是缓存逻辑出问题</w:t>
      </w:r>
      <w:r>
        <w:rPr>
          <w:rFonts w:hint="eastAsia"/>
        </w:rPr>
        <w:t>，</w:t>
      </w:r>
      <w:r w:rsidRPr="003E04C5">
        <w:t>则单机访问也会出问题</w:t>
      </w:r>
      <w:r>
        <w:rPr>
          <w:rFonts w:hint="eastAsia"/>
        </w:rPr>
        <w:t>？</w:t>
      </w:r>
      <w:r w:rsidRPr="003E04C5">
        <w:t>而实际中</w:t>
      </w:r>
      <w:r>
        <w:rPr>
          <w:rFonts w:hint="eastAsia"/>
        </w:rPr>
        <w:t>，</w:t>
      </w:r>
      <w:r w:rsidRPr="003E04C5">
        <w:t>单机访问时</w:t>
      </w:r>
      <w:r>
        <w:rPr>
          <w:rFonts w:hint="eastAsia"/>
        </w:rPr>
        <w:t>，</w:t>
      </w:r>
      <w:r w:rsidRPr="003E04C5">
        <w:t>对</w:t>
      </w:r>
      <w:r w:rsidRPr="003E04C5">
        <w:t>304</w:t>
      </w:r>
      <w:r w:rsidRPr="003E04C5">
        <w:t>的响应是正常的。</w:t>
      </w:r>
    </w:p>
    <w:p w14:paraId="2CF95EED" w14:textId="78681092" w:rsidR="008E5E5D" w:rsidRPr="003E04C5" w:rsidRDefault="008E5E5D" w:rsidP="00F43B62">
      <w:pPr>
        <w:pStyle w:val="a7"/>
        <w:ind w:firstLine="480"/>
      </w:pPr>
      <w:r w:rsidRPr="003E04C5">
        <w:t>此时</w:t>
      </w:r>
      <w:r>
        <w:rPr>
          <w:rFonts w:hint="eastAsia"/>
        </w:rPr>
        <w:t>，</w:t>
      </w:r>
      <w:r w:rsidRPr="003E04C5">
        <w:t>RD@</w:t>
      </w:r>
      <w:r w:rsidRPr="003E04C5">
        <w:t>代亮在存在混存逻辑代码的同时增加了</w:t>
      </w:r>
      <w:r w:rsidRPr="003E04C5">
        <w:t>ob_clean()</w:t>
      </w:r>
      <w:r w:rsidRPr="003E04C5">
        <w:t>函数</w:t>
      </w:r>
      <w:r w:rsidRPr="003E04C5">
        <w:t>,  </w:t>
      </w:r>
      <w:r w:rsidRPr="003E04C5">
        <w:t>此时发现域名访问已经正常。该函数的功能之一为</w:t>
      </w:r>
      <w:r w:rsidRPr="003E04C5">
        <w:t>:</w:t>
      </w:r>
      <w:r w:rsidRPr="003E04C5">
        <w:t>防止在浏览器有输出之后再使用</w:t>
      </w:r>
      <w:r w:rsidRPr="003E04C5">
        <w:t>setcookie()</w:t>
      </w:r>
      <w:r w:rsidRPr="003E04C5">
        <w:t>或者</w:t>
      </w:r>
      <w:r w:rsidRPr="003E04C5">
        <w:t>header()</w:t>
      </w:r>
      <w:r w:rsidRPr="003E04C5">
        <w:t>造成的错误。那么到此可以认定</w:t>
      </w:r>
      <w:r>
        <w:rPr>
          <w:rFonts w:hint="eastAsia"/>
        </w:rPr>
        <w:t>，肯定</w:t>
      </w:r>
      <w:r w:rsidRPr="003E04C5">
        <w:t>是在浏览器有输出之后调用了</w:t>
      </w:r>
      <w:r w:rsidRPr="003E04C5">
        <w:t>header</w:t>
      </w:r>
      <w:r w:rsidRPr="003E04C5">
        <w:t>函数引起的。但是具体是什么原因导致的呢</w:t>
      </w:r>
      <w:r w:rsidRPr="003E04C5">
        <w:t>?</w:t>
      </w:r>
    </w:p>
    <w:p w14:paraId="75BB7DDD" w14:textId="77777777" w:rsidR="008E5E5D" w:rsidRDefault="008E5E5D" w:rsidP="00F43B62">
      <w:pPr>
        <w:pStyle w:val="a7"/>
        <w:ind w:firstLine="480"/>
      </w:pPr>
      <w:r w:rsidRPr="003E04C5">
        <w:t>为了确认这个猜测</w:t>
      </w:r>
      <w:r>
        <w:rPr>
          <w:rFonts w:hint="eastAsia"/>
        </w:rPr>
        <w:t>，</w:t>
      </w:r>
      <w:r w:rsidRPr="003E04C5">
        <w:t>利用</w:t>
      </w:r>
      <w:r w:rsidRPr="003E04C5">
        <w:t>curl</w:t>
      </w:r>
      <w:r w:rsidRPr="003E04C5">
        <w:t>对增加</w:t>
      </w:r>
      <w:r w:rsidRPr="003E04C5">
        <w:t>ob_clean()</w:t>
      </w:r>
      <w:r w:rsidRPr="003E04C5">
        <w:t>前后的接口进行访问</w:t>
      </w:r>
      <w:r>
        <w:rPr>
          <w:rFonts w:hint="eastAsia"/>
        </w:rPr>
        <w:t>，</w:t>
      </w:r>
      <w:r w:rsidRPr="003E04C5">
        <w:t>发现增加前</w:t>
      </w:r>
      <w:r>
        <w:rPr>
          <w:rFonts w:hint="eastAsia"/>
        </w:rPr>
        <w:t>，</w:t>
      </w:r>
      <w:r w:rsidRPr="003E04C5">
        <w:t>结果如下图所示</w:t>
      </w:r>
      <w:r>
        <w:rPr>
          <w:rFonts w:hint="eastAsia"/>
        </w:rPr>
        <w:t>：</w:t>
      </w:r>
    </w:p>
    <w:p w14:paraId="34D88A56" w14:textId="2DF0644E" w:rsidR="008E5E5D" w:rsidRDefault="00416FC1" w:rsidP="00F43B62">
      <w:pPr>
        <w:pStyle w:val="a7"/>
        <w:ind w:firstLine="480"/>
        <w:rPr>
          <w:rFonts w:ascii="Adobe 仿宋 Std R" w:eastAsia="Adobe 仿宋 Std R" w:hAnsi="Adobe 仿宋 Std R" w:cs="Adobe 仿宋 Std R"/>
        </w:rPr>
      </w:pPr>
      <w:r>
        <w:rPr>
          <w:rFonts w:ascii="Adobe 仿宋 Std R" w:eastAsia="Adobe 仿宋 Std R" w:hAnsi="Adobe 仿宋 Std R" w:cs="Adobe 仿宋 Std R"/>
          <w:noProof/>
        </w:rPr>
        <w:drawing>
          <wp:inline distT="0" distB="0" distL="0" distR="0" wp14:anchorId="32D594D5" wp14:editId="3A81E2EC">
            <wp:extent cx="5278755" cy="525834"/>
            <wp:effectExtent l="0" t="0" r="4445" b="7620"/>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755" cy="525834"/>
                    </a:xfrm>
                    <a:prstGeom prst="rect">
                      <a:avLst/>
                    </a:prstGeom>
                    <a:noFill/>
                    <a:ln>
                      <a:noFill/>
                    </a:ln>
                  </pic:spPr>
                </pic:pic>
              </a:graphicData>
            </a:graphic>
          </wp:inline>
        </w:drawing>
      </w:r>
    </w:p>
    <w:p w14:paraId="723FD33D" w14:textId="77777777" w:rsidR="008E5E5D" w:rsidRDefault="008E5E5D" w:rsidP="00F43B62">
      <w:pPr>
        <w:pStyle w:val="a7"/>
        <w:ind w:firstLine="480"/>
      </w:pPr>
      <w:r w:rsidRPr="003E04C5">
        <w:t>而增加后</w:t>
      </w:r>
      <w:r>
        <w:rPr>
          <w:rFonts w:hint="eastAsia"/>
        </w:rPr>
        <w:t>，</w:t>
      </w:r>
      <w:r w:rsidRPr="003E04C5">
        <w:t>结果如下图所示</w:t>
      </w:r>
      <w:r>
        <w:rPr>
          <w:rFonts w:hint="eastAsia"/>
        </w:rPr>
        <w:t>：</w:t>
      </w:r>
    </w:p>
    <w:p w14:paraId="1597CEBD" w14:textId="77777777" w:rsidR="008E5E5D" w:rsidRPr="003E04C5" w:rsidRDefault="008E5E5D" w:rsidP="00F43B62">
      <w:pPr>
        <w:pStyle w:val="a7"/>
        <w:ind w:firstLine="480"/>
      </w:pPr>
      <w:r>
        <w:rPr>
          <w:rFonts w:ascii="Times" w:hAnsi="Times" w:cs="Times"/>
          <w:noProof/>
          <w:kern w:val="0"/>
          <w:szCs w:val="24"/>
        </w:rPr>
        <w:lastRenderedPageBreak/>
        <w:drawing>
          <wp:inline distT="0" distB="0" distL="0" distR="0" wp14:anchorId="6EEC69D0" wp14:editId="7EA443E0">
            <wp:extent cx="4606290" cy="43561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6290" cy="435610"/>
                    </a:xfrm>
                    <a:prstGeom prst="rect">
                      <a:avLst/>
                    </a:prstGeom>
                    <a:noFill/>
                    <a:ln>
                      <a:noFill/>
                    </a:ln>
                  </pic:spPr>
                </pic:pic>
              </a:graphicData>
            </a:graphic>
          </wp:inline>
        </w:drawing>
      </w:r>
    </w:p>
    <w:p w14:paraId="7BE2DAA2" w14:textId="4B509BBD" w:rsidR="008E5E5D" w:rsidRPr="003E04C5" w:rsidRDefault="008E5E5D" w:rsidP="00F43B62">
      <w:pPr>
        <w:pStyle w:val="a7"/>
        <w:ind w:firstLine="480"/>
      </w:pPr>
      <w:r w:rsidRPr="003E04C5">
        <w:t>值得关注的是增加</w:t>
      </w:r>
      <w:r w:rsidRPr="003E04C5">
        <w:t>ob_clean()</w:t>
      </w:r>
      <w:r w:rsidRPr="003E04C5">
        <w:t>最大的不同就是图中红色标注的地方</w:t>
      </w:r>
      <w:r>
        <w:rPr>
          <w:rFonts w:hint="eastAsia"/>
        </w:rPr>
        <w:t>，</w:t>
      </w:r>
      <w:r w:rsidRPr="003E04C5">
        <w:t>也就是那个空行。就是这个空行引起了域名访问时出现的问题。</w:t>
      </w:r>
      <w:r w:rsidRPr="003E04C5">
        <w:t xml:space="preserve"> </w:t>
      </w:r>
    </w:p>
    <w:p w14:paraId="48EA7EF9" w14:textId="290B86F0" w:rsidR="008E5E5D" w:rsidRPr="00445E81" w:rsidRDefault="008E5E5D" w:rsidP="00F43B62">
      <w:pPr>
        <w:pStyle w:val="2"/>
        <w:spacing w:after="240"/>
      </w:pPr>
      <w:bookmarkStart w:id="32" w:name="_Toc286950256"/>
      <w:r w:rsidRPr="00445E81">
        <w:t>冲破云霄</w:t>
      </w:r>
      <w:r>
        <w:rPr>
          <w:rFonts w:hint="eastAsia"/>
        </w:rPr>
        <w:t>，</w:t>
      </w:r>
      <w:r w:rsidRPr="00445E81">
        <w:t>终</w:t>
      </w:r>
      <w:r w:rsidRPr="00445E81">
        <w:rPr>
          <w:rFonts w:ascii="Adobe 仿宋 Std R" w:eastAsia="Adobe 仿宋 Std R" w:hAnsi="Adobe 仿宋 Std R" w:cs="Adobe 仿宋 Std R" w:hint="eastAsia"/>
        </w:rPr>
        <w:t>⻅</w:t>
      </w:r>
      <w:r w:rsidRPr="00445E81">
        <w:t>见光明</w:t>
      </w:r>
      <w:bookmarkEnd w:id="32"/>
      <w:r w:rsidRPr="00445E81">
        <w:t xml:space="preserve"> </w:t>
      </w:r>
    </w:p>
    <w:p w14:paraId="6715F5B0" w14:textId="6E736E4F" w:rsidR="008E5E5D" w:rsidRPr="00467A11" w:rsidRDefault="008E5E5D" w:rsidP="00F43B62">
      <w:pPr>
        <w:pStyle w:val="a7"/>
        <w:ind w:firstLine="480"/>
      </w:pPr>
      <w:r w:rsidRPr="00182841">
        <w:t>接下来</w:t>
      </w:r>
      <w:r>
        <w:rPr>
          <w:rFonts w:hint="eastAsia"/>
        </w:rPr>
        <w:t>，</w:t>
      </w:r>
      <w:r w:rsidRPr="00182841">
        <w:t>对所有的代码文件进</w:t>
      </w:r>
      <w:r>
        <w:t>行</w:t>
      </w:r>
      <w:r w:rsidRPr="00182841">
        <w:t>排查</w:t>
      </w:r>
      <w:r>
        <w:rPr>
          <w:rFonts w:hint="eastAsia"/>
        </w:rPr>
        <w:t>，</w:t>
      </w:r>
      <w:r w:rsidRPr="00182841">
        <w:t>发现有一个文件存在如下图所示的内容</w:t>
      </w:r>
      <w:r>
        <w:rPr>
          <w:rFonts w:hint="eastAsia"/>
        </w:rPr>
        <w:t>：</w:t>
      </w:r>
    </w:p>
    <w:p w14:paraId="507F5BF8" w14:textId="77777777" w:rsidR="008E5E5D" w:rsidRPr="00467A11" w:rsidRDefault="008E5E5D" w:rsidP="00F43B62">
      <w:pPr>
        <w:pStyle w:val="a7"/>
        <w:ind w:firstLine="480"/>
      </w:pPr>
      <w:r w:rsidRPr="00467A11">
        <w:rPr>
          <w:rFonts w:hint="eastAsia"/>
        </w:rPr>
        <w:t xml:space="preserve">    </w:t>
      </w:r>
      <w:r w:rsidRPr="00467A11">
        <w:rPr>
          <w:noProof/>
        </w:rPr>
        <w:drawing>
          <wp:inline distT="0" distB="0" distL="0" distR="0" wp14:anchorId="7ECCD731" wp14:editId="13686585">
            <wp:extent cx="4606290" cy="1529715"/>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6290" cy="1529715"/>
                    </a:xfrm>
                    <a:prstGeom prst="rect">
                      <a:avLst/>
                    </a:prstGeom>
                    <a:noFill/>
                    <a:ln>
                      <a:noFill/>
                    </a:ln>
                  </pic:spPr>
                </pic:pic>
              </a:graphicData>
            </a:graphic>
          </wp:inline>
        </w:drawing>
      </w:r>
    </w:p>
    <w:p w14:paraId="40F81CAC" w14:textId="5D5BC5EF" w:rsidR="008E5E5D" w:rsidRPr="00467A11" w:rsidRDefault="008E5E5D" w:rsidP="00F43B62">
      <w:pPr>
        <w:pStyle w:val="a7"/>
        <w:ind w:firstLine="480"/>
      </w:pPr>
      <w:r w:rsidRPr="00467A11">
        <w:t>从上图可以明显的看到</w:t>
      </w:r>
      <w:r>
        <w:rPr>
          <w:rFonts w:hint="eastAsia"/>
        </w:rPr>
        <w:t>，</w:t>
      </w:r>
      <w:r w:rsidRPr="00467A11">
        <w:t>该文件在</w:t>
      </w:r>
      <w:r w:rsidRPr="00467A11">
        <w:t>&lt;?php</w:t>
      </w:r>
      <w:r w:rsidRPr="00467A11">
        <w:t>之前多了</w:t>
      </w:r>
      <w:r w:rsidRPr="00467A11">
        <w:rPr>
          <w:rFonts w:ascii="Adobe 仿宋 Std R" w:eastAsia="Adobe 仿宋 Std R" w:hAnsi="Adobe 仿宋 Std R" w:cs="Adobe 仿宋 Std R" w:hint="eastAsia"/>
        </w:rPr>
        <w:t>⼀</w:t>
      </w:r>
      <w:r w:rsidRPr="00467A11">
        <w:t>一个空行</w:t>
      </w:r>
      <w:r>
        <w:rPr>
          <w:rFonts w:hint="eastAsia"/>
        </w:rPr>
        <w:t>，</w:t>
      </w:r>
      <w:r w:rsidRPr="00467A11">
        <w:t>而</w:t>
      </w:r>
      <w:r w:rsidRPr="00467A11">
        <w:t>php- cgi</w:t>
      </w:r>
      <w:r w:rsidRPr="00467A11">
        <w:t>处理之后</w:t>
      </w:r>
      <w:r>
        <w:rPr>
          <w:rFonts w:hint="eastAsia"/>
        </w:rPr>
        <w:t>，</w:t>
      </w:r>
      <w:r w:rsidRPr="00467A11">
        <w:t>这个空行就被当做</w:t>
      </w:r>
      <w:r w:rsidRPr="00467A11">
        <w:t>html</w:t>
      </w:r>
      <w:r w:rsidRPr="00467A11">
        <w:t>的空行输出到</w:t>
      </w:r>
      <w:r>
        <w:t>output buffer</w:t>
      </w:r>
      <w:r w:rsidRPr="00467A11">
        <w:t>。而这个缓冲区的内容会通过</w:t>
      </w:r>
      <w:r w:rsidRPr="00467A11">
        <w:t>nginx</w:t>
      </w:r>
      <w:r w:rsidRPr="00467A11">
        <w:t>一直往上返</w:t>
      </w:r>
      <w:r>
        <w:rPr>
          <w:rFonts w:hint="eastAsia"/>
        </w:rPr>
        <w:t>，</w:t>
      </w:r>
      <w:r w:rsidRPr="00467A11">
        <w:t>直到</w:t>
      </w:r>
      <w:r w:rsidRPr="00467A11">
        <w:t>bfe</w:t>
      </w:r>
      <w:r w:rsidRPr="00467A11">
        <w:t>的</w:t>
      </w:r>
      <w:r w:rsidRPr="00467A11">
        <w:t>webserver</w:t>
      </w:r>
      <w:r w:rsidRPr="00467A11">
        <w:t>。当</w:t>
      </w:r>
      <w:r w:rsidRPr="00467A11">
        <w:t>bfe</w:t>
      </w:r>
      <w:r w:rsidRPr="00467A11">
        <w:t>的</w:t>
      </w:r>
      <w:r w:rsidRPr="00467A11">
        <w:t>webserver</w:t>
      </w:r>
      <w:r w:rsidRPr="00467A11">
        <w:t>收到这种响应后</w:t>
      </w:r>
      <w:r>
        <w:rPr>
          <w:rFonts w:hint="eastAsia"/>
        </w:rPr>
        <w:t>，</w:t>
      </w:r>
      <w:r w:rsidRPr="00467A11">
        <w:t>发现一个已经输出</w:t>
      </w:r>
      <w:r w:rsidRPr="00467A11">
        <w:t xml:space="preserve"> </w:t>
      </w:r>
      <w:r w:rsidRPr="00467A11">
        <w:t>内容的请求的</w:t>
      </w:r>
      <w:r w:rsidRPr="00467A11">
        <w:t>http</w:t>
      </w:r>
      <w:r w:rsidRPr="00467A11">
        <w:t>响应状态码为</w:t>
      </w:r>
      <w:r>
        <w:t>304</w:t>
      </w:r>
      <w:r>
        <w:rPr>
          <w:rFonts w:hint="eastAsia"/>
        </w:rPr>
        <w:t>，</w:t>
      </w:r>
      <w:r w:rsidRPr="00467A11">
        <w:t>此时</w:t>
      </w:r>
      <w:r w:rsidRPr="00467A11">
        <w:t>bfe</w:t>
      </w:r>
      <w:r w:rsidRPr="00467A11">
        <w:t>的</w:t>
      </w:r>
      <w:r w:rsidRPr="00467A11">
        <w:t>webserver</w:t>
      </w:r>
      <w:r w:rsidRPr="00467A11">
        <w:t>就断开了这个请求</w:t>
      </w:r>
      <w:r>
        <w:rPr>
          <w:rFonts w:hint="eastAsia"/>
        </w:rPr>
        <w:t>，</w:t>
      </w:r>
      <w:r w:rsidRPr="00467A11">
        <w:t>因此也就出现了最开始的图中出现的</w:t>
      </w:r>
      <w:r>
        <w:rPr>
          <w:rFonts w:hint="eastAsia"/>
        </w:rPr>
        <w:t>：</w:t>
      </w:r>
      <w:r w:rsidRPr="00467A11">
        <w:t>远程服务器已经断</w:t>
      </w:r>
      <w:r>
        <w:t>开连接的错误</w:t>
      </w:r>
      <w:r>
        <w:rPr>
          <w:rFonts w:hint="eastAsia"/>
        </w:rPr>
        <w:t>。</w:t>
      </w:r>
    </w:p>
    <w:p w14:paraId="0970DBB0" w14:textId="24C537C5" w:rsidR="008E5E5D" w:rsidRPr="00467A11" w:rsidRDefault="008E5E5D" w:rsidP="00F43B62">
      <w:pPr>
        <w:pStyle w:val="a7"/>
        <w:ind w:firstLine="480"/>
      </w:pPr>
      <w:r w:rsidRPr="00467A11">
        <w:t>至于</w:t>
      </w:r>
      <w:r w:rsidRPr="00467A11">
        <w:t>bfe</w:t>
      </w:r>
      <w:r w:rsidRPr="00467A11">
        <w:t>是如何断开的</w:t>
      </w:r>
      <w:r>
        <w:rPr>
          <w:rFonts w:hint="eastAsia"/>
        </w:rPr>
        <w:t>，</w:t>
      </w:r>
      <w:r w:rsidRPr="00467A11">
        <w:t>无从得知</w:t>
      </w:r>
      <w:r>
        <w:rPr>
          <w:rFonts w:hint="eastAsia"/>
        </w:rPr>
        <w:t>。</w:t>
      </w:r>
      <w:r w:rsidRPr="00467A11">
        <w:t>但是从现实证据可以推断</w:t>
      </w:r>
      <w:r>
        <w:rPr>
          <w:rFonts w:hint="eastAsia"/>
        </w:rPr>
        <w:t>，</w:t>
      </w:r>
      <w:r w:rsidRPr="00467A11">
        <w:t>bfe</w:t>
      </w:r>
      <w:r w:rsidRPr="00467A11">
        <w:t>在收到响应码为</w:t>
      </w:r>
      <w:r>
        <w:t>304</w:t>
      </w:r>
      <w:r>
        <w:rPr>
          <w:rFonts w:hint="eastAsia"/>
        </w:rPr>
        <w:t>，</w:t>
      </w:r>
      <w:r w:rsidRPr="00467A11">
        <w:t>并且有内容输出的响应时</w:t>
      </w:r>
      <w:r>
        <w:rPr>
          <w:rFonts w:hint="eastAsia"/>
        </w:rPr>
        <w:t>，</w:t>
      </w:r>
      <w:r w:rsidRPr="00467A11">
        <w:t>确实会断开该请求连接。如果想证明这个问题</w:t>
      </w:r>
      <w:r>
        <w:rPr>
          <w:rFonts w:hint="eastAsia"/>
        </w:rPr>
        <w:t>，</w:t>
      </w:r>
      <w:r w:rsidRPr="00467A11">
        <w:t>还得了解我们用户请求整个过程遇到的层层关卡</w:t>
      </w:r>
      <w:r>
        <w:rPr>
          <w:rFonts w:hint="eastAsia"/>
        </w:rPr>
        <w:t>，</w:t>
      </w:r>
      <w:r w:rsidRPr="00467A11">
        <w:t>为了证明推断结果</w:t>
      </w:r>
      <w:r>
        <w:rPr>
          <w:rFonts w:hint="eastAsia"/>
        </w:rPr>
        <w:t>，</w:t>
      </w:r>
      <w:r w:rsidRPr="00467A11">
        <w:t>画了一个简图</w:t>
      </w:r>
      <w:r>
        <w:rPr>
          <w:rFonts w:hint="eastAsia"/>
        </w:rPr>
        <w:t>，</w:t>
      </w:r>
      <w:r w:rsidRPr="00467A11">
        <w:t>如下所示</w:t>
      </w:r>
      <w:r>
        <w:rPr>
          <w:rFonts w:hint="eastAsia"/>
        </w:rPr>
        <w:t>：</w:t>
      </w:r>
    </w:p>
    <w:p w14:paraId="49A8A350" w14:textId="77777777" w:rsidR="008E5E5D" w:rsidRPr="00467A11" w:rsidRDefault="008E5E5D" w:rsidP="00F43B62">
      <w:pPr>
        <w:pStyle w:val="a7"/>
        <w:ind w:firstLine="480"/>
      </w:pPr>
      <w:r>
        <w:rPr>
          <w:rFonts w:hint="eastAsia"/>
        </w:rPr>
        <w:t xml:space="preserve">    </w:t>
      </w:r>
      <w:r w:rsidRPr="00467A11">
        <w:rPr>
          <w:noProof/>
        </w:rPr>
        <w:drawing>
          <wp:inline distT="0" distB="0" distL="0" distR="0" wp14:anchorId="270B5664" wp14:editId="78FE0135">
            <wp:extent cx="4589145" cy="469900"/>
            <wp:effectExtent l="0" t="0" r="8255"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9145" cy="469900"/>
                    </a:xfrm>
                    <a:prstGeom prst="rect">
                      <a:avLst/>
                    </a:prstGeom>
                    <a:noFill/>
                    <a:ln>
                      <a:noFill/>
                    </a:ln>
                  </pic:spPr>
                </pic:pic>
              </a:graphicData>
            </a:graphic>
          </wp:inline>
        </w:drawing>
      </w:r>
    </w:p>
    <w:p w14:paraId="658E0CA0" w14:textId="3CF94128" w:rsidR="008E5E5D" w:rsidRPr="00467A11" w:rsidRDefault="008E5E5D" w:rsidP="00F43B62">
      <w:pPr>
        <w:pStyle w:val="a7"/>
        <w:ind w:firstLine="480"/>
      </w:pPr>
      <w:r w:rsidRPr="00467A11">
        <w:t>针对如上图的描述</w:t>
      </w:r>
      <w:r>
        <w:rPr>
          <w:rFonts w:hint="eastAsia"/>
        </w:rPr>
        <w:t>，</w:t>
      </w:r>
      <w:r w:rsidRPr="00467A11">
        <w:t>对出问题的请求进行的日志分析</w:t>
      </w:r>
      <w:r>
        <w:rPr>
          <w:rFonts w:hint="eastAsia"/>
        </w:rPr>
        <w:t>，</w:t>
      </w:r>
      <w:r>
        <w:t>请求出问</w:t>
      </w:r>
      <w:r>
        <w:rPr>
          <w:rFonts w:hint="eastAsia"/>
        </w:rPr>
        <w:t>题</w:t>
      </w:r>
      <w:r w:rsidRPr="00467A11">
        <w:t>时</w:t>
      </w:r>
      <w:r>
        <w:rPr>
          <w:rFonts w:hint="eastAsia"/>
        </w:rPr>
        <w:t>，</w:t>
      </w:r>
      <w:r>
        <w:t>php</w:t>
      </w:r>
      <w:r>
        <w:rPr>
          <w:rFonts w:hint="eastAsia"/>
        </w:rPr>
        <w:t>，</w:t>
      </w:r>
      <w:r>
        <w:t>odp_webserver</w:t>
      </w:r>
      <w:r>
        <w:rPr>
          <w:rFonts w:hint="eastAsia"/>
        </w:rPr>
        <w:t>，</w:t>
      </w:r>
      <w:r w:rsidRPr="00467A11">
        <w:t>nginx_trans</w:t>
      </w:r>
      <w:r w:rsidRPr="00467A11">
        <w:t>的响应都正常</w:t>
      </w:r>
      <w:r>
        <w:rPr>
          <w:rFonts w:hint="eastAsia"/>
        </w:rPr>
        <w:t>，</w:t>
      </w:r>
      <w:r w:rsidRPr="00467A11">
        <w:t>而之所以出现远程服务器断开连接的情况</w:t>
      </w:r>
      <w:r>
        <w:rPr>
          <w:rFonts w:hint="eastAsia"/>
        </w:rPr>
        <w:t>，</w:t>
      </w:r>
      <w:r w:rsidRPr="00467A11">
        <w:t>则只有在</w:t>
      </w:r>
      <w:r w:rsidRPr="00467A11">
        <w:t>bfe</w:t>
      </w:r>
      <w:r w:rsidRPr="00467A11">
        <w:t>层断开连接</w:t>
      </w:r>
      <w:r>
        <w:rPr>
          <w:rFonts w:hint="eastAsia"/>
        </w:rPr>
        <w:t>，</w:t>
      </w:r>
      <w:r w:rsidRPr="00467A11">
        <w:t>否则</w:t>
      </w:r>
      <w:r w:rsidRPr="00467A11">
        <w:t>nginx_trans</w:t>
      </w:r>
      <w:r w:rsidRPr="00467A11">
        <w:t>或者之下的任何一层肯定会有日志体现。综合日志和请求流程</w:t>
      </w:r>
      <w:r>
        <w:rPr>
          <w:rFonts w:hint="eastAsia"/>
        </w:rPr>
        <w:t>，</w:t>
      </w:r>
      <w:r w:rsidRPr="00467A11">
        <w:t>断定是</w:t>
      </w:r>
      <w:r w:rsidRPr="00467A11">
        <w:t>bfe</w:t>
      </w:r>
      <w:r w:rsidRPr="00467A11">
        <w:t>对于这种特殊的请求不予支持。并且在试验中</w:t>
      </w:r>
      <w:r>
        <w:rPr>
          <w:rFonts w:hint="eastAsia"/>
        </w:rPr>
        <w:t>，</w:t>
      </w:r>
      <w:r w:rsidRPr="00467A11">
        <w:t>单机访问正常也对这一论断进行了佐证。</w:t>
      </w:r>
    </w:p>
    <w:p w14:paraId="15874ACB" w14:textId="41456509" w:rsidR="008E5E5D" w:rsidRPr="00467A11" w:rsidRDefault="008E5E5D" w:rsidP="00F43B62">
      <w:pPr>
        <w:pStyle w:val="a7"/>
        <w:ind w:firstLine="480"/>
      </w:pPr>
      <w:r w:rsidRPr="00467A11">
        <w:lastRenderedPageBreak/>
        <w:t>因此</w:t>
      </w:r>
      <w:r>
        <w:rPr>
          <w:rFonts w:hint="eastAsia"/>
        </w:rPr>
        <w:t>，</w:t>
      </w:r>
      <w:r w:rsidRPr="00467A11">
        <w:t>最总得出结论</w:t>
      </w:r>
      <w:r>
        <w:rPr>
          <w:rFonts w:hint="eastAsia"/>
        </w:rPr>
        <w:t>：</w:t>
      </w:r>
      <w:r w:rsidRPr="00467A11">
        <w:t>bfe</w:t>
      </w:r>
      <w:r w:rsidRPr="00467A11">
        <w:t>不支持有响应数据输出并且响应状态码为</w:t>
      </w:r>
      <w:r w:rsidRPr="00467A11">
        <w:t>304</w:t>
      </w:r>
      <w:r w:rsidRPr="00467A11">
        <w:t>的</w:t>
      </w:r>
      <w:r w:rsidRPr="00467A11">
        <w:t>http</w:t>
      </w:r>
      <w:r w:rsidRPr="00467A11">
        <w:t>的响应请求。</w:t>
      </w:r>
      <w:r w:rsidRPr="00467A11">
        <w:t>bfe</w:t>
      </w:r>
      <w:r w:rsidRPr="00467A11">
        <w:t>一旦收到此种响应</w:t>
      </w:r>
      <w:r>
        <w:rPr>
          <w:rFonts w:hint="eastAsia"/>
        </w:rPr>
        <w:t>，</w:t>
      </w:r>
      <w:r w:rsidRPr="00467A11">
        <w:t>会立即断开这次访问的请求。</w:t>
      </w:r>
    </w:p>
    <w:p w14:paraId="024CFA1C" w14:textId="3A447D74" w:rsidR="008E5E5D" w:rsidRPr="007D0C8C" w:rsidRDefault="008E5E5D" w:rsidP="00F43B62">
      <w:pPr>
        <w:pStyle w:val="2"/>
        <w:spacing w:after="240"/>
      </w:pPr>
      <w:bookmarkStart w:id="33" w:name="_Toc286950257"/>
      <w:r w:rsidRPr="007D0C8C">
        <w:t>最终的圆满</w:t>
      </w:r>
      <w:bookmarkEnd w:id="33"/>
      <w:r w:rsidRPr="007D0C8C">
        <w:t xml:space="preserve"> </w:t>
      </w:r>
    </w:p>
    <w:p w14:paraId="5E23A5AA" w14:textId="1E41EB61" w:rsidR="008E5E5D" w:rsidRPr="00467A11" w:rsidRDefault="008E5E5D" w:rsidP="00F43B62">
      <w:pPr>
        <w:pStyle w:val="a7"/>
        <w:ind w:firstLine="480"/>
      </w:pPr>
      <w:r w:rsidRPr="00467A11">
        <w:t>到此</w:t>
      </w:r>
      <w:r>
        <w:rPr>
          <w:rFonts w:hint="eastAsia"/>
        </w:rPr>
        <w:t>，</w:t>
      </w:r>
      <w:r w:rsidRPr="00467A11">
        <w:t>我们来回顾下</w:t>
      </w:r>
      <w:r w:rsidRPr="00467A11">
        <w:t>bfe</w:t>
      </w:r>
      <w:r w:rsidRPr="00467A11">
        <w:t>的某些特性对我们的影响</w:t>
      </w:r>
      <w:r>
        <w:rPr>
          <w:rFonts w:hint="eastAsia"/>
        </w:rPr>
        <w:t>：</w:t>
      </w:r>
    </w:p>
    <w:p w14:paraId="18974C05" w14:textId="77777777" w:rsidR="008E5E5D" w:rsidRPr="007D0C8C" w:rsidRDefault="008E5E5D" w:rsidP="00F43B62">
      <w:pPr>
        <w:pStyle w:val="a7"/>
        <w:ind w:firstLine="480"/>
      </w:pPr>
      <w:r w:rsidRPr="007D0C8C">
        <w:t>作为请求接受方</w:t>
      </w:r>
      <w:r>
        <w:rPr>
          <w:rFonts w:hint="eastAsia"/>
        </w:rPr>
        <w:t>，</w:t>
      </w:r>
      <w:r w:rsidRPr="007D0C8C">
        <w:t>bfe</w:t>
      </w:r>
      <w:r w:rsidRPr="007D0C8C">
        <w:t>不支持</w:t>
      </w:r>
      <w:r w:rsidRPr="007D0C8C">
        <w:t>Expect</w:t>
      </w:r>
      <w:r w:rsidRPr="007D0C8C">
        <w:t>为</w:t>
      </w:r>
      <w:r w:rsidRPr="007D0C8C">
        <w:t>100-continue</w:t>
      </w:r>
      <w:r w:rsidRPr="007D0C8C">
        <w:t>的</w:t>
      </w:r>
      <w:r w:rsidRPr="007D0C8C">
        <w:t>http</w:t>
      </w:r>
      <w:r w:rsidRPr="007D0C8C">
        <w:t>请求首部</w:t>
      </w:r>
      <w:r>
        <w:rPr>
          <w:rFonts w:hint="eastAsia"/>
        </w:rPr>
        <w:t>，</w:t>
      </w:r>
      <w:r w:rsidRPr="007D0C8C">
        <w:t>导致的直接向域名</w:t>
      </w:r>
      <w:r w:rsidRPr="007D0C8C">
        <w:t>(zhidao.baidu.com/ wapiknow.baidu.com)post</w:t>
      </w:r>
      <w:r w:rsidRPr="007D0C8C">
        <w:t>数据时</w:t>
      </w:r>
      <w:r>
        <w:rPr>
          <w:rFonts w:hint="eastAsia"/>
        </w:rPr>
        <w:t>，</w:t>
      </w:r>
      <w:r w:rsidRPr="007D0C8C">
        <w:t>nginx_trans</w:t>
      </w:r>
      <w:r w:rsidRPr="007D0C8C">
        <w:t>出现的</w:t>
      </w:r>
      <w:r w:rsidRPr="007D0C8C">
        <w:t>499</w:t>
      </w:r>
      <w:r w:rsidRPr="007D0C8C">
        <w:t>的响应。</w:t>
      </w:r>
    </w:p>
    <w:p w14:paraId="7F4C1D73" w14:textId="77777777" w:rsidR="008E5E5D" w:rsidRPr="007D0C8C" w:rsidRDefault="008E5E5D" w:rsidP="00F43B62">
      <w:pPr>
        <w:pStyle w:val="a7"/>
        <w:ind w:firstLine="480"/>
      </w:pPr>
      <w:r w:rsidRPr="007D0C8C">
        <w:t>作为响应的接收方</w:t>
      </w:r>
      <w:r>
        <w:rPr>
          <w:rFonts w:hint="eastAsia"/>
        </w:rPr>
        <w:t>，</w:t>
      </w:r>
      <w:r w:rsidRPr="007D0C8C">
        <w:t>bfe</w:t>
      </w:r>
      <w:r w:rsidRPr="007D0C8C">
        <w:t>不支持响应状态码为</w:t>
      </w:r>
      <w:r w:rsidRPr="007D0C8C">
        <w:t>304</w:t>
      </w:r>
      <w:r w:rsidRPr="007D0C8C">
        <w:t>时存在输出数据</w:t>
      </w:r>
      <w:r w:rsidRPr="007D0C8C">
        <w:t xml:space="preserve">, </w:t>
      </w:r>
      <w:r w:rsidRPr="007D0C8C">
        <w:t>导致的断开客户端请求连接</w:t>
      </w:r>
      <w:r>
        <w:rPr>
          <w:rFonts w:hint="eastAsia"/>
        </w:rPr>
        <w:t>，</w:t>
      </w:r>
      <w:r w:rsidRPr="007D0C8C">
        <w:t>进而导致用户请求</w:t>
      </w:r>
      <w:r>
        <w:t>无响应的情况</w:t>
      </w:r>
      <w:r>
        <w:rPr>
          <w:rFonts w:hint="eastAsia"/>
        </w:rPr>
        <w:t>。</w:t>
      </w:r>
    </w:p>
    <w:p w14:paraId="2612C97A" w14:textId="61EFAB4C" w:rsidR="008E5E5D" w:rsidRPr="00467A11" w:rsidRDefault="008E5E5D" w:rsidP="00F43B62">
      <w:pPr>
        <w:pStyle w:val="a7"/>
        <w:ind w:firstLine="480"/>
      </w:pPr>
      <w:r w:rsidRPr="00467A11">
        <w:t>针对如上两点</w:t>
      </w:r>
      <w:r>
        <w:rPr>
          <w:rFonts w:hint="eastAsia"/>
        </w:rPr>
        <w:t>，</w:t>
      </w:r>
      <w:r w:rsidRPr="00467A11">
        <w:t>如果把</w:t>
      </w:r>
      <w:r w:rsidRPr="00467A11">
        <w:t>bfe</w:t>
      </w:r>
      <w:r w:rsidRPr="00467A11">
        <w:t>比作一个两面通</w:t>
      </w:r>
      <w:r w:rsidRPr="00467A11">
        <w:rPr>
          <w:rFonts w:ascii="Adobe 仿宋 Std R" w:eastAsia="Adobe 仿宋 Std R" w:hAnsi="Adobe 仿宋 Std R" w:cs="Adobe 仿宋 Std R" w:hint="eastAsia"/>
        </w:rPr>
        <w:t>⾏</w:t>
      </w:r>
      <w:r w:rsidRPr="00467A11">
        <w:t>行的门</w:t>
      </w:r>
      <w:r>
        <w:rPr>
          <w:rFonts w:hint="eastAsia"/>
        </w:rPr>
        <w:t>，</w:t>
      </w:r>
      <w:r w:rsidRPr="00467A11">
        <w:t>那么从入口方向和出口方向都埋下了坑</w:t>
      </w:r>
      <w:r>
        <w:rPr>
          <w:rFonts w:hint="eastAsia"/>
        </w:rPr>
        <w:t>，</w:t>
      </w:r>
      <w:r w:rsidRPr="00467A11">
        <w:t>也算是一种对称</w:t>
      </w:r>
      <w:r>
        <w:rPr>
          <w:rFonts w:hint="eastAsia"/>
        </w:rPr>
        <w:t>，</w:t>
      </w:r>
      <w:r w:rsidRPr="00467A11">
        <w:t>一种圆满了。其实翻翻</w:t>
      </w:r>
      <w:r w:rsidRPr="00467A11">
        <w:t>HTTP</w:t>
      </w:r>
      <w:r w:rsidRPr="00467A11">
        <w:t>协议的详细文档会发现</w:t>
      </w:r>
      <w:r>
        <w:rPr>
          <w:rFonts w:hint="eastAsia"/>
        </w:rPr>
        <w:t>，</w:t>
      </w:r>
      <w:r w:rsidRPr="00467A11">
        <w:t>HTTP</w:t>
      </w:r>
      <w:r w:rsidRPr="00467A11">
        <w:t>协议文档中</w:t>
      </w:r>
      <w:r>
        <w:rPr>
          <w:rFonts w:hint="eastAsia"/>
        </w:rPr>
        <w:t>，</w:t>
      </w:r>
      <w:r w:rsidRPr="00467A11">
        <w:t>对于出现这些情况时</w:t>
      </w:r>
      <w:r>
        <w:rPr>
          <w:rFonts w:hint="eastAsia"/>
        </w:rPr>
        <w:t>，</w:t>
      </w:r>
      <w:r w:rsidRPr="00467A11">
        <w:t>webserver</w:t>
      </w:r>
      <w:r w:rsidRPr="00467A11">
        <w:t>应该以何种行为进行响应做了明确的说明</w:t>
      </w:r>
      <w:r>
        <w:rPr>
          <w:rFonts w:hint="eastAsia"/>
        </w:rPr>
        <w:t>，</w:t>
      </w:r>
      <w:r w:rsidRPr="00467A11">
        <w:t>但是</w:t>
      </w:r>
      <w:r>
        <w:t>......</w:t>
      </w:r>
    </w:p>
    <w:p w14:paraId="39C81B2C" w14:textId="77777777" w:rsidR="008E5E5D" w:rsidRDefault="008E5E5D" w:rsidP="00F43B62">
      <w:pPr>
        <w:pStyle w:val="a7"/>
        <w:ind w:firstLine="480"/>
      </w:pPr>
      <w:r w:rsidRPr="00467A11">
        <w:t>最后</w:t>
      </w:r>
      <w:r>
        <w:rPr>
          <w:rFonts w:hint="eastAsia"/>
        </w:rPr>
        <w:t>，</w:t>
      </w:r>
      <w:r w:rsidRPr="00467A11">
        <w:t>也是最重要的</w:t>
      </w:r>
      <w:r>
        <w:rPr>
          <w:rFonts w:hint="eastAsia"/>
        </w:rPr>
        <w:t>，</w:t>
      </w:r>
      <w:r w:rsidRPr="00467A11">
        <w:t>经试验作业帮也会存在这种问题</w:t>
      </w:r>
      <w:r>
        <w:rPr>
          <w:rFonts w:hint="eastAsia"/>
        </w:rPr>
        <w:t>。</w:t>
      </w:r>
      <w:r w:rsidRPr="00467A11">
        <w:t>可以推断</w:t>
      </w:r>
      <w:r>
        <w:rPr>
          <w:rFonts w:hint="eastAsia"/>
        </w:rPr>
        <w:t>，</w:t>
      </w:r>
      <w:r w:rsidRPr="00467A11">
        <w:t>任何导致出现这些行为的情况都会影响我们服务的稳定性。并且这种情况线下无法复现</w:t>
      </w:r>
      <w:r>
        <w:rPr>
          <w:rFonts w:hint="eastAsia"/>
        </w:rPr>
        <w:t>，</w:t>
      </w:r>
      <w:r w:rsidRPr="00467A11">
        <w:t>因此其它端</w:t>
      </w:r>
      <w:r>
        <w:rPr>
          <w:rFonts w:hint="eastAsia"/>
        </w:rPr>
        <w:t>、</w:t>
      </w:r>
      <w:r w:rsidRPr="00467A11">
        <w:t>甚至</w:t>
      </w:r>
      <w:r w:rsidRPr="00467A11">
        <w:t>PC</w:t>
      </w:r>
      <w:r w:rsidRPr="00467A11">
        <w:t>端的</w:t>
      </w:r>
      <w:r w:rsidRPr="00467A11">
        <w:t>RD</w:t>
      </w:r>
      <w:r w:rsidRPr="00467A11">
        <w:t>后续也要引起注意</w:t>
      </w:r>
      <w:r>
        <w:rPr>
          <w:rFonts w:hint="eastAsia"/>
        </w:rPr>
        <w:t>。</w:t>
      </w:r>
    </w:p>
    <w:p w14:paraId="7AAAF3D0" w14:textId="204527FE" w:rsidR="008247D0" w:rsidRDefault="00AC7AE0" w:rsidP="008247D0">
      <w:pPr>
        <w:pStyle w:val="2"/>
        <w:spacing w:after="240"/>
      </w:pPr>
      <w:bookmarkStart w:id="34" w:name="_Toc286950258"/>
      <w:r>
        <w:rPr>
          <w:rFonts w:hint="eastAsia"/>
        </w:rPr>
        <w:t>总结</w:t>
      </w:r>
      <w:bookmarkEnd w:id="34"/>
    </w:p>
    <w:p w14:paraId="11796290" w14:textId="428B7241" w:rsidR="008E5E5D" w:rsidRPr="00467A11" w:rsidRDefault="008E5E5D" w:rsidP="00F43B62">
      <w:pPr>
        <w:pStyle w:val="a7"/>
        <w:ind w:firstLine="480"/>
      </w:pPr>
      <w:r w:rsidRPr="00467A11">
        <w:t xml:space="preserve">1. </w:t>
      </w:r>
      <w:r w:rsidRPr="00467A11">
        <w:t>如果要向域名</w:t>
      </w:r>
      <w:r w:rsidRPr="00467A11">
        <w:t>post</w:t>
      </w:r>
      <w:r w:rsidRPr="00467A11">
        <w:t>数据</w:t>
      </w:r>
      <w:r>
        <w:rPr>
          <w:rFonts w:hint="eastAsia"/>
        </w:rPr>
        <w:t>，</w:t>
      </w:r>
      <w:r w:rsidRPr="00467A11">
        <w:t>请一定关闭</w:t>
      </w:r>
      <w:r w:rsidRPr="00467A11">
        <w:t>100-continue</w:t>
      </w:r>
      <w:r w:rsidRPr="00467A11">
        <w:t>的</w:t>
      </w:r>
      <w:r w:rsidRPr="00467A11">
        <w:t>Expect</w:t>
      </w:r>
      <w:r w:rsidRPr="00467A11">
        <w:t>首部</w:t>
      </w:r>
      <w:r>
        <w:rPr>
          <w:rFonts w:hint="eastAsia"/>
        </w:rPr>
        <w:t>，</w:t>
      </w:r>
      <w:r w:rsidRPr="00467A11">
        <w:t>具体方法</w:t>
      </w:r>
      <w:r>
        <w:rPr>
          <w:rFonts w:hint="eastAsia"/>
        </w:rPr>
        <w:t>：</w:t>
      </w:r>
    </w:p>
    <w:p w14:paraId="78C6E6F5" w14:textId="77777777" w:rsidR="008E5E5D" w:rsidRPr="00467A11" w:rsidRDefault="008E5E5D" w:rsidP="00F43B62">
      <w:pPr>
        <w:pStyle w:val="a7"/>
        <w:ind w:firstLine="480"/>
      </w:pPr>
      <w:r w:rsidRPr="00467A11">
        <w:t xml:space="preserve">curl_setopt($ch, CURLOPT_HTTPHEADER, array('Expect:')); </w:t>
      </w:r>
      <w:r w:rsidRPr="00467A11">
        <w:t>具体原因</w:t>
      </w:r>
      <w:r>
        <w:rPr>
          <w:rFonts w:hint="eastAsia"/>
        </w:rPr>
        <w:t>：</w:t>
      </w:r>
      <w:r w:rsidRPr="00467A11">
        <w:t>在使用基于</w:t>
      </w:r>
      <w:r w:rsidRPr="00467A11">
        <w:t>curl</w:t>
      </w:r>
      <w:r w:rsidRPr="00467A11">
        <w:t>为基础的库进行</w:t>
      </w:r>
      <w:r w:rsidRPr="00467A11">
        <w:t>POST</w:t>
      </w:r>
      <w:r w:rsidRPr="00467A11">
        <w:t>时</w:t>
      </w:r>
      <w:r w:rsidRPr="00467A11">
        <w:t xml:space="preserve">, </w:t>
      </w:r>
      <w:r w:rsidRPr="00467A11">
        <w:t>当</w:t>
      </w:r>
      <w:r w:rsidRPr="00467A11">
        <w:t>POST</w:t>
      </w:r>
      <w:r w:rsidRPr="00467A11">
        <w:t>的数据大于</w:t>
      </w:r>
      <w:r w:rsidRPr="00467A11">
        <w:t>1024</w:t>
      </w:r>
      <w:r>
        <w:rPr>
          <w:rFonts w:hint="eastAsia"/>
        </w:rPr>
        <w:t>Byte</w:t>
      </w:r>
      <w:r w:rsidRPr="00467A11">
        <w:t>或者</w:t>
      </w:r>
      <w:r w:rsidRPr="00467A11">
        <w:t>post</w:t>
      </w:r>
      <w:r w:rsidRPr="00467A11">
        <w:t>的数据为数组的时候</w:t>
      </w:r>
      <w:r>
        <w:rPr>
          <w:rFonts w:hint="eastAsia"/>
        </w:rPr>
        <w:t>，</w:t>
      </w:r>
      <w:r w:rsidRPr="00467A11">
        <w:t>curl</w:t>
      </w:r>
      <w:r w:rsidRPr="00467A11">
        <w:t>并不会直接就发起</w:t>
      </w:r>
      <w:r w:rsidRPr="00467A11">
        <w:t>POST</w:t>
      </w:r>
      <w:r w:rsidRPr="00467A11">
        <w:t>请求</w:t>
      </w:r>
      <w:r w:rsidRPr="00467A11">
        <w:t xml:space="preserve">, </w:t>
      </w:r>
      <w:r w:rsidRPr="00467A11">
        <w:t>而是会分为两步</w:t>
      </w:r>
      <w:r w:rsidRPr="00467A11">
        <w:t xml:space="preserve">: </w:t>
      </w:r>
    </w:p>
    <w:p w14:paraId="01972B23" w14:textId="77777777" w:rsidR="008E5E5D" w:rsidRDefault="008E5E5D" w:rsidP="00F43B62">
      <w:pPr>
        <w:pStyle w:val="a7"/>
        <w:ind w:firstLine="480"/>
      </w:pPr>
      <w:r w:rsidRPr="00467A11">
        <w:t>1)</w:t>
      </w:r>
      <w:r w:rsidRPr="00467A11">
        <w:t>发送一个请求</w:t>
      </w:r>
      <w:r>
        <w:rPr>
          <w:rFonts w:hint="eastAsia"/>
        </w:rPr>
        <w:t>，</w:t>
      </w:r>
      <w:r w:rsidRPr="00467A11">
        <w:t>包含一个</w:t>
      </w:r>
      <w:r>
        <w:t>Expect:100-continue</w:t>
      </w:r>
      <w:r>
        <w:rPr>
          <w:rFonts w:hint="eastAsia"/>
        </w:rPr>
        <w:t>，</w:t>
      </w:r>
      <w:r w:rsidRPr="00467A11">
        <w:t>询问</w:t>
      </w:r>
      <w:r w:rsidRPr="00467A11">
        <w:t>Server</w:t>
      </w:r>
      <w:r w:rsidRPr="00467A11">
        <w:t>是否愿意接受数据</w:t>
      </w:r>
      <w:r>
        <w:rPr>
          <w:rFonts w:hint="eastAsia"/>
        </w:rPr>
        <w:t>？</w:t>
      </w:r>
    </w:p>
    <w:p w14:paraId="1F5E8102" w14:textId="77777777" w:rsidR="008E5E5D" w:rsidRPr="00467A11" w:rsidRDefault="008E5E5D" w:rsidP="00F43B62">
      <w:pPr>
        <w:pStyle w:val="a7"/>
        <w:ind w:firstLine="480"/>
      </w:pPr>
      <w:r>
        <w:rPr>
          <w:rFonts w:hint="eastAsia"/>
        </w:rPr>
        <w:t>2)</w:t>
      </w:r>
      <w:r w:rsidRPr="00467A11">
        <w:t>接收到</w:t>
      </w:r>
      <w:r w:rsidRPr="00467A11">
        <w:t>Server</w:t>
      </w:r>
      <w:r w:rsidRPr="00467A11">
        <w:t>返回的</w:t>
      </w:r>
      <w:r w:rsidRPr="00467A11">
        <w:t>100-continue</w:t>
      </w:r>
      <w:r w:rsidRPr="00467A11">
        <w:t>应答以后</w:t>
      </w:r>
      <w:r>
        <w:rPr>
          <w:rFonts w:hint="eastAsia"/>
        </w:rPr>
        <w:t>，</w:t>
      </w:r>
      <w:r w:rsidRPr="00467A11">
        <w:t>客户端才把数据真正</w:t>
      </w:r>
      <w:r w:rsidRPr="00467A11">
        <w:t>POST</w:t>
      </w:r>
      <w:r w:rsidRPr="00467A11">
        <w:t>给</w:t>
      </w:r>
      <w:r w:rsidRPr="00467A11">
        <w:t>Server</w:t>
      </w:r>
      <w:r w:rsidRPr="00467A11">
        <w:t>。</w:t>
      </w:r>
    </w:p>
    <w:p w14:paraId="0787F269" w14:textId="77777777" w:rsidR="008E5E5D" w:rsidRDefault="008E5E5D" w:rsidP="00F43B62">
      <w:pPr>
        <w:pStyle w:val="a7"/>
        <w:ind w:firstLine="480"/>
      </w:pPr>
      <w:r w:rsidRPr="00467A11">
        <w:t xml:space="preserve">2. </w:t>
      </w:r>
      <w:r w:rsidRPr="00467A11">
        <w:t>尽量保证</w:t>
      </w:r>
      <w:r w:rsidRPr="00467A11">
        <w:t>&lt;?php</w:t>
      </w:r>
      <w:r w:rsidRPr="00467A11">
        <w:t>置于文件的第一行</w:t>
      </w:r>
      <w:r>
        <w:rPr>
          <w:rFonts w:hint="eastAsia"/>
        </w:rPr>
        <w:t>，</w:t>
      </w:r>
      <w:r w:rsidRPr="00467A11">
        <w:t>至于原因</w:t>
      </w:r>
      <w:r>
        <w:rPr>
          <w:rFonts w:hint="eastAsia"/>
        </w:rPr>
        <w:t>，</w:t>
      </w:r>
      <w:r w:rsidRPr="00467A11">
        <w:t>不再多做解释</w:t>
      </w:r>
      <w:r>
        <w:rPr>
          <w:rFonts w:hint="eastAsia"/>
        </w:rPr>
        <w:t>，</w:t>
      </w:r>
      <w:r w:rsidRPr="00467A11">
        <w:t>这是实践的教训。</w:t>
      </w:r>
    </w:p>
    <w:p w14:paraId="056B6C78" w14:textId="77777777" w:rsidR="008E5E5D" w:rsidRDefault="008E5E5D" w:rsidP="00F43B62">
      <w:pPr>
        <w:pStyle w:val="a7"/>
        <w:ind w:firstLine="480"/>
      </w:pPr>
      <w:r>
        <w:br w:type="page"/>
      </w:r>
    </w:p>
    <w:p w14:paraId="052CE9E9" w14:textId="72740315" w:rsidR="008E5E5D" w:rsidRDefault="008E5E5D" w:rsidP="00F43B62">
      <w:pPr>
        <w:pStyle w:val="1"/>
      </w:pPr>
      <w:bookmarkStart w:id="35" w:name="_Toc286950259"/>
      <w:r>
        <w:rPr>
          <w:rFonts w:hint="eastAsia"/>
        </w:rPr>
        <w:lastRenderedPageBreak/>
        <w:t>6</w:t>
      </w:r>
      <w:r w:rsidR="00BF1FC6">
        <w:rPr>
          <w:rFonts w:hint="eastAsia"/>
        </w:rPr>
        <w:t xml:space="preserve"> </w:t>
      </w:r>
      <w:r w:rsidRPr="009E0086">
        <w:rPr>
          <w:rFonts w:hint="eastAsia"/>
        </w:rPr>
        <w:t>nginx</w:t>
      </w:r>
      <w:r w:rsidRPr="009E0086">
        <w:rPr>
          <w:rFonts w:hint="eastAsia"/>
        </w:rPr>
        <w:t>升级引发的</w:t>
      </w:r>
      <w:r w:rsidRPr="009E0086">
        <w:rPr>
          <w:rFonts w:hint="eastAsia"/>
        </w:rPr>
        <w:t>na</w:t>
      </w:r>
      <w:r w:rsidRPr="009E0086">
        <w:rPr>
          <w:rFonts w:hint="eastAsia"/>
        </w:rPr>
        <w:t>集群</w:t>
      </w:r>
      <w:r w:rsidRPr="009E0086">
        <w:rPr>
          <w:rFonts w:hint="eastAsia"/>
        </w:rPr>
        <w:t>304</w:t>
      </w:r>
      <w:r w:rsidRPr="009E0086">
        <w:rPr>
          <w:rFonts w:hint="eastAsia"/>
        </w:rPr>
        <w:t>缓存失效</w:t>
      </w:r>
      <w:bookmarkEnd w:id="35"/>
    </w:p>
    <w:p w14:paraId="1665E9EF" w14:textId="5DAECEB9" w:rsidR="0046601E" w:rsidRDefault="0046601E" w:rsidP="0046601E">
      <w:pPr>
        <w:pStyle w:val="2"/>
        <w:spacing w:after="240"/>
      </w:pPr>
      <w:bookmarkStart w:id="36" w:name="_Toc286950260"/>
      <w:r>
        <w:rPr>
          <w:rFonts w:hint="eastAsia"/>
        </w:rPr>
        <w:t>问题描述</w:t>
      </w:r>
      <w:bookmarkEnd w:id="36"/>
    </w:p>
    <w:p w14:paraId="27AFA9DA" w14:textId="26CD86C9" w:rsidR="0046601E" w:rsidRDefault="0046601E" w:rsidP="0046601E">
      <w:pPr>
        <w:pStyle w:val="a7"/>
        <w:ind w:firstLine="480"/>
      </w:pPr>
      <w:r>
        <w:rPr>
          <w:rFonts w:hint="eastAsia"/>
        </w:rPr>
        <w:t>在测试母婴</w:t>
      </w:r>
      <w:r>
        <w:rPr>
          <w:rFonts w:hint="eastAsia"/>
        </w:rPr>
        <w:t>android4.2</w:t>
      </w:r>
      <w:r>
        <w:rPr>
          <w:rFonts w:hint="eastAsia"/>
        </w:rPr>
        <w:t>的时候发现，本来</w:t>
      </w:r>
      <w:r>
        <w:rPr>
          <w:rFonts w:hint="eastAsia"/>
        </w:rPr>
        <w:t>server</w:t>
      </w:r>
      <w:r>
        <w:rPr>
          <w:rFonts w:hint="eastAsia"/>
        </w:rPr>
        <w:t>端应该返回</w:t>
      </w:r>
      <w:r>
        <w:rPr>
          <w:rFonts w:hint="eastAsia"/>
        </w:rPr>
        <w:t>304</w:t>
      </w:r>
      <w:r>
        <w:rPr>
          <w:rFonts w:hint="eastAsia"/>
        </w:rPr>
        <w:t>的请求返回了</w:t>
      </w:r>
      <w:r>
        <w:rPr>
          <w:rFonts w:hint="eastAsia"/>
        </w:rPr>
        <w:t>200</w:t>
      </w:r>
      <w:r>
        <w:rPr>
          <w:rFonts w:hint="eastAsia"/>
        </w:rPr>
        <w:t>。这个问题虽然对功能没有影响，但是却会默默的耗费用户很多流量。以母婴</w:t>
      </w:r>
      <w:r>
        <w:rPr>
          <w:rFonts w:hint="eastAsia"/>
        </w:rPr>
        <w:t>4.2</w:t>
      </w:r>
      <w:r>
        <w:rPr>
          <w:rFonts w:hint="eastAsia"/>
        </w:rPr>
        <w:t>的日刊为例，每进入一次日刊专栏，则会耗费</w:t>
      </w:r>
      <w:r>
        <w:rPr>
          <w:rFonts w:hint="eastAsia"/>
        </w:rPr>
        <w:t>120KB</w:t>
      </w:r>
      <w:r>
        <w:rPr>
          <w:rFonts w:hint="eastAsia"/>
        </w:rPr>
        <w:t>的流量，用户刷个</w:t>
      </w:r>
      <w:r>
        <w:rPr>
          <w:rFonts w:hint="eastAsia"/>
        </w:rPr>
        <w:t>10</w:t>
      </w:r>
      <w:r>
        <w:rPr>
          <w:rFonts w:hint="eastAsia"/>
        </w:rPr>
        <w:t>几次，</w:t>
      </w:r>
      <w:r>
        <w:rPr>
          <w:rFonts w:hint="eastAsia"/>
        </w:rPr>
        <w:t>1MB</w:t>
      </w:r>
      <w:r>
        <w:rPr>
          <w:rFonts w:hint="eastAsia"/>
        </w:rPr>
        <w:t>的流量就没有了。这个在</w:t>
      </w:r>
      <w:r>
        <w:rPr>
          <w:rFonts w:hint="eastAsia"/>
        </w:rPr>
        <w:t>2G</w:t>
      </w:r>
      <w:r>
        <w:rPr>
          <w:rFonts w:hint="eastAsia"/>
        </w:rPr>
        <w:t>，</w:t>
      </w:r>
      <w:r>
        <w:rPr>
          <w:rFonts w:hint="eastAsia"/>
        </w:rPr>
        <w:t>3G</w:t>
      </w:r>
      <w:r>
        <w:rPr>
          <w:rFonts w:hint="eastAsia"/>
        </w:rPr>
        <w:t>网络环境下还是很惊人的。</w:t>
      </w:r>
    </w:p>
    <w:p w14:paraId="4ED5F90A" w14:textId="37693DBB" w:rsidR="00C8660C" w:rsidRDefault="00C8660C" w:rsidP="00C8660C">
      <w:pPr>
        <w:pStyle w:val="2"/>
        <w:spacing w:after="240"/>
      </w:pPr>
      <w:bookmarkStart w:id="37" w:name="_Toc286950261"/>
      <w:r>
        <w:rPr>
          <w:rFonts w:hint="eastAsia"/>
        </w:rPr>
        <w:t>问题追查</w:t>
      </w:r>
      <w:bookmarkEnd w:id="37"/>
    </w:p>
    <w:p w14:paraId="1913E3BE" w14:textId="77777777" w:rsidR="0046601E" w:rsidRDefault="0046601E" w:rsidP="0046601E">
      <w:pPr>
        <w:pStyle w:val="a7"/>
        <w:ind w:firstLine="480"/>
      </w:pPr>
      <w:r>
        <w:rPr>
          <w:rFonts w:hint="eastAsia"/>
        </w:rPr>
        <w:t>查看线上的日志，发现线上还是存在</w:t>
      </w:r>
      <w:r>
        <w:rPr>
          <w:rFonts w:hint="eastAsia"/>
        </w:rPr>
        <w:t>304</w:t>
      </w:r>
      <w:r>
        <w:rPr>
          <w:rFonts w:hint="eastAsia"/>
        </w:rPr>
        <w:t>的请求的，大概单机每小时在</w:t>
      </w:r>
      <w:r>
        <w:rPr>
          <w:rFonts w:hint="eastAsia"/>
        </w:rPr>
        <w:t>2000</w:t>
      </w:r>
      <w:r>
        <w:rPr>
          <w:rFonts w:hint="eastAsia"/>
        </w:rPr>
        <w:t>左右。这个引起了注意，并且感到非常奇怪：为什么当前的请求该返回</w:t>
      </w:r>
      <w:r>
        <w:rPr>
          <w:rFonts w:hint="eastAsia"/>
        </w:rPr>
        <w:t>304</w:t>
      </w:r>
      <w:r>
        <w:rPr>
          <w:rFonts w:hint="eastAsia"/>
        </w:rPr>
        <w:t>的时候返回了</w:t>
      </w:r>
      <w:r>
        <w:rPr>
          <w:rFonts w:hint="eastAsia"/>
        </w:rPr>
        <w:t>200</w:t>
      </w:r>
      <w:r>
        <w:rPr>
          <w:rFonts w:hint="eastAsia"/>
        </w:rPr>
        <w:t>？为什么线上的请求又存在</w:t>
      </w:r>
      <w:r>
        <w:rPr>
          <w:rFonts w:hint="eastAsia"/>
        </w:rPr>
        <w:t>304</w:t>
      </w:r>
      <w:r>
        <w:rPr>
          <w:rFonts w:hint="eastAsia"/>
        </w:rPr>
        <w:t>的情况？如果是代码的问题，那么应该没有</w:t>
      </w:r>
      <w:r>
        <w:rPr>
          <w:rFonts w:hint="eastAsia"/>
        </w:rPr>
        <w:t>304</w:t>
      </w:r>
      <w:r>
        <w:rPr>
          <w:rFonts w:hint="eastAsia"/>
        </w:rPr>
        <w:t>的响应才对。</w:t>
      </w:r>
    </w:p>
    <w:p w14:paraId="2B14B7CE" w14:textId="77777777" w:rsidR="0046601E" w:rsidRDefault="0046601E" w:rsidP="0046601E">
      <w:pPr>
        <w:pStyle w:val="a7"/>
        <w:ind w:firstLine="480"/>
      </w:pPr>
      <w:r>
        <w:rPr>
          <w:rFonts w:hint="eastAsia"/>
        </w:rPr>
        <w:t>接下来对缓存的代码进行了分析，发现代码层面是没有任何问题的。具体的代码如下所示。</w:t>
      </w:r>
    </w:p>
    <w:p w14:paraId="54DC3420" w14:textId="217989A7" w:rsidR="0046601E" w:rsidRDefault="0046601E" w:rsidP="0046601E">
      <w:pPr>
        <w:pStyle w:val="a7"/>
        <w:ind w:firstLine="480"/>
      </w:pPr>
      <w:r>
        <w:rPr>
          <w:noProof/>
        </w:rPr>
        <w:drawing>
          <wp:inline distT="0" distB="0" distL="0" distR="0" wp14:anchorId="29D15615" wp14:editId="5C0E470C">
            <wp:extent cx="5278755" cy="2740251"/>
            <wp:effectExtent l="0" t="0" r="4445" b="3175"/>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8755" cy="2740251"/>
                    </a:xfrm>
                    <a:prstGeom prst="rect">
                      <a:avLst/>
                    </a:prstGeom>
                    <a:noFill/>
                    <a:ln>
                      <a:noFill/>
                    </a:ln>
                  </pic:spPr>
                </pic:pic>
              </a:graphicData>
            </a:graphic>
          </wp:inline>
        </w:drawing>
      </w:r>
    </w:p>
    <w:p w14:paraId="0D99540E" w14:textId="402B0E72" w:rsidR="0046601E" w:rsidRDefault="0046601E" w:rsidP="00C8660C">
      <w:pPr>
        <w:pStyle w:val="a7"/>
        <w:ind w:firstLine="480"/>
      </w:pPr>
      <w:r>
        <w:rPr>
          <w:rFonts w:hint="eastAsia"/>
        </w:rPr>
        <w:t>线上的问题表现为：对于</w:t>
      </w:r>
      <w:r>
        <w:rPr>
          <w:rFonts w:hint="eastAsia"/>
        </w:rPr>
        <w:t>header(</w:t>
      </w:r>
      <w:r>
        <w:rPr>
          <w:rFonts w:hint="eastAsia"/>
        </w:rPr>
        <w:t>‘</w:t>
      </w:r>
      <w:r>
        <w:rPr>
          <w:rFonts w:hint="eastAsia"/>
        </w:rPr>
        <w:t xml:space="preserve">ETag: </w:t>
      </w:r>
      <w:r>
        <w:rPr>
          <w:rFonts w:hint="eastAsia"/>
        </w:rPr>
        <w:t>’</w:t>
      </w:r>
      <w:r>
        <w:rPr>
          <w:rFonts w:hint="eastAsia"/>
        </w:rPr>
        <w:t xml:space="preserve"> . $etag);</w:t>
      </w:r>
      <w:r>
        <w:rPr>
          <w:rFonts w:hint="eastAsia"/>
        </w:rPr>
        <w:t>这句话本来应该向响应头中增加</w:t>
      </w:r>
      <w:r>
        <w:rPr>
          <w:rFonts w:hint="eastAsia"/>
        </w:rPr>
        <w:t xml:space="preserve">Etag: </w:t>
      </w:r>
      <w:r>
        <w:rPr>
          <w:rFonts w:hint="eastAsia"/>
        </w:rPr>
        <w:t>“…</w:t>
      </w:r>
      <w:r>
        <w:rPr>
          <w:rFonts w:hint="eastAsia"/>
        </w:rPr>
        <w:t>.</w:t>
      </w:r>
      <w:r>
        <w:rPr>
          <w:rFonts w:hint="eastAsia"/>
        </w:rPr>
        <w:t>”的实体标签，但是实际上客户端收到的响应中丢失了该标签，导致客户端不能正确的以</w:t>
      </w:r>
      <w:r>
        <w:rPr>
          <w:rFonts w:hint="eastAsia"/>
        </w:rPr>
        <w:t>IF-NONE-MATCH</w:t>
      </w:r>
      <w:r>
        <w:rPr>
          <w:rFonts w:hint="eastAsia"/>
        </w:rPr>
        <w:t>请求头进行请求，今儿导致缓存失效。</w:t>
      </w:r>
    </w:p>
    <w:p w14:paraId="4E3A4732" w14:textId="77777777" w:rsidR="0046601E" w:rsidRDefault="0046601E" w:rsidP="0046601E">
      <w:pPr>
        <w:pStyle w:val="a7"/>
        <w:ind w:firstLine="480"/>
      </w:pPr>
      <w:r>
        <w:rPr>
          <w:rFonts w:hint="eastAsia"/>
        </w:rPr>
        <w:t>为了分析问题出现的原因，在</w:t>
      </w:r>
      <w:r>
        <w:rPr>
          <w:rFonts w:hint="eastAsia"/>
        </w:rPr>
        <w:t>qas</w:t>
      </w:r>
      <w:r>
        <w:rPr>
          <w:rFonts w:hint="eastAsia"/>
        </w:rPr>
        <w:t>环境上进行试验，发现</w:t>
      </w:r>
      <w:r>
        <w:rPr>
          <w:rFonts w:hint="eastAsia"/>
        </w:rPr>
        <w:t>qas</w:t>
      </w:r>
      <w:r>
        <w:rPr>
          <w:rFonts w:hint="eastAsia"/>
        </w:rPr>
        <w:t>环境中可以正常的进行</w:t>
      </w:r>
      <w:r>
        <w:rPr>
          <w:rFonts w:hint="eastAsia"/>
        </w:rPr>
        <w:t>304</w:t>
      </w:r>
      <w:r>
        <w:rPr>
          <w:rFonts w:hint="eastAsia"/>
        </w:rPr>
        <w:t>的响应。此时开始怀疑是否是线上</w:t>
      </w:r>
      <w:r>
        <w:rPr>
          <w:rFonts w:hint="eastAsia"/>
        </w:rPr>
        <w:t>webserver</w:t>
      </w:r>
      <w:r>
        <w:rPr>
          <w:rFonts w:hint="eastAsia"/>
        </w:rPr>
        <w:t>进行了修改。</w:t>
      </w:r>
    </w:p>
    <w:p w14:paraId="2CCA2627" w14:textId="646A007F" w:rsidR="0046601E" w:rsidRDefault="0046601E" w:rsidP="0046601E">
      <w:pPr>
        <w:pStyle w:val="a7"/>
        <w:ind w:firstLine="480"/>
      </w:pPr>
      <w:r>
        <w:rPr>
          <w:rFonts w:hint="eastAsia"/>
        </w:rPr>
        <w:lastRenderedPageBreak/>
        <w:t>去线上查看</w:t>
      </w:r>
      <w:r>
        <w:rPr>
          <w:rFonts w:hint="eastAsia"/>
        </w:rPr>
        <w:t>nginx</w:t>
      </w:r>
      <w:r>
        <w:rPr>
          <w:rFonts w:hint="eastAsia"/>
        </w:rPr>
        <w:t>发现</w:t>
      </w:r>
      <w:r>
        <w:rPr>
          <w:rFonts w:hint="eastAsia"/>
        </w:rPr>
        <w:t>nginx</w:t>
      </w:r>
      <w:r>
        <w:rPr>
          <w:rFonts w:hint="eastAsia"/>
        </w:rPr>
        <w:t>在周四下午</w:t>
      </w:r>
      <w:r>
        <w:rPr>
          <w:rFonts w:hint="eastAsia"/>
        </w:rPr>
        <w:t>4</w:t>
      </w:r>
      <w:r>
        <w:rPr>
          <w:rFonts w:hint="eastAsia"/>
        </w:rPr>
        <w:t>点有改动，查看</w:t>
      </w:r>
      <w:r>
        <w:rPr>
          <w:rFonts w:hint="eastAsia"/>
        </w:rPr>
        <w:t>nginx</w:t>
      </w:r>
      <w:r>
        <w:rPr>
          <w:rFonts w:hint="eastAsia"/>
        </w:rPr>
        <w:t>的版本（</w:t>
      </w:r>
      <w:r>
        <w:rPr>
          <w:rFonts w:hint="eastAsia"/>
        </w:rPr>
        <w:t>./nginx -V</w:t>
      </w:r>
      <w:r>
        <w:rPr>
          <w:rFonts w:hint="eastAsia"/>
        </w:rPr>
        <w:t>）发现线上</w:t>
      </w:r>
      <w:r>
        <w:rPr>
          <w:rFonts w:hint="eastAsia"/>
        </w:rPr>
        <w:t>nginx</w:t>
      </w:r>
      <w:r>
        <w:rPr>
          <w:rFonts w:hint="eastAsia"/>
        </w:rPr>
        <w:t>的版本已经升级到</w:t>
      </w:r>
      <w:r>
        <w:rPr>
          <w:rFonts w:hint="eastAsia"/>
        </w:rPr>
        <w:t>1.4.4</w:t>
      </w:r>
      <w:r>
        <w:rPr>
          <w:rFonts w:hint="eastAsia"/>
        </w:rPr>
        <w:t>。此时开始怀疑和</w:t>
      </w:r>
      <w:r>
        <w:rPr>
          <w:rFonts w:hint="eastAsia"/>
        </w:rPr>
        <w:t>nginx</w:t>
      </w:r>
      <w:r>
        <w:rPr>
          <w:rFonts w:hint="eastAsia"/>
        </w:rPr>
        <w:t>的版本升级有关系。把线上的</w:t>
      </w:r>
      <w:r>
        <w:rPr>
          <w:rFonts w:hint="eastAsia"/>
        </w:rPr>
        <w:t>nginx</w:t>
      </w:r>
      <w:r>
        <w:rPr>
          <w:rFonts w:hint="eastAsia"/>
        </w:rPr>
        <w:t>版本拉到线下发现响应头中的确丢失了</w:t>
      </w:r>
      <w:r>
        <w:rPr>
          <w:rFonts w:hint="eastAsia"/>
        </w:rPr>
        <w:t>ETag</w:t>
      </w:r>
      <w:r>
        <w:rPr>
          <w:rFonts w:hint="eastAsia"/>
        </w:rPr>
        <w:t>。在网上查到有文章介绍这个情况：</w:t>
      </w:r>
      <w:r>
        <w:rPr>
          <w:rFonts w:hint="eastAsia"/>
        </w:rPr>
        <w:t>http://forum.ngin</w:t>
      </w:r>
      <w:r w:rsidR="00C8660C">
        <w:rPr>
          <w:rFonts w:hint="eastAsia"/>
        </w:rPr>
        <w:t>x.org/read.php?29,233052,233241</w:t>
      </w:r>
      <w:r>
        <w:rPr>
          <w:rFonts w:hint="eastAsia"/>
        </w:rPr>
        <w:t>，然后查看</w:t>
      </w:r>
      <w:r>
        <w:rPr>
          <w:rFonts w:hint="eastAsia"/>
        </w:rPr>
        <w:t>nginx</w:t>
      </w:r>
      <w:r w:rsidR="00C8660C">
        <w:rPr>
          <w:rFonts w:hint="eastAsia"/>
        </w:rPr>
        <w:t>的开发历史</w:t>
      </w:r>
      <w:r>
        <w:rPr>
          <w:rFonts w:hint="eastAsia"/>
        </w:rPr>
        <w:t>发现</w:t>
      </w:r>
      <w:r>
        <w:rPr>
          <w:rFonts w:hint="eastAsia"/>
        </w:rPr>
        <w:t>nginx</w:t>
      </w:r>
      <w:r>
        <w:rPr>
          <w:rFonts w:hint="eastAsia"/>
        </w:rPr>
        <w:t>从</w:t>
      </w:r>
      <w:r>
        <w:rPr>
          <w:rFonts w:hint="eastAsia"/>
        </w:rPr>
        <w:t>1.3.3</w:t>
      </w:r>
      <w:r>
        <w:rPr>
          <w:rFonts w:hint="eastAsia"/>
        </w:rPr>
        <w:t>版本开始支持</w:t>
      </w:r>
      <w:r>
        <w:rPr>
          <w:rFonts w:hint="eastAsia"/>
        </w:rPr>
        <w:t>etag</w:t>
      </w:r>
      <w:r>
        <w:rPr>
          <w:rFonts w:hint="eastAsia"/>
        </w:rPr>
        <w:t>，而之前线上版本是</w:t>
      </w:r>
      <w:r>
        <w:rPr>
          <w:rFonts w:hint="eastAsia"/>
        </w:rPr>
        <w:t>1.2.4</w:t>
      </w:r>
      <w:r>
        <w:rPr>
          <w:rFonts w:hint="eastAsia"/>
        </w:rPr>
        <w:t>，恰好不支持</w:t>
      </w:r>
      <w:r>
        <w:rPr>
          <w:rFonts w:hint="eastAsia"/>
        </w:rPr>
        <w:t>etag</w:t>
      </w:r>
      <w:r>
        <w:rPr>
          <w:rFonts w:hint="eastAsia"/>
        </w:rPr>
        <w:t>。而升级到</w:t>
      </w:r>
      <w:r>
        <w:rPr>
          <w:rFonts w:hint="eastAsia"/>
        </w:rPr>
        <w:t>1.4.4</w:t>
      </w:r>
      <w:r>
        <w:rPr>
          <w:rFonts w:hint="eastAsia"/>
        </w:rPr>
        <w:t>之后，</w:t>
      </w:r>
      <w:r>
        <w:rPr>
          <w:rFonts w:hint="eastAsia"/>
        </w:rPr>
        <w:t>nginx</w:t>
      </w:r>
      <w:r>
        <w:rPr>
          <w:rFonts w:hint="eastAsia"/>
        </w:rPr>
        <w:t>开始支持</w:t>
      </w:r>
      <w:r>
        <w:rPr>
          <w:rFonts w:hint="eastAsia"/>
        </w:rPr>
        <w:t>etag</w:t>
      </w:r>
      <w:r>
        <w:rPr>
          <w:rFonts w:hint="eastAsia"/>
        </w:rPr>
        <w:t>。然后对比了</w:t>
      </w:r>
      <w:r>
        <w:rPr>
          <w:rFonts w:hint="eastAsia"/>
        </w:rPr>
        <w:t>1.2.4</w:t>
      </w:r>
      <w:r>
        <w:rPr>
          <w:rFonts w:hint="eastAsia"/>
        </w:rPr>
        <w:t>和</w:t>
      </w:r>
      <w:r>
        <w:rPr>
          <w:rFonts w:hint="eastAsia"/>
        </w:rPr>
        <w:t>1.4.4</w:t>
      </w:r>
      <w:r>
        <w:rPr>
          <w:rFonts w:hint="eastAsia"/>
        </w:rPr>
        <w:t>的</w:t>
      </w:r>
      <w:r>
        <w:rPr>
          <w:rFonts w:hint="eastAsia"/>
        </w:rPr>
        <w:t>gzip</w:t>
      </w:r>
      <w:r>
        <w:rPr>
          <w:rFonts w:hint="eastAsia"/>
        </w:rPr>
        <w:t>请求头过滤模块发现</w:t>
      </w:r>
      <w:r>
        <w:rPr>
          <w:rFonts w:hint="eastAsia"/>
        </w:rPr>
        <w:t>1.4.4</w:t>
      </w:r>
      <w:r>
        <w:rPr>
          <w:rFonts w:hint="eastAsia"/>
        </w:rPr>
        <w:t>版本之后，如果开了</w:t>
      </w:r>
      <w:r>
        <w:rPr>
          <w:rFonts w:hint="eastAsia"/>
        </w:rPr>
        <w:t>gzip</w:t>
      </w:r>
      <w:r>
        <w:rPr>
          <w:rFonts w:hint="eastAsia"/>
        </w:rPr>
        <w:t>压缩，则</w:t>
      </w:r>
      <w:r>
        <w:rPr>
          <w:rFonts w:hint="eastAsia"/>
        </w:rPr>
        <w:t>nginx</w:t>
      </w:r>
      <w:r>
        <w:rPr>
          <w:rFonts w:hint="eastAsia"/>
        </w:rPr>
        <w:t>会清除响应头中的</w:t>
      </w:r>
      <w:r>
        <w:rPr>
          <w:rFonts w:hint="eastAsia"/>
        </w:rPr>
        <w:t>etag</w:t>
      </w:r>
      <w:r>
        <w:rPr>
          <w:rFonts w:hint="eastAsia"/>
        </w:rPr>
        <w:t>字段。具体的代码</w:t>
      </w:r>
      <w:r>
        <w:rPr>
          <w:rFonts w:hint="eastAsia"/>
        </w:rPr>
        <w:t>diff</w:t>
      </w:r>
      <w:r>
        <w:rPr>
          <w:rFonts w:hint="eastAsia"/>
        </w:rPr>
        <w:t>如下所示：</w:t>
      </w:r>
    </w:p>
    <w:p w14:paraId="6226699A" w14:textId="5BE4B749" w:rsidR="0046601E" w:rsidRDefault="00C8660C" w:rsidP="0046601E">
      <w:pPr>
        <w:pStyle w:val="a7"/>
        <w:ind w:firstLine="480"/>
      </w:pPr>
      <w:r>
        <w:rPr>
          <w:noProof/>
        </w:rPr>
        <w:drawing>
          <wp:inline distT="0" distB="0" distL="0" distR="0" wp14:anchorId="70584009" wp14:editId="6D77A17F">
            <wp:extent cx="5278755" cy="745490"/>
            <wp:effectExtent l="0" t="0" r="4445" b="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755" cy="745490"/>
                    </a:xfrm>
                    <a:prstGeom prst="rect">
                      <a:avLst/>
                    </a:prstGeom>
                    <a:noFill/>
                    <a:ln>
                      <a:noFill/>
                    </a:ln>
                  </pic:spPr>
                </pic:pic>
              </a:graphicData>
            </a:graphic>
          </wp:inline>
        </w:drawing>
      </w:r>
    </w:p>
    <w:p w14:paraId="76AE2510" w14:textId="77777777" w:rsidR="0046601E" w:rsidRDefault="0046601E" w:rsidP="0046601E">
      <w:pPr>
        <w:pStyle w:val="a7"/>
        <w:ind w:firstLine="480"/>
      </w:pPr>
      <w:r>
        <w:rPr>
          <w:rFonts w:hint="eastAsia"/>
        </w:rPr>
        <w:t>我们来看下这个宏的作用是什么，具体如下所示：</w:t>
      </w:r>
    </w:p>
    <w:p w14:paraId="11D0DB24" w14:textId="6D496F62" w:rsidR="0046601E" w:rsidRDefault="00C8660C" w:rsidP="0046601E">
      <w:pPr>
        <w:pStyle w:val="a7"/>
        <w:ind w:firstLine="480"/>
      </w:pPr>
      <w:r>
        <w:rPr>
          <w:noProof/>
        </w:rPr>
        <w:drawing>
          <wp:inline distT="0" distB="0" distL="0" distR="0" wp14:anchorId="0A6107CC" wp14:editId="585E6270">
            <wp:extent cx="5278755" cy="979559"/>
            <wp:effectExtent l="0" t="0" r="4445" b="11430"/>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755" cy="979559"/>
                    </a:xfrm>
                    <a:prstGeom prst="rect">
                      <a:avLst/>
                    </a:prstGeom>
                    <a:noFill/>
                    <a:ln>
                      <a:noFill/>
                    </a:ln>
                  </pic:spPr>
                </pic:pic>
              </a:graphicData>
            </a:graphic>
          </wp:inline>
        </w:drawing>
      </w:r>
    </w:p>
    <w:p w14:paraId="14739F2A" w14:textId="77777777" w:rsidR="0046601E" w:rsidRDefault="0046601E" w:rsidP="0046601E">
      <w:pPr>
        <w:pStyle w:val="a7"/>
        <w:ind w:firstLine="480"/>
      </w:pPr>
      <w:r>
        <w:rPr>
          <w:rFonts w:hint="eastAsia"/>
        </w:rPr>
        <w:t>可以看到，如果响应头中存在</w:t>
      </w:r>
      <w:r>
        <w:rPr>
          <w:rFonts w:hint="eastAsia"/>
        </w:rPr>
        <w:t>etag</w:t>
      </w:r>
      <w:r>
        <w:rPr>
          <w:rFonts w:hint="eastAsia"/>
        </w:rPr>
        <w:t>响应实体的话，则</w:t>
      </w:r>
      <w:r>
        <w:rPr>
          <w:rFonts w:hint="eastAsia"/>
        </w:rPr>
        <w:t>ngx\_http\_gzip\_filter\_module</w:t>
      </w:r>
      <w:r>
        <w:rPr>
          <w:rFonts w:hint="eastAsia"/>
        </w:rPr>
        <w:t>会把</w:t>
      </w:r>
      <w:r>
        <w:rPr>
          <w:rFonts w:hint="eastAsia"/>
        </w:rPr>
        <w:t>etag</w:t>
      </w:r>
      <w:r>
        <w:rPr>
          <w:rFonts w:hint="eastAsia"/>
        </w:rPr>
        <w:t>实体清空。</w:t>
      </w:r>
    </w:p>
    <w:p w14:paraId="32ADD2BE" w14:textId="77777777" w:rsidR="0046601E" w:rsidRDefault="0046601E" w:rsidP="0046601E">
      <w:pPr>
        <w:pStyle w:val="a7"/>
        <w:ind w:firstLine="480"/>
      </w:pPr>
      <w:r>
        <w:rPr>
          <w:rFonts w:hint="eastAsia"/>
        </w:rPr>
        <w:t>然后查看了</w:t>
      </w:r>
      <w:r>
        <w:rPr>
          <w:rFonts w:hint="eastAsia"/>
        </w:rPr>
        <w:t>nginx</w:t>
      </w:r>
      <w:r>
        <w:rPr>
          <w:rFonts w:hint="eastAsia"/>
        </w:rPr>
        <w:t>社区最新的</w:t>
      </w:r>
      <w:r>
        <w:rPr>
          <w:rFonts w:hint="eastAsia"/>
        </w:rPr>
        <w:t>1.7.7</w:t>
      </w:r>
      <w:r>
        <w:rPr>
          <w:rFonts w:hint="eastAsia"/>
        </w:rPr>
        <w:t>版本的</w:t>
      </w:r>
      <w:r>
        <w:rPr>
          <w:rFonts w:hint="eastAsia"/>
        </w:rPr>
        <w:t>nginx</w:t>
      </w:r>
      <w:r>
        <w:rPr>
          <w:rFonts w:hint="eastAsia"/>
        </w:rPr>
        <w:t>，发现情况又有一些变化，具体如下图所示：</w:t>
      </w:r>
    </w:p>
    <w:p w14:paraId="517A9D9C" w14:textId="61226D16" w:rsidR="0046601E" w:rsidRDefault="00C8660C" w:rsidP="0046601E">
      <w:pPr>
        <w:pStyle w:val="a7"/>
        <w:ind w:firstLine="480"/>
      </w:pPr>
      <w:r>
        <w:rPr>
          <w:noProof/>
        </w:rPr>
        <w:drawing>
          <wp:inline distT="0" distB="0" distL="0" distR="0" wp14:anchorId="57A8263B" wp14:editId="12194B46">
            <wp:extent cx="5278755" cy="1764386"/>
            <wp:effectExtent l="0" t="0" r="4445" b="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8755" cy="1764386"/>
                    </a:xfrm>
                    <a:prstGeom prst="rect">
                      <a:avLst/>
                    </a:prstGeom>
                    <a:noFill/>
                    <a:ln>
                      <a:noFill/>
                    </a:ln>
                  </pic:spPr>
                </pic:pic>
              </a:graphicData>
            </a:graphic>
          </wp:inline>
        </w:drawing>
      </w:r>
    </w:p>
    <w:p w14:paraId="67FD5AA9" w14:textId="77777777" w:rsidR="0046601E" w:rsidRDefault="0046601E" w:rsidP="0046601E">
      <w:pPr>
        <w:pStyle w:val="a7"/>
        <w:ind w:firstLine="480"/>
      </w:pPr>
      <w:r>
        <w:rPr>
          <w:rFonts w:hint="eastAsia"/>
        </w:rPr>
        <w:t>也就是说，社区已经认识到对于开启</w:t>
      </w:r>
      <w:r>
        <w:rPr>
          <w:rFonts w:hint="eastAsia"/>
        </w:rPr>
        <w:t>gzip</w:t>
      </w:r>
      <w:r>
        <w:rPr>
          <w:rFonts w:hint="eastAsia"/>
        </w:rPr>
        <w:t>进行压缩的请求，暴力的清除</w:t>
      </w:r>
      <w:r>
        <w:rPr>
          <w:rFonts w:hint="eastAsia"/>
        </w:rPr>
        <w:t>etag</w:t>
      </w:r>
      <w:r>
        <w:rPr>
          <w:rFonts w:hint="eastAsia"/>
        </w:rPr>
        <w:t>而拒绝使用缓存有些不妥。因此在最新的</w:t>
      </w:r>
      <w:r>
        <w:rPr>
          <w:rFonts w:hint="eastAsia"/>
        </w:rPr>
        <w:t>nginx</w:t>
      </w:r>
      <w:r>
        <w:rPr>
          <w:rFonts w:hint="eastAsia"/>
        </w:rPr>
        <w:t>版本中，开始使用</w:t>
      </w:r>
      <w:r>
        <w:rPr>
          <w:rFonts w:hint="eastAsia"/>
        </w:rPr>
        <w:t>weak etag</w:t>
      </w:r>
      <w:r>
        <w:rPr>
          <w:rFonts w:hint="eastAsia"/>
        </w:rPr>
        <w:t>来取代直接清除</w:t>
      </w:r>
      <w:r>
        <w:rPr>
          <w:rFonts w:hint="eastAsia"/>
        </w:rPr>
        <w:t>etag</w:t>
      </w:r>
      <w:r>
        <w:rPr>
          <w:rFonts w:hint="eastAsia"/>
        </w:rPr>
        <w:t>的做法。</w:t>
      </w:r>
    </w:p>
    <w:p w14:paraId="6F6979A5" w14:textId="2BA2657E" w:rsidR="00C8660C" w:rsidRDefault="00C8660C" w:rsidP="00C8660C">
      <w:pPr>
        <w:pStyle w:val="2"/>
        <w:spacing w:after="240"/>
      </w:pPr>
      <w:bookmarkStart w:id="38" w:name="_Toc286950262"/>
      <w:r>
        <w:rPr>
          <w:rFonts w:hint="eastAsia"/>
        </w:rPr>
        <w:lastRenderedPageBreak/>
        <w:t>总结</w:t>
      </w:r>
      <w:bookmarkEnd w:id="38"/>
    </w:p>
    <w:p w14:paraId="7EF3B3F6" w14:textId="549A970C" w:rsidR="0046601E" w:rsidRDefault="0046601E" w:rsidP="00C8660C">
      <w:pPr>
        <w:pStyle w:val="a7"/>
        <w:ind w:firstLineChars="0" w:firstLine="480"/>
      </w:pPr>
      <w:r>
        <w:rPr>
          <w:rFonts w:hint="eastAsia"/>
        </w:rPr>
        <w:t>到此，该线上</w:t>
      </w:r>
      <w:r>
        <w:rPr>
          <w:rFonts w:hint="eastAsia"/>
        </w:rPr>
        <w:t>bug</w:t>
      </w:r>
      <w:r w:rsidR="00C8660C">
        <w:rPr>
          <w:rFonts w:hint="eastAsia"/>
        </w:rPr>
        <w:t>的来龙去脉已经清楚了。</w:t>
      </w:r>
      <w:r>
        <w:rPr>
          <w:rFonts w:hint="eastAsia"/>
        </w:rPr>
        <w:t>关于</w:t>
      </w:r>
      <w:r>
        <w:rPr>
          <w:rFonts w:hint="eastAsia"/>
        </w:rPr>
        <w:t>etag</w:t>
      </w:r>
      <w:r>
        <w:rPr>
          <w:rFonts w:hint="eastAsia"/>
        </w:rPr>
        <w:t>，</w:t>
      </w:r>
      <w:r>
        <w:rPr>
          <w:rFonts w:hint="eastAsia"/>
        </w:rPr>
        <w:t>weak etag</w:t>
      </w:r>
      <w:r>
        <w:rPr>
          <w:rFonts w:hint="eastAsia"/>
        </w:rPr>
        <w:t>，</w:t>
      </w:r>
      <w:r>
        <w:rPr>
          <w:rFonts w:hint="eastAsia"/>
        </w:rPr>
        <w:t>strong etag</w:t>
      </w:r>
      <w:r>
        <w:rPr>
          <w:rFonts w:hint="eastAsia"/>
        </w:rPr>
        <w:t>的这些概念有不懂的，可以查看</w:t>
      </w:r>
      <w:r>
        <w:rPr>
          <w:rFonts w:hint="eastAsia"/>
        </w:rPr>
        <w:t>http1.1</w:t>
      </w:r>
      <w:r>
        <w:rPr>
          <w:rFonts w:hint="eastAsia"/>
        </w:rPr>
        <w:t>协议，协议中解释的已经很清楚了（</w:t>
      </w:r>
      <w:r>
        <w:rPr>
          <w:rFonts w:hint="eastAsia"/>
        </w:rPr>
        <w:t>[http://tools.ietf.org/html/rfc2616#section-14.42]</w:t>
      </w:r>
      <w:r>
        <w:rPr>
          <w:rFonts w:hint="eastAsia"/>
        </w:rPr>
        <w:t>）。</w:t>
      </w:r>
    </w:p>
    <w:p w14:paraId="5C9722A6" w14:textId="49A18EC3" w:rsidR="008E5E5D" w:rsidRDefault="0046601E" w:rsidP="0046601E">
      <w:pPr>
        <w:pStyle w:val="a7"/>
        <w:ind w:firstLine="480"/>
      </w:pPr>
      <w:r>
        <w:rPr>
          <w:rFonts w:hint="eastAsia"/>
        </w:rPr>
        <w:t>发现该问题后，与基础知道</w:t>
      </w:r>
      <w:r>
        <w:rPr>
          <w:rFonts w:hint="eastAsia"/>
        </w:rPr>
        <w:t>RD</w:t>
      </w:r>
      <w:r>
        <w:rPr>
          <w:rFonts w:hint="eastAsia"/>
        </w:rPr>
        <w:t>负责任联系，确认修复方案（采用</w:t>
      </w:r>
      <w:r>
        <w:rPr>
          <w:rFonts w:hint="eastAsia"/>
        </w:rPr>
        <w:t>patch</w:t>
      </w:r>
      <w:r>
        <w:rPr>
          <w:rFonts w:hint="eastAsia"/>
        </w:rPr>
        <w:t>的方式，对</w:t>
      </w:r>
      <w:r>
        <w:rPr>
          <w:rFonts w:hint="eastAsia"/>
        </w:rPr>
        <w:t>1.4.4</w:t>
      </w:r>
      <w:r>
        <w:rPr>
          <w:rFonts w:hint="eastAsia"/>
        </w:rPr>
        <w:t>中的源码进行升级，对于</w:t>
      </w:r>
      <w:r>
        <w:rPr>
          <w:rFonts w:hint="eastAsia"/>
        </w:rPr>
        <w:t>gzip</w:t>
      </w:r>
      <w:r>
        <w:rPr>
          <w:rFonts w:hint="eastAsia"/>
        </w:rPr>
        <w:t>的请求，忽略对</w:t>
      </w:r>
      <w:r>
        <w:rPr>
          <w:rFonts w:hint="eastAsia"/>
        </w:rPr>
        <w:t>etag</w:t>
      </w:r>
      <w:r>
        <w:rPr>
          <w:rFonts w:hint="eastAsia"/>
        </w:rPr>
        <w:t>的清除处理）。</w:t>
      </w:r>
    </w:p>
    <w:p w14:paraId="75291284" w14:textId="43B84BC9" w:rsidR="00CD20CC" w:rsidRDefault="00CD20CC">
      <w:pPr>
        <w:widowControl/>
        <w:jc w:val="left"/>
        <w:rPr>
          <w:bCs/>
          <w:szCs w:val="32"/>
        </w:rPr>
      </w:pPr>
      <w:r>
        <w:br w:type="page"/>
      </w:r>
    </w:p>
    <w:p w14:paraId="10404559" w14:textId="4691283E" w:rsidR="00CD20CC" w:rsidRDefault="00CD20CC" w:rsidP="00CD20CC">
      <w:pPr>
        <w:pStyle w:val="1"/>
      </w:pPr>
      <w:bookmarkStart w:id="39" w:name="_Toc286950263"/>
      <w:r>
        <w:rPr>
          <w:rFonts w:hint="eastAsia"/>
        </w:rPr>
        <w:lastRenderedPageBreak/>
        <w:t>7 bfe</w:t>
      </w:r>
      <w:r>
        <w:rPr>
          <w:rFonts w:hint="eastAsia"/>
        </w:rPr>
        <w:t>不支持向域名</w:t>
      </w:r>
      <w:r>
        <w:rPr>
          <w:rFonts w:hint="eastAsia"/>
        </w:rPr>
        <w:t>post</w:t>
      </w:r>
      <w:r>
        <w:rPr>
          <w:rFonts w:hint="eastAsia"/>
        </w:rPr>
        <w:t>数据案例</w:t>
      </w:r>
      <w:bookmarkEnd w:id="39"/>
    </w:p>
    <w:p w14:paraId="49C1B774" w14:textId="0AE7F43D" w:rsidR="00CD20CC" w:rsidRDefault="00CD20CC" w:rsidP="00CD20CC">
      <w:pPr>
        <w:pStyle w:val="2"/>
        <w:spacing w:after="240"/>
      </w:pPr>
      <w:bookmarkStart w:id="40" w:name="_Toc286950264"/>
      <w:r>
        <w:rPr>
          <w:rFonts w:hint="eastAsia"/>
        </w:rPr>
        <w:t>案例描述</w:t>
      </w:r>
      <w:bookmarkEnd w:id="40"/>
    </w:p>
    <w:p w14:paraId="432430DF" w14:textId="71FE6AB8" w:rsidR="00CD20CC" w:rsidRDefault="00CD20CC" w:rsidP="00CD20CC">
      <w:pPr>
        <w:pStyle w:val="a7"/>
        <w:ind w:firstLine="480"/>
        <w:rPr>
          <w:rFonts w:ascii="Calibri" w:hAnsi="Calibri"/>
        </w:rPr>
      </w:pPr>
      <w:r>
        <w:rPr>
          <w:rFonts w:ascii="Consolas" w:hAnsi="Consolas"/>
        </w:rPr>
        <w:t>PGC</w:t>
      </w:r>
      <w:r>
        <w:rPr>
          <w:rFonts w:hint="eastAsia"/>
        </w:rPr>
        <w:t>项目接入第三方之后，第三方（寻医问药）研发人员反馈访问</w:t>
      </w:r>
      <w:r>
        <w:rPr>
          <w:rFonts w:ascii="Consolas" w:hAnsi="Consolas"/>
        </w:rPr>
        <w:t>pgc</w:t>
      </w:r>
      <w:r>
        <w:rPr>
          <w:rFonts w:hint="eastAsia"/>
        </w:rPr>
        <w:t>接口有网络超时现象。</w:t>
      </w:r>
    </w:p>
    <w:p w14:paraId="7F918141" w14:textId="50804DA2" w:rsidR="00CD20CC" w:rsidRDefault="00A47B4E" w:rsidP="00A47B4E">
      <w:pPr>
        <w:pStyle w:val="2"/>
        <w:spacing w:after="240"/>
      </w:pPr>
      <w:bookmarkStart w:id="41" w:name="_Toc286950265"/>
      <w:r>
        <w:rPr>
          <w:rFonts w:hint="eastAsia"/>
        </w:rPr>
        <w:t>问题追查</w:t>
      </w:r>
      <w:bookmarkEnd w:id="41"/>
    </w:p>
    <w:p w14:paraId="1B38F8B0" w14:textId="4A5CDD81" w:rsidR="00CF161A" w:rsidRDefault="00CF161A" w:rsidP="00CF161A">
      <w:pPr>
        <w:pStyle w:val="a7"/>
        <w:ind w:firstLine="480"/>
        <w:rPr>
          <w:rFonts w:ascii="Calibri" w:hAnsi="Calibri"/>
        </w:rPr>
      </w:pPr>
      <w:r>
        <w:rPr>
          <w:rFonts w:hint="eastAsia"/>
        </w:rPr>
        <w:t>开始以为是接口的问题，但是排查</w:t>
      </w:r>
      <w:r w:rsidRPr="00A26EB4">
        <w:t>pgc</w:t>
      </w:r>
      <w:r>
        <w:rPr>
          <w:rFonts w:hint="eastAsia"/>
        </w:rPr>
        <w:t>对外接口的日志信息时，并没有发现有处理错误的情况。</w:t>
      </w:r>
    </w:p>
    <w:p w14:paraId="73A92A49" w14:textId="548D09C4" w:rsidR="00CF161A" w:rsidRDefault="00CF161A" w:rsidP="00A26EB4">
      <w:pPr>
        <w:pStyle w:val="a7"/>
        <w:ind w:firstLine="480"/>
        <w:rPr>
          <w:rFonts w:ascii="Calibri" w:hAnsi="Calibri"/>
        </w:rPr>
      </w:pPr>
      <w:r>
        <w:rPr>
          <w:rFonts w:hint="eastAsia"/>
        </w:rPr>
        <w:t>然后想到可能是网络耗时长导致的，但是第三方设置的超时时间为</w:t>
      </w:r>
      <w:r w:rsidRPr="00A26EB4">
        <w:t>20s</w:t>
      </w:r>
      <w:r>
        <w:rPr>
          <w:rFonts w:hint="eastAsia"/>
        </w:rPr>
        <w:t>，即便再差的网络也不会有</w:t>
      </w:r>
      <w:r w:rsidRPr="00A26EB4">
        <w:t>20s</w:t>
      </w:r>
      <w:r>
        <w:rPr>
          <w:rFonts w:hint="eastAsia"/>
        </w:rPr>
        <w:t>的请求的。并且和知道</w:t>
      </w:r>
      <w:r>
        <w:rPr>
          <w:rFonts w:hint="eastAsia"/>
        </w:rPr>
        <w:t>OP</w:t>
      </w:r>
      <w:r>
        <w:rPr>
          <w:rFonts w:hint="eastAsia"/>
        </w:rPr>
        <w:t>以及第三方的</w:t>
      </w:r>
      <w:r>
        <w:rPr>
          <w:rFonts w:hint="eastAsia"/>
        </w:rPr>
        <w:t>OP</w:t>
      </w:r>
      <w:r>
        <w:rPr>
          <w:rFonts w:hint="eastAsia"/>
        </w:rPr>
        <w:t>一起查看网络情况，也没有发现网络层面有问题。</w:t>
      </w:r>
    </w:p>
    <w:p w14:paraId="3BC8351F" w14:textId="03A6B504" w:rsidR="00CF161A" w:rsidRDefault="00CF161A" w:rsidP="00A26EB4">
      <w:pPr>
        <w:pStyle w:val="a7"/>
        <w:ind w:firstLine="480"/>
        <w:rPr>
          <w:rFonts w:ascii="Calibri" w:hAnsi="Calibri"/>
        </w:rPr>
      </w:pPr>
      <w:r>
        <w:rPr>
          <w:rFonts w:hint="eastAsia"/>
        </w:rPr>
        <w:t>追查</w:t>
      </w:r>
      <w:r>
        <w:t>nginx_trans</w:t>
      </w:r>
      <w:r>
        <w:rPr>
          <w:rFonts w:hint="eastAsia"/>
        </w:rPr>
        <w:t>的日志发现对</w:t>
      </w:r>
      <w:r>
        <w:t>addreply</w:t>
      </w:r>
      <w:r>
        <w:rPr>
          <w:rFonts w:hint="eastAsia"/>
        </w:rPr>
        <w:t>接口的访问有</w:t>
      </w:r>
      <w:r>
        <w:t>499</w:t>
      </w:r>
      <w:r>
        <w:rPr>
          <w:rFonts w:hint="eastAsia"/>
        </w:rPr>
        <w:t>的状态码，继而在</w:t>
      </w:r>
      <w:r>
        <w:t>odp_webserver</w:t>
      </w:r>
      <w:r>
        <w:rPr>
          <w:rFonts w:hint="eastAsia"/>
        </w:rPr>
        <w:t>追查</w:t>
      </w:r>
      <w:r>
        <w:t>499</w:t>
      </w:r>
      <w:r>
        <w:rPr>
          <w:rFonts w:hint="eastAsia"/>
        </w:rPr>
        <w:t>的请求，发现</w:t>
      </w:r>
      <w:r>
        <w:t>499</w:t>
      </w:r>
      <w:r>
        <w:rPr>
          <w:rFonts w:hint="eastAsia"/>
        </w:rPr>
        <w:t>的请求没有转发到</w:t>
      </w:r>
      <w:r>
        <w:t>odp</w:t>
      </w:r>
      <w:r>
        <w:rPr>
          <w:rFonts w:hint="eastAsia"/>
        </w:rPr>
        <w:t>的</w:t>
      </w:r>
      <w:r>
        <w:t>nginx</w:t>
      </w:r>
      <w:r w:rsidR="00A26EB4">
        <w:rPr>
          <w:rFonts w:hint="eastAsia"/>
        </w:rPr>
        <w:t>。</w:t>
      </w:r>
    </w:p>
    <w:p w14:paraId="0AAAB0D2" w14:textId="17A98A2C" w:rsidR="00CF161A" w:rsidRDefault="00CF161A" w:rsidP="00A26EB4">
      <w:pPr>
        <w:pStyle w:val="a7"/>
        <w:ind w:firstLine="480"/>
        <w:rPr>
          <w:rFonts w:ascii="Calibri" w:hAnsi="Calibri"/>
        </w:rPr>
      </w:pPr>
      <w:r>
        <w:rPr>
          <w:rFonts w:hint="eastAsia"/>
        </w:rPr>
        <w:t>在问题即将定位为网络异常的时候，对线上</w:t>
      </w:r>
      <w:r w:rsidR="00A26EB4">
        <w:rPr>
          <w:rFonts w:ascii="Consolas" w:hAnsi="Consolas" w:hint="eastAsia"/>
        </w:rPr>
        <w:t>近</w:t>
      </w:r>
      <w:r>
        <w:rPr>
          <w:rFonts w:hint="eastAsia"/>
        </w:rPr>
        <w:t>两天的</w:t>
      </w:r>
      <w:r>
        <w:rPr>
          <w:rFonts w:ascii="Consolas" w:hAnsi="Consolas"/>
        </w:rPr>
        <w:t>nginx</w:t>
      </w:r>
      <w:r>
        <w:rPr>
          <w:rFonts w:hint="eastAsia"/>
        </w:rPr>
        <w:t>_trans</w:t>
      </w:r>
      <w:r>
        <w:rPr>
          <w:rFonts w:hint="eastAsia"/>
        </w:rPr>
        <w:t>线上日志进行了排查，根据第三方接口请求</w:t>
      </w:r>
      <w:r w:rsidR="00A26EB4">
        <w:rPr>
          <w:rFonts w:hint="eastAsia"/>
        </w:rPr>
        <w:t>的分布和相应情况，感觉可能不是网络耗时导致的，但是没有找到证据。</w:t>
      </w:r>
    </w:p>
    <w:p w14:paraId="514E1180" w14:textId="1077A6BA" w:rsidR="00CF161A" w:rsidRDefault="00CF161A" w:rsidP="007A0181">
      <w:pPr>
        <w:pStyle w:val="a7"/>
        <w:ind w:firstLine="480"/>
        <w:rPr>
          <w:rFonts w:ascii="Calibri" w:hAnsi="Calibri"/>
        </w:rPr>
      </w:pPr>
      <w:r>
        <w:rPr>
          <w:rFonts w:hint="eastAsia"/>
        </w:rPr>
        <w:t>仔细观察</w:t>
      </w:r>
      <w:r w:rsidRPr="007A0181">
        <w:t>nginx_trans</w:t>
      </w:r>
      <w:r>
        <w:rPr>
          <w:rFonts w:hint="eastAsia"/>
        </w:rPr>
        <w:t>的</w:t>
      </w:r>
      <w:r w:rsidRPr="007A0181">
        <w:t>499</w:t>
      </w:r>
      <w:r>
        <w:rPr>
          <w:rFonts w:hint="eastAsia"/>
        </w:rPr>
        <w:t>的请求，发现请求在</w:t>
      </w:r>
      <w:r w:rsidRPr="007A0181">
        <w:t>nginx_trans</w:t>
      </w:r>
      <w:r>
        <w:rPr>
          <w:rFonts w:hint="eastAsia"/>
        </w:rPr>
        <w:t>中的日志中的响应时间为</w:t>
      </w:r>
      <w:r w:rsidRPr="007A0181">
        <w:t>2s</w:t>
      </w:r>
      <w:r w:rsidR="007A0181">
        <w:rPr>
          <w:rFonts w:hint="eastAsia"/>
        </w:rPr>
        <w:t>，基本上排除了网络耗时的情况。</w:t>
      </w:r>
    </w:p>
    <w:p w14:paraId="2B917172" w14:textId="4B7F363E" w:rsidR="007A0181" w:rsidRDefault="007A0181" w:rsidP="007A0181">
      <w:pPr>
        <w:pStyle w:val="2"/>
        <w:spacing w:after="240"/>
      </w:pPr>
      <w:bookmarkStart w:id="42" w:name="_Toc286950266"/>
      <w:r>
        <w:rPr>
          <w:rFonts w:hint="eastAsia"/>
        </w:rPr>
        <w:t>深入分析</w:t>
      </w:r>
      <w:bookmarkEnd w:id="42"/>
    </w:p>
    <w:p w14:paraId="3B023198" w14:textId="3C99437E" w:rsidR="00CF161A" w:rsidRDefault="00CF161A" w:rsidP="00271DD2">
      <w:pPr>
        <w:pStyle w:val="a7"/>
        <w:ind w:firstLine="480"/>
        <w:rPr>
          <w:rFonts w:ascii="Calibri" w:hAnsi="Calibri"/>
        </w:rPr>
      </w:pPr>
      <w:r>
        <w:rPr>
          <w:rFonts w:hint="eastAsia"/>
        </w:rPr>
        <w:t>为什么请求在</w:t>
      </w:r>
      <w:r w:rsidRPr="007A0181">
        <w:t>nginx_trans</w:t>
      </w:r>
      <w:r>
        <w:rPr>
          <w:rFonts w:hint="eastAsia"/>
        </w:rPr>
        <w:t>等待了</w:t>
      </w:r>
      <w:r w:rsidRPr="007A0181">
        <w:t>2s</w:t>
      </w:r>
      <w:r>
        <w:rPr>
          <w:rFonts w:hint="eastAsia"/>
        </w:rPr>
        <w:t>，都没有转发给</w:t>
      </w:r>
      <w:r w:rsidRPr="007A0181">
        <w:t>odp</w:t>
      </w:r>
      <w:r>
        <w:rPr>
          <w:rFonts w:hint="eastAsia"/>
        </w:rPr>
        <w:t>？是否是因为</w:t>
      </w:r>
      <w:r w:rsidRPr="007A0181">
        <w:t>bfe</w:t>
      </w:r>
      <w:r>
        <w:rPr>
          <w:rFonts w:hint="eastAsia"/>
        </w:rPr>
        <w:t>不支持</w:t>
      </w:r>
      <w:r w:rsidRPr="00271DD2">
        <w:t>100-continue</w:t>
      </w:r>
      <w:r>
        <w:rPr>
          <w:rFonts w:hint="eastAsia"/>
        </w:rPr>
        <w:t>导致的？</w:t>
      </w:r>
    </w:p>
    <w:p w14:paraId="5E3562BE" w14:textId="6D58CD18" w:rsidR="00CF161A" w:rsidRDefault="00CF161A" w:rsidP="00CF161A">
      <w:pPr>
        <w:pStyle w:val="a7"/>
        <w:ind w:firstLine="480"/>
        <w:rPr>
          <w:rFonts w:ascii="Calibri" w:hAnsi="Calibri"/>
        </w:rPr>
      </w:pPr>
      <w:r>
        <w:rPr>
          <w:rFonts w:hint="eastAsia"/>
        </w:rPr>
        <w:t>然后，从这一点出发，使用如下命令访问</w:t>
      </w:r>
      <w:r w:rsidRPr="007A0181">
        <w:t>pgc</w:t>
      </w:r>
      <w:r>
        <w:rPr>
          <w:rFonts w:hint="eastAsia"/>
        </w:rPr>
        <w:t>的接口，在</w:t>
      </w:r>
      <w:r w:rsidRPr="007A0181">
        <w:t>nginx_trans</w:t>
      </w:r>
      <w:r>
        <w:rPr>
          <w:rFonts w:hint="eastAsia"/>
        </w:rPr>
        <w:t>层出现了</w:t>
      </w:r>
      <w:r w:rsidRPr="00271DD2">
        <w:t>499</w:t>
      </w:r>
      <w:r w:rsidR="007A0181">
        <w:rPr>
          <w:rFonts w:hint="eastAsia"/>
        </w:rPr>
        <w:t>的情况。</w:t>
      </w:r>
    </w:p>
    <w:p w14:paraId="4119FAA6" w14:textId="5EEE42BE" w:rsidR="00CF161A" w:rsidRDefault="00CF161A" w:rsidP="00271DD2">
      <w:pPr>
        <w:pStyle w:val="a7"/>
        <w:ind w:firstLine="480"/>
      </w:pPr>
      <w:r>
        <w:rPr>
          <w:rFonts w:hint="eastAsia"/>
        </w:rPr>
        <w:t>curl --data '{"questionid":"1234","content":"this is a answer content for test","thirth_id":"3","thirth_uid":"1010101"}' --h</w:t>
      </w:r>
      <w:r w:rsidR="00271DD2">
        <w:t>eader 'Expect:100-continue'</w:t>
      </w:r>
      <w:r w:rsidR="00271DD2">
        <w:rPr>
          <w:rFonts w:hint="eastAsia"/>
        </w:rPr>
        <w:t xml:space="preserve"> </w:t>
      </w:r>
      <w:r>
        <w:rPr>
          <w:rFonts w:hint="eastAsia"/>
        </w:rPr>
        <w:t xml:space="preserve">--max-time </w:t>
      </w:r>
      <w:r>
        <w:t>20</w:t>
      </w:r>
      <w:r>
        <w:rPr>
          <w:rFonts w:hint="eastAsia"/>
        </w:rPr>
        <w:t xml:space="preserve"> --write-out '%{time_total} %{time_connect}' '</w:t>
      </w:r>
      <w:hyperlink r:id="rId51" w:history="1">
        <w:r>
          <w:rPr>
            <w:rStyle w:val="ae"/>
            <w:rFonts w:ascii="Consolas" w:hAnsi="Consolas" w:hint="eastAsia"/>
            <w:sz w:val="22"/>
            <w:szCs w:val="22"/>
          </w:rPr>
          <w:t>http://</w:t>
        </w:r>
        <w:r>
          <w:rPr>
            <w:rStyle w:val="ae"/>
            <w:rFonts w:ascii="Consolas" w:hAnsi="Consolas"/>
            <w:sz w:val="22"/>
            <w:szCs w:val="22"/>
          </w:rPr>
          <w:t>zhidao.baidu.com</w:t>
        </w:r>
        <w:r>
          <w:rPr>
            <w:rStyle w:val="ae"/>
            <w:rFonts w:ascii="Consolas" w:hAnsi="Consolas" w:hint="eastAsia"/>
            <w:sz w:val="22"/>
            <w:szCs w:val="22"/>
          </w:rPr>
          <w:t>/prof/api/addreply</w:t>
        </w:r>
      </w:hyperlink>
      <w:r>
        <w:rPr>
          <w:rFonts w:hint="eastAsia"/>
        </w:rPr>
        <w:t>'</w:t>
      </w:r>
    </w:p>
    <w:p w14:paraId="1CB1942A" w14:textId="4908ED61" w:rsidR="00CF161A" w:rsidRDefault="00CF161A" w:rsidP="00CF161A">
      <w:pPr>
        <w:pStyle w:val="a7"/>
        <w:ind w:firstLine="480"/>
        <w:rPr>
          <w:rFonts w:ascii="Calibri" w:hAnsi="Calibri"/>
          <w:sz w:val="20"/>
          <w:szCs w:val="20"/>
        </w:rPr>
      </w:pPr>
      <w:r>
        <w:rPr>
          <w:rFonts w:hint="eastAsia"/>
        </w:rPr>
        <w:lastRenderedPageBreak/>
        <w:t>使用了测试中写的第三方桩：</w:t>
      </w:r>
      <w:r w:rsidRPr="00271DD2">
        <w:t>cq01-testing-iknow15.vm.baidu.com:8080/testpgc/api/addquestion</w:t>
      </w:r>
      <w:r>
        <w:rPr>
          <w:rFonts w:hint="eastAsia"/>
        </w:rPr>
        <w:t>进行复现；发现接口提交的</w:t>
      </w:r>
      <w:r w:rsidRPr="00271DD2">
        <w:t>post</w:t>
      </w:r>
      <w:r>
        <w:rPr>
          <w:rFonts w:hint="eastAsia"/>
        </w:rPr>
        <w:t>数据超过</w:t>
      </w:r>
      <w:r w:rsidRPr="00271DD2">
        <w:t>1024B</w:t>
      </w:r>
      <w:r>
        <w:rPr>
          <w:rFonts w:hint="eastAsia"/>
        </w:rPr>
        <w:t>时，会出现</w:t>
      </w:r>
      <w:r w:rsidRPr="00271DD2">
        <w:t>499</w:t>
      </w:r>
      <w:r>
        <w:rPr>
          <w:rFonts w:hint="eastAsia"/>
        </w:rPr>
        <w:t>的响应；</w:t>
      </w:r>
    </w:p>
    <w:p w14:paraId="638DCB46" w14:textId="16A62288" w:rsidR="00CF161A" w:rsidRDefault="00CF161A" w:rsidP="00CF161A">
      <w:pPr>
        <w:pStyle w:val="a7"/>
        <w:ind w:firstLine="480"/>
        <w:rPr>
          <w:rFonts w:ascii="Calibri" w:hAnsi="Calibri"/>
        </w:rPr>
      </w:pPr>
      <w:r>
        <w:rPr>
          <w:rFonts w:hint="eastAsia"/>
        </w:rPr>
        <w:t>上述的原因就是所有基于</w:t>
      </w:r>
      <w:r w:rsidRPr="00271DD2">
        <w:t>libcurl</w:t>
      </w:r>
      <w:r>
        <w:rPr>
          <w:rFonts w:hint="eastAsia"/>
        </w:rPr>
        <w:t>实现的</w:t>
      </w:r>
      <w:r w:rsidRPr="00271DD2">
        <w:t>curl</w:t>
      </w:r>
      <w:r>
        <w:rPr>
          <w:rFonts w:hint="eastAsia"/>
        </w:rPr>
        <w:t>命令</w:t>
      </w:r>
      <w:r>
        <w:rPr>
          <w:rFonts w:ascii="Consolas" w:hAnsi="Consolas"/>
        </w:rPr>
        <w:t>/</w:t>
      </w:r>
      <w:r>
        <w:rPr>
          <w:rFonts w:hint="eastAsia"/>
        </w:rPr>
        <w:t>函数，在发送的</w:t>
      </w:r>
      <w:r w:rsidRPr="00271DD2">
        <w:t>post</w:t>
      </w:r>
      <w:r>
        <w:rPr>
          <w:rFonts w:hint="eastAsia"/>
        </w:rPr>
        <w:t>数据（字符串）超过</w:t>
      </w:r>
      <w:r w:rsidRPr="00EF567E">
        <w:t>1024B</w:t>
      </w:r>
      <w:r>
        <w:rPr>
          <w:rFonts w:hint="eastAsia"/>
        </w:rPr>
        <w:t>的时候，会先发一条包含</w:t>
      </w:r>
      <w:r w:rsidRPr="00EF567E">
        <w:t>Except:100-continue</w:t>
      </w:r>
      <w:r>
        <w:rPr>
          <w:rFonts w:hint="eastAsia"/>
        </w:rPr>
        <w:t>的请求首部的请求，服务器响应该请求后客户端才开始发送请求的请求实体；然而访问</w:t>
      </w:r>
      <w:r w:rsidRPr="00EF567E">
        <w:t>zhidao.baidu.com</w:t>
      </w:r>
      <w:r>
        <w:rPr>
          <w:rFonts w:hint="eastAsia"/>
        </w:rPr>
        <w:t>域时，请求会先到</w:t>
      </w:r>
      <w:r w:rsidRPr="00EF567E">
        <w:t>bfe</w:t>
      </w:r>
      <w:r>
        <w:rPr>
          <w:rFonts w:hint="eastAsia"/>
        </w:rPr>
        <w:t>，</w:t>
      </w:r>
      <w:r w:rsidRPr="00EF567E">
        <w:t>bfe</w:t>
      </w:r>
      <w:r>
        <w:rPr>
          <w:rFonts w:hint="eastAsia"/>
        </w:rPr>
        <w:t>目前不支持对</w:t>
      </w:r>
      <w:r w:rsidRPr="00EF567E">
        <w:t>Expect:100-continue</w:t>
      </w:r>
      <w:r>
        <w:rPr>
          <w:rFonts w:hint="eastAsia"/>
        </w:rPr>
        <w:t>的首部，也没有把该首部转发给下游的</w:t>
      </w:r>
      <w:r w:rsidRPr="00EF567E">
        <w:t>nginx_trans</w:t>
      </w:r>
      <w:r>
        <w:rPr>
          <w:rFonts w:hint="eastAsia"/>
        </w:rPr>
        <w:t>，导致</w:t>
      </w:r>
      <w:r w:rsidRPr="00EF567E">
        <w:t>nginx_trans</w:t>
      </w:r>
      <w:r>
        <w:rPr>
          <w:rFonts w:hint="eastAsia"/>
        </w:rPr>
        <w:t>在等待用户的请求实体的提交，而用户由于没有收到</w:t>
      </w:r>
      <w:r w:rsidRPr="00EF567E">
        <w:t>bfe</w:t>
      </w:r>
      <w:r>
        <w:rPr>
          <w:rFonts w:hint="eastAsia"/>
        </w:rPr>
        <w:t>的对</w:t>
      </w:r>
      <w:r w:rsidRPr="00EF567E">
        <w:t>Expect:100-continue</w:t>
      </w:r>
      <w:r>
        <w:rPr>
          <w:rFonts w:hint="eastAsia"/>
        </w:rPr>
        <w:t>首部的响应，也在等待。双方僵持到客户端超时自动断开连接，此时就出现了</w:t>
      </w:r>
      <w:r w:rsidRPr="00EF567E">
        <w:t>nginx_trans</w:t>
      </w:r>
      <w:r>
        <w:rPr>
          <w:rFonts w:hint="eastAsia"/>
        </w:rPr>
        <w:t>的</w:t>
      </w:r>
      <w:r w:rsidRPr="00EF567E">
        <w:t>499</w:t>
      </w:r>
      <w:r>
        <w:rPr>
          <w:rFonts w:hint="eastAsia"/>
        </w:rPr>
        <w:t>的响应。由于</w:t>
      </w:r>
      <w:r w:rsidRPr="00EF567E">
        <w:t>nginx_trans</w:t>
      </w:r>
      <w:r>
        <w:rPr>
          <w:rFonts w:hint="eastAsia"/>
        </w:rPr>
        <w:t>认为第一次请求不是一个完整的请求，因此没有把请求转发给下游的</w:t>
      </w:r>
      <w:r w:rsidR="00EF567E">
        <w:t>odp_webserver</w:t>
      </w:r>
      <w:r w:rsidR="00EF567E">
        <w:rPr>
          <w:rFonts w:hint="eastAsia"/>
        </w:rPr>
        <w:t>，</w:t>
      </w:r>
      <w:r>
        <w:rPr>
          <w:rFonts w:hint="eastAsia"/>
        </w:rPr>
        <w:t>于是出现了排查中出现的现象。</w:t>
      </w:r>
    </w:p>
    <w:p w14:paraId="652F3304" w14:textId="09E9CE61" w:rsidR="00A47B4E" w:rsidRDefault="00C13A8E" w:rsidP="00C13A8E">
      <w:pPr>
        <w:pStyle w:val="2"/>
        <w:spacing w:after="240"/>
      </w:pPr>
      <w:bookmarkStart w:id="43" w:name="_Toc286950267"/>
      <w:r>
        <w:rPr>
          <w:rFonts w:hint="eastAsia"/>
        </w:rPr>
        <w:t>总结</w:t>
      </w:r>
      <w:bookmarkEnd w:id="43"/>
    </w:p>
    <w:p w14:paraId="04B6CB7A" w14:textId="77777777" w:rsidR="00C13A8E" w:rsidRDefault="00C13A8E" w:rsidP="00C13A8E">
      <w:pPr>
        <w:pStyle w:val="a7"/>
        <w:ind w:firstLine="480"/>
      </w:pPr>
      <w:r>
        <w:rPr>
          <w:rFonts w:hint="eastAsia"/>
        </w:rPr>
        <w:t>问题到此就结束了吗？</w:t>
      </w:r>
    </w:p>
    <w:p w14:paraId="73A8B134" w14:textId="77777777" w:rsidR="00C13A8E" w:rsidRDefault="00C13A8E" w:rsidP="00C13A8E">
      <w:pPr>
        <w:pStyle w:val="a7"/>
        <w:ind w:firstLine="480"/>
        <w:rPr>
          <w:rFonts w:ascii="Calibri" w:hAnsi="Calibri"/>
        </w:rPr>
      </w:pPr>
      <w:r w:rsidRPr="00C13A8E">
        <w:t>curl</w:t>
      </w:r>
      <w:r>
        <w:rPr>
          <w:rFonts w:hint="eastAsia"/>
        </w:rPr>
        <w:t>在</w:t>
      </w:r>
      <w:r w:rsidRPr="00C13A8E">
        <w:t>post</w:t>
      </w:r>
      <w:r>
        <w:rPr>
          <w:rFonts w:hint="eastAsia"/>
        </w:rPr>
        <w:t>数据时，什么情况下会自动追加</w:t>
      </w:r>
      <w:r w:rsidRPr="00C13A8E">
        <w:t>Expect:100-continue</w:t>
      </w:r>
      <w:r>
        <w:rPr>
          <w:rFonts w:hint="eastAsia"/>
        </w:rPr>
        <w:t>呢？</w:t>
      </w:r>
    </w:p>
    <w:p w14:paraId="29A30656" w14:textId="097AB6FC" w:rsidR="00C13A8E" w:rsidRDefault="00C13A8E" w:rsidP="00C13A8E">
      <w:pPr>
        <w:pStyle w:val="a7"/>
        <w:ind w:firstLine="480"/>
        <w:rPr>
          <w:rFonts w:ascii="Calibri" w:hAnsi="Calibri"/>
          <w:sz w:val="22"/>
          <w:szCs w:val="22"/>
        </w:rPr>
      </w:pPr>
      <w:r>
        <w:rPr>
          <w:rFonts w:hint="eastAsia"/>
        </w:rPr>
        <w:t>关于这个</w:t>
      </w:r>
      <w:r>
        <w:rPr>
          <w:rFonts w:ascii="Calibri" w:hAnsi="Calibri"/>
        </w:rPr>
        <w:t>100</w:t>
      </w:r>
      <w:r>
        <w:rPr>
          <w:rFonts w:hint="eastAsia"/>
        </w:rPr>
        <w:t>状态码，请参考</w:t>
      </w:r>
      <w:r>
        <w:rPr>
          <w:rFonts w:ascii="Consolas" w:hAnsi="Consolas" w:hint="eastAsia"/>
        </w:rPr>
        <w:t>：</w:t>
      </w:r>
      <w:hyperlink r:id="rId52" w:history="1">
        <w:r>
          <w:rPr>
            <w:rStyle w:val="ae"/>
            <w:rFonts w:ascii="Consolas" w:hAnsi="Consolas"/>
            <w:sz w:val="22"/>
            <w:szCs w:val="22"/>
          </w:rPr>
          <w:t>http://www.w3.org/Protocols/rfc2616/rfc2616-sec8.html#sec8.2.3</w:t>
        </w:r>
      </w:hyperlink>
      <w:r>
        <w:rPr>
          <w:rFonts w:ascii="Calibri" w:hAnsi="Calibri" w:hint="eastAsia"/>
          <w:sz w:val="22"/>
          <w:szCs w:val="22"/>
        </w:rPr>
        <w:t>。</w:t>
      </w:r>
    </w:p>
    <w:p w14:paraId="6E36E130" w14:textId="77777777" w:rsidR="00C13A8E" w:rsidRDefault="00C13A8E" w:rsidP="00C13A8E">
      <w:pPr>
        <w:pStyle w:val="a7"/>
        <w:ind w:firstLine="480"/>
        <w:rPr>
          <w:rFonts w:ascii="Calibri" w:hAnsi="Calibri"/>
          <w:sz w:val="20"/>
          <w:szCs w:val="20"/>
        </w:rPr>
      </w:pPr>
      <w:r>
        <w:rPr>
          <w:rFonts w:hint="eastAsia"/>
        </w:rPr>
        <w:t>网上目前只有一种说法：</w:t>
      </w:r>
      <w:r w:rsidRPr="00C13A8E">
        <w:t>post</w:t>
      </w:r>
      <w:r>
        <w:rPr>
          <w:rFonts w:hint="eastAsia"/>
        </w:rPr>
        <w:t>数据超过</w:t>
      </w:r>
      <w:r w:rsidRPr="00C13A8E">
        <w:t>1024B</w:t>
      </w:r>
      <w:r>
        <w:rPr>
          <w:rFonts w:hint="eastAsia"/>
        </w:rPr>
        <w:t>，但是这种说法不能说错，但却也不是正确的。</w:t>
      </w:r>
    </w:p>
    <w:p w14:paraId="4A69E75F" w14:textId="77777777" w:rsidR="00C13A8E" w:rsidRDefault="00C13A8E" w:rsidP="00C13A8E">
      <w:pPr>
        <w:pStyle w:val="a7"/>
        <w:ind w:firstLine="480"/>
        <w:rPr>
          <w:rFonts w:ascii="Calibri" w:hAnsi="Calibri"/>
        </w:rPr>
      </w:pPr>
      <w:r w:rsidRPr="00C13A8E">
        <w:rPr>
          <w:rFonts w:hint="eastAsia"/>
        </w:rPr>
        <w:t>查看</w:t>
      </w:r>
      <w:r w:rsidRPr="00C13A8E">
        <w:t>php</w:t>
      </w:r>
      <w:r w:rsidRPr="00C13A8E">
        <w:rPr>
          <w:rFonts w:hint="eastAsia"/>
        </w:rPr>
        <w:t>文档对</w:t>
      </w:r>
      <w:r w:rsidRPr="00C13A8E">
        <w:t>curl_setopt($ch, CURLOPT_POSTFIELDS, $data)</w:t>
      </w:r>
      <w:r w:rsidRPr="00C13A8E">
        <w:rPr>
          <w:rFonts w:hint="eastAsia"/>
        </w:rPr>
        <w:t>的说明发现：</w:t>
      </w:r>
      <w:r w:rsidRPr="00C13A8E">
        <w:t>$data</w:t>
      </w:r>
      <w:r w:rsidRPr="00C13A8E">
        <w:rPr>
          <w:rFonts w:hint="eastAsia"/>
        </w:rPr>
        <w:t>字段有两种类型：数组，字符串</w:t>
      </w:r>
      <w:r>
        <w:rPr>
          <w:rFonts w:hint="eastAsia"/>
        </w:rPr>
        <w:t>；</w:t>
      </w:r>
    </w:p>
    <w:p w14:paraId="5BDE07F1" w14:textId="77777777" w:rsidR="00C13A8E" w:rsidRDefault="00C13A8E" w:rsidP="00C13A8E">
      <w:pPr>
        <w:pStyle w:val="a7"/>
        <w:ind w:firstLine="480"/>
        <w:rPr>
          <w:rFonts w:ascii="Calibri" w:hAnsi="Calibri"/>
        </w:rPr>
      </w:pPr>
      <w:r>
        <w:rPr>
          <w:rFonts w:hint="eastAsia"/>
        </w:rPr>
        <w:t>因此对两种类型的数据分别进行了测试，在测试过程中利用</w:t>
      </w:r>
      <w:r w:rsidRPr="00C13A8E">
        <w:t>strace</w:t>
      </w:r>
      <w:r>
        <w:rPr>
          <w:rFonts w:hint="eastAsia"/>
        </w:rPr>
        <w:t>命令跟踪</w:t>
      </w:r>
      <w:r w:rsidRPr="00C13A8E">
        <w:t>php-cgi</w:t>
      </w:r>
      <w:r>
        <w:rPr>
          <w:rFonts w:hint="eastAsia"/>
        </w:rPr>
        <w:t>的系统调用发现</w:t>
      </w:r>
      <w:r w:rsidRPr="00C13A8E">
        <w:t>curl</w:t>
      </w:r>
      <w:r>
        <w:rPr>
          <w:rFonts w:hint="eastAsia"/>
        </w:rPr>
        <w:t>在</w:t>
      </w:r>
      <w:r w:rsidRPr="00C13A8E">
        <w:t>post</w:t>
      </w:r>
      <w:r>
        <w:rPr>
          <w:rFonts w:hint="eastAsia"/>
        </w:rPr>
        <w:t>的数据时的如下结论。</w:t>
      </w:r>
    </w:p>
    <w:p w14:paraId="0DA56F67" w14:textId="74EA1979" w:rsidR="003A7F8F" w:rsidRDefault="003A7F8F" w:rsidP="003A7F8F">
      <w:pPr>
        <w:pStyle w:val="a7"/>
        <w:ind w:firstLine="480"/>
      </w:pPr>
      <w:r>
        <w:rPr>
          <w:rFonts w:hint="eastAsia"/>
        </w:rPr>
        <w:t>（</w:t>
      </w:r>
      <w:r>
        <w:rPr>
          <w:rFonts w:hint="eastAsia"/>
        </w:rPr>
        <w:t>1</w:t>
      </w:r>
      <w:r>
        <w:rPr>
          <w:rFonts w:hint="eastAsia"/>
        </w:rPr>
        <w:t>）</w:t>
      </w:r>
      <w:r w:rsidR="00C13A8E">
        <w:rPr>
          <w:rFonts w:hint="eastAsia"/>
        </w:rPr>
        <w:t>如果</w:t>
      </w:r>
      <w:r w:rsidR="00C13A8E" w:rsidRPr="003A7F8F">
        <w:t>$data</w:t>
      </w:r>
      <w:r w:rsidR="00C13A8E">
        <w:rPr>
          <w:rFonts w:hint="eastAsia"/>
        </w:rPr>
        <w:t>的类型为数组，</w:t>
      </w:r>
      <w:r w:rsidR="00C13A8E" w:rsidRPr="003A7F8F">
        <w:t>curl</w:t>
      </w:r>
      <w:r w:rsidR="00C13A8E">
        <w:rPr>
          <w:rFonts w:hint="eastAsia"/>
        </w:rPr>
        <w:t>会自动先发送一个包含</w:t>
      </w:r>
      <w:r w:rsidR="00C13A8E" w:rsidRPr="003A7F8F">
        <w:t>Expect:100-continue</w:t>
      </w:r>
      <w:r>
        <w:rPr>
          <w:rFonts w:hint="eastAsia"/>
        </w:rPr>
        <w:t>首部的请求（和数组长度无关），如下图所示：</w:t>
      </w:r>
    </w:p>
    <w:p w14:paraId="53E02420" w14:textId="7870B9AD" w:rsidR="003A7F8F" w:rsidRDefault="003A7F8F" w:rsidP="003A7F8F">
      <w:pPr>
        <w:pStyle w:val="a7"/>
        <w:ind w:firstLineChars="0" w:firstLine="0"/>
        <w:rPr>
          <w:rFonts w:ascii="Calibri" w:hAnsi="Calibri"/>
        </w:rPr>
      </w:pPr>
      <w:r>
        <w:rPr>
          <w:rFonts w:ascii="Calibri" w:hAnsi="Calibri"/>
          <w:noProof/>
        </w:rPr>
        <w:lastRenderedPageBreak/>
        <w:drawing>
          <wp:inline distT="0" distB="0" distL="0" distR="0" wp14:anchorId="304DAEAE" wp14:editId="3BDDE43E">
            <wp:extent cx="5278755" cy="1560440"/>
            <wp:effectExtent l="0" t="0" r="4445" b="0"/>
            <wp:docPr id="666"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8755" cy="1560440"/>
                    </a:xfrm>
                    <a:prstGeom prst="rect">
                      <a:avLst/>
                    </a:prstGeom>
                    <a:noFill/>
                    <a:ln>
                      <a:noFill/>
                    </a:ln>
                  </pic:spPr>
                </pic:pic>
              </a:graphicData>
            </a:graphic>
          </wp:inline>
        </w:drawing>
      </w:r>
    </w:p>
    <w:p w14:paraId="0A7D74EB" w14:textId="49012E9C" w:rsidR="00C13A8E" w:rsidRDefault="003A7F8F" w:rsidP="003A7F8F">
      <w:pPr>
        <w:pStyle w:val="a7"/>
        <w:ind w:firstLine="480"/>
        <w:rPr>
          <w:rFonts w:ascii="Calibri" w:hAnsi="Calibri"/>
        </w:rPr>
      </w:pPr>
      <w:r>
        <w:rPr>
          <w:rFonts w:hint="eastAsia"/>
        </w:rPr>
        <w:t>（</w:t>
      </w:r>
      <w:r>
        <w:rPr>
          <w:rFonts w:hint="eastAsia"/>
        </w:rPr>
        <w:t>2</w:t>
      </w:r>
      <w:r>
        <w:rPr>
          <w:rFonts w:hint="eastAsia"/>
        </w:rPr>
        <w:t>）</w:t>
      </w:r>
      <w:r w:rsidR="00C13A8E">
        <w:rPr>
          <w:rFonts w:hint="eastAsia"/>
        </w:rPr>
        <w:t>如果</w:t>
      </w:r>
      <w:r w:rsidR="00C13A8E" w:rsidRPr="003A7F8F">
        <w:t>$data</w:t>
      </w:r>
      <w:r w:rsidR="00C13A8E">
        <w:rPr>
          <w:rFonts w:hint="eastAsia"/>
        </w:rPr>
        <w:t>的类型为字符串（使用</w:t>
      </w:r>
      <w:r w:rsidR="00C13A8E" w:rsidRPr="003A7F8F">
        <w:t>json_encode,http_build_query</w:t>
      </w:r>
      <w:r w:rsidR="00C13A8E">
        <w:rPr>
          <w:rFonts w:hint="eastAsia"/>
        </w:rPr>
        <w:t>等编码函数对数组编码后的字符串，其它字符串），只有当</w:t>
      </w:r>
      <w:r w:rsidR="00C13A8E" w:rsidRPr="003A7F8F">
        <w:t>$data</w:t>
      </w:r>
      <w:r w:rsidR="00C13A8E">
        <w:rPr>
          <w:rFonts w:hint="eastAsia"/>
        </w:rPr>
        <w:t>的长度超过</w:t>
      </w:r>
      <w:r w:rsidR="00C13A8E" w:rsidRPr="003A7F8F">
        <w:t>1024B</w:t>
      </w:r>
      <w:r w:rsidR="00C13A8E">
        <w:rPr>
          <w:rFonts w:hint="eastAsia"/>
        </w:rPr>
        <w:t>时，</w:t>
      </w:r>
      <w:r w:rsidR="00C13A8E" w:rsidRPr="003A7F8F">
        <w:t>curl</w:t>
      </w:r>
      <w:r w:rsidR="00C13A8E">
        <w:rPr>
          <w:rFonts w:hint="eastAsia"/>
        </w:rPr>
        <w:t>才会自动先发送一个包含</w:t>
      </w:r>
      <w:r w:rsidR="00C13A8E" w:rsidRPr="003A7F8F">
        <w:t>Expect:100-continue</w:t>
      </w:r>
      <w:r>
        <w:rPr>
          <w:rFonts w:hint="eastAsia"/>
        </w:rPr>
        <w:t>首部的请求，如下图所示：</w:t>
      </w:r>
    </w:p>
    <w:p w14:paraId="66594A90" w14:textId="53D6DE58" w:rsidR="00C13A8E" w:rsidRDefault="003A7F8F" w:rsidP="003A7F8F">
      <w:pPr>
        <w:pStyle w:val="a7"/>
        <w:ind w:firstLineChars="0" w:firstLine="0"/>
      </w:pPr>
      <w:r>
        <w:rPr>
          <w:noProof/>
        </w:rPr>
        <w:drawing>
          <wp:inline distT="0" distB="0" distL="0" distR="0" wp14:anchorId="781CD2A0" wp14:editId="5A1B7DAA">
            <wp:extent cx="5278755" cy="1526412"/>
            <wp:effectExtent l="0" t="0" r="4445" b="0"/>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755" cy="1526412"/>
                    </a:xfrm>
                    <a:prstGeom prst="rect">
                      <a:avLst/>
                    </a:prstGeom>
                    <a:noFill/>
                    <a:ln>
                      <a:noFill/>
                    </a:ln>
                  </pic:spPr>
                </pic:pic>
              </a:graphicData>
            </a:graphic>
          </wp:inline>
        </w:drawing>
      </w:r>
    </w:p>
    <w:p w14:paraId="622FD211" w14:textId="41E1E83C" w:rsidR="006E06DB" w:rsidRDefault="006E06DB">
      <w:pPr>
        <w:widowControl/>
        <w:jc w:val="left"/>
        <w:rPr>
          <w:bCs/>
          <w:szCs w:val="32"/>
        </w:rPr>
      </w:pPr>
      <w:r>
        <w:br w:type="page"/>
      </w:r>
    </w:p>
    <w:p w14:paraId="12971DC4" w14:textId="093F3E9D" w:rsidR="00657F71" w:rsidRDefault="005D0594" w:rsidP="005D0594">
      <w:pPr>
        <w:pStyle w:val="1"/>
      </w:pPr>
      <w:bookmarkStart w:id="44" w:name="_Toc286950268"/>
      <w:r>
        <w:rPr>
          <w:rFonts w:hint="eastAsia"/>
        </w:rPr>
        <w:lastRenderedPageBreak/>
        <w:t xml:space="preserve">8 </w:t>
      </w:r>
      <w:r>
        <w:rPr>
          <w:rFonts w:hint="eastAsia"/>
        </w:rPr>
        <w:t>简单的</w:t>
      </w:r>
      <w:r>
        <w:rPr>
          <w:rFonts w:hint="eastAsia"/>
        </w:rPr>
        <w:t>snprintf</w:t>
      </w:r>
      <w:r>
        <w:rPr>
          <w:rFonts w:hint="eastAsia"/>
        </w:rPr>
        <w:t>函数导致的线上</w:t>
      </w:r>
      <w:r>
        <w:rPr>
          <w:rFonts w:hint="eastAsia"/>
        </w:rPr>
        <w:t>core</w:t>
      </w:r>
      <w:bookmarkEnd w:id="44"/>
    </w:p>
    <w:p w14:paraId="0E254D5E" w14:textId="0FD9F62B" w:rsidR="005D0594" w:rsidRDefault="005D0594" w:rsidP="005D0594">
      <w:pPr>
        <w:pStyle w:val="2"/>
        <w:spacing w:after="240"/>
      </w:pPr>
      <w:bookmarkStart w:id="45" w:name="_Toc286950269"/>
      <w:r>
        <w:rPr>
          <w:rFonts w:hint="eastAsia"/>
        </w:rPr>
        <w:t>问题描述</w:t>
      </w:r>
      <w:bookmarkEnd w:id="45"/>
    </w:p>
    <w:p w14:paraId="167AEA48" w14:textId="77777777" w:rsidR="00557F84" w:rsidRDefault="00557F84" w:rsidP="00557F84">
      <w:pPr>
        <w:pStyle w:val="a7"/>
        <w:ind w:firstLine="480"/>
      </w:pPr>
      <w:r>
        <w:t>?device=%28%23context[\%22xwork.MethodAccessor.denyMethodExecution\%22]=new%20java.lang.Boolean%28false%29%2C%23_memberAccess[\%22allowStaticMethodAccess\%22]=new%20java.lang.Boolean%28true%29%2C%23_memberAccess.excludeProperties={}%2C%23a_str=%27814F60BD-F6DF-4227-%27%2C%23b_str=%2786F5-8D9FBF26A2EB%27%2C%23a_resp=%40org.apache.struts2.ServletActionContext%40getResponse%28%29%2C%23a_resp.getWriter%28%29.println%28%23a_str%2B%23b_str%29%2C%23a_resp.getWriter%28%29.flush%28%29%2C%23a_resp.getWriter%28%29.close%28%29%29%28meh%29&amp;z[%28[FOO]%29%28%27meh%27%29]=true</w:t>
      </w:r>
    </w:p>
    <w:p w14:paraId="36F0A39F" w14:textId="613D30A9" w:rsidR="00557F84" w:rsidRDefault="00557F84" w:rsidP="00557F84">
      <w:pPr>
        <w:pStyle w:val="a7"/>
        <w:ind w:firstLine="480"/>
      </w:pPr>
      <w:r>
        <w:rPr>
          <w:rFonts w:hint="eastAsia"/>
        </w:rPr>
        <w:t>如上的请求导致</w:t>
      </w:r>
      <w:r>
        <w:t>web</w:t>
      </w:r>
      <w:r>
        <w:rPr>
          <w:rFonts w:ascii="宋体" w:hAnsi="宋体" w:hint="eastAsia"/>
        </w:rPr>
        <w:t>集群的</w:t>
      </w:r>
      <w:r>
        <w:t>nginx</w:t>
      </w:r>
      <w:r>
        <w:rPr>
          <w:rFonts w:ascii="宋体" w:hAnsi="宋体" w:hint="eastAsia"/>
        </w:rPr>
        <w:t>出</w:t>
      </w:r>
      <w:r>
        <w:t>core</w:t>
      </w:r>
      <w:r>
        <w:rPr>
          <w:rFonts w:ascii="宋体" w:hAnsi="宋体" w:hint="eastAsia"/>
        </w:rPr>
        <w:t>。</w:t>
      </w:r>
    </w:p>
    <w:p w14:paraId="37C57C21" w14:textId="56398E5E" w:rsidR="005D0594" w:rsidRDefault="009F1DE3" w:rsidP="00557F84">
      <w:pPr>
        <w:pStyle w:val="a7"/>
        <w:ind w:firstLine="480"/>
      </w:pPr>
      <w:r>
        <w:rPr>
          <w:rFonts w:hint="eastAsia"/>
        </w:rPr>
        <w:t>作为接入层的</w:t>
      </w:r>
      <w:r>
        <w:rPr>
          <w:rFonts w:hint="eastAsia"/>
        </w:rPr>
        <w:t>nginx</w:t>
      </w:r>
      <w:r>
        <w:rPr>
          <w:rFonts w:hint="eastAsia"/>
        </w:rPr>
        <w:t>，每秒流量在万级别。一旦</w:t>
      </w:r>
      <w:r>
        <w:rPr>
          <w:rFonts w:hint="eastAsia"/>
        </w:rPr>
        <w:t>web</w:t>
      </w:r>
      <w:r>
        <w:rPr>
          <w:rFonts w:hint="eastAsia"/>
        </w:rPr>
        <w:t>集群的</w:t>
      </w:r>
      <w:r>
        <w:rPr>
          <w:rFonts w:hint="eastAsia"/>
        </w:rPr>
        <w:t>nginx</w:t>
      </w:r>
      <w:r>
        <w:rPr>
          <w:rFonts w:hint="eastAsia"/>
        </w:rPr>
        <w:t>出</w:t>
      </w:r>
      <w:r>
        <w:rPr>
          <w:rFonts w:hint="eastAsia"/>
        </w:rPr>
        <w:t>core</w:t>
      </w:r>
      <w:r>
        <w:rPr>
          <w:rFonts w:hint="eastAsia"/>
        </w:rPr>
        <w:t>，将会严重影响用户的访问。</w:t>
      </w:r>
    </w:p>
    <w:p w14:paraId="79177EF1" w14:textId="1BCEA841" w:rsidR="009F1DE3" w:rsidRDefault="00D17A81" w:rsidP="00D17A81">
      <w:pPr>
        <w:pStyle w:val="2"/>
        <w:spacing w:after="240"/>
      </w:pPr>
      <w:bookmarkStart w:id="46" w:name="_Toc286950270"/>
      <w:r>
        <w:rPr>
          <w:rFonts w:hint="eastAsia"/>
        </w:rPr>
        <w:t>问题</w:t>
      </w:r>
      <w:r w:rsidR="0027082F">
        <w:rPr>
          <w:rFonts w:hint="eastAsia"/>
        </w:rPr>
        <w:t>定位</w:t>
      </w:r>
      <w:bookmarkEnd w:id="46"/>
    </w:p>
    <w:p w14:paraId="5E244E5A" w14:textId="629CCD4F" w:rsidR="0027082F" w:rsidRDefault="0027082F" w:rsidP="0027082F">
      <w:pPr>
        <w:pStyle w:val="a7"/>
        <w:ind w:firstLine="480"/>
        <w:rPr>
          <w:rFonts w:ascii="Calibri" w:hAnsi="Calibri"/>
        </w:rPr>
      </w:pPr>
      <w:r>
        <w:rPr>
          <w:rFonts w:hint="eastAsia"/>
        </w:rPr>
        <w:t>之前</w:t>
      </w:r>
      <w:r w:rsidRPr="0027082F">
        <w:t>curl</w:t>
      </w:r>
      <w:r>
        <w:rPr>
          <w:rFonts w:hint="eastAsia"/>
        </w:rPr>
        <w:t>请求</w:t>
      </w:r>
      <w:r w:rsidRPr="0027082F">
        <w:t>http</w:t>
      </w:r>
      <w:r>
        <w:rPr>
          <w:rFonts w:hint="eastAsia"/>
        </w:rPr>
        <w:t>服务，当</w:t>
      </w:r>
      <w:r w:rsidRPr="0027082F">
        <w:t>url</w:t>
      </w:r>
      <w:r>
        <w:rPr>
          <w:rFonts w:hint="eastAsia"/>
        </w:rPr>
        <w:t>超过</w:t>
      </w:r>
      <w:r w:rsidRPr="0027082F">
        <w:t>256</w:t>
      </w:r>
      <w:r>
        <w:rPr>
          <w:rFonts w:hint="eastAsia"/>
        </w:rPr>
        <w:t>字符时也遇到过出</w:t>
      </w:r>
      <w:r w:rsidRPr="0027082F">
        <w:t>core</w:t>
      </w:r>
      <w:r>
        <w:rPr>
          <w:rFonts w:hint="eastAsia"/>
        </w:rPr>
        <w:t>。虽然</w:t>
      </w:r>
      <w:r w:rsidRPr="0027082F">
        <w:t>http</w:t>
      </w:r>
      <w:r>
        <w:rPr>
          <w:rFonts w:hint="eastAsia"/>
        </w:rPr>
        <w:t>协议没有规定</w:t>
      </w:r>
      <w:r w:rsidRPr="0027082F">
        <w:t>url</w:t>
      </w:r>
      <w:r>
        <w:rPr>
          <w:rFonts w:hint="eastAsia"/>
        </w:rPr>
        <w:t>的长度，但是一般而言也不建议超过</w:t>
      </w:r>
      <w:r w:rsidRPr="0027082F">
        <w:t>256B</w:t>
      </w:r>
      <w:r>
        <w:rPr>
          <w:rFonts w:hint="eastAsia"/>
        </w:rPr>
        <w:t>。因此，首先怀疑是不是这个地方的问题。然后拿官网原声的</w:t>
      </w:r>
      <w:r w:rsidRPr="0027082F">
        <w:t>nginx</w:t>
      </w:r>
      <w:r>
        <w:rPr>
          <w:rFonts w:hint="eastAsia"/>
        </w:rPr>
        <w:t>做测试，发现原生的</w:t>
      </w:r>
      <w:r w:rsidRPr="0027082F">
        <w:t>nginx</w:t>
      </w:r>
      <w:r>
        <w:rPr>
          <w:rFonts w:hint="eastAsia"/>
        </w:rPr>
        <w:t>并没有出</w:t>
      </w:r>
      <w:r w:rsidRPr="0027082F">
        <w:t>core</w:t>
      </w:r>
      <w:r>
        <w:rPr>
          <w:rFonts w:hint="eastAsia"/>
        </w:rPr>
        <w:t>。排除了这种可能性。</w:t>
      </w:r>
    </w:p>
    <w:p w14:paraId="31DEAA23" w14:textId="576E8995" w:rsidR="0027082F" w:rsidRDefault="0027082F" w:rsidP="0027082F">
      <w:pPr>
        <w:pStyle w:val="a7"/>
        <w:ind w:firstLine="480"/>
        <w:rPr>
          <w:rFonts w:ascii="Calibri" w:hAnsi="Calibri"/>
        </w:rPr>
      </w:pPr>
      <w:r w:rsidRPr="0027082F">
        <w:t>gdb</w:t>
      </w:r>
      <w:r>
        <w:rPr>
          <w:rFonts w:hint="eastAsia"/>
        </w:rPr>
        <w:t>打印堆栈信息，发现出</w:t>
      </w:r>
      <w:r w:rsidRPr="0027082F">
        <w:t>core</w:t>
      </w:r>
      <w:r>
        <w:rPr>
          <w:rFonts w:hint="eastAsia"/>
        </w:rPr>
        <w:t>的地方位于生成</w:t>
      </w:r>
      <w:r w:rsidRPr="0027082F">
        <w:t>logid</w:t>
      </w:r>
      <w:r>
        <w:rPr>
          <w:rFonts w:hint="eastAsia"/>
        </w:rPr>
        <w:t>的模块，因此开始怀疑是不是这个模块有内存泄露，但是最终发现该模块似乎是正常的。</w:t>
      </w:r>
    </w:p>
    <w:p w14:paraId="4631D994" w14:textId="34F83909" w:rsidR="0027082F" w:rsidRDefault="0027082F" w:rsidP="0027082F">
      <w:pPr>
        <w:pStyle w:val="a7"/>
        <w:ind w:firstLine="480"/>
        <w:rPr>
          <w:rFonts w:ascii="Calibri" w:hAnsi="Calibri"/>
        </w:rPr>
      </w:pPr>
      <w:r>
        <w:rPr>
          <w:rFonts w:hint="eastAsia"/>
        </w:rPr>
        <w:t>然后开始怀疑是否是有特殊字符，然后对请求的参数做了各种尝试，最终发现只有包含</w:t>
      </w:r>
      <w:r w:rsidRPr="0027082F">
        <w:t>device</w:t>
      </w:r>
      <w:r>
        <w:rPr>
          <w:rFonts w:hint="eastAsia"/>
        </w:rPr>
        <w:t>参数并且</w:t>
      </w:r>
      <w:r w:rsidRPr="0027082F">
        <w:t>device</w:t>
      </w:r>
      <w:r>
        <w:rPr>
          <w:rFonts w:hint="eastAsia"/>
        </w:rPr>
        <w:t>的值足够长时才会触发出</w:t>
      </w:r>
      <w:r w:rsidRPr="0027082F">
        <w:t>core</w:t>
      </w:r>
      <w:r>
        <w:rPr>
          <w:rFonts w:hint="eastAsia"/>
        </w:rPr>
        <w:t>。</w:t>
      </w:r>
    </w:p>
    <w:p w14:paraId="0174ECF1" w14:textId="53F8FD12" w:rsidR="0027082F" w:rsidRDefault="0027082F" w:rsidP="0027082F">
      <w:pPr>
        <w:pStyle w:val="a7"/>
        <w:ind w:firstLine="480"/>
        <w:rPr>
          <w:rFonts w:ascii="Calibri" w:hAnsi="Calibri"/>
        </w:rPr>
      </w:pPr>
      <w:r>
        <w:rPr>
          <w:rFonts w:hint="eastAsia"/>
        </w:rPr>
        <w:t>同时，对生成</w:t>
      </w:r>
      <w:r>
        <w:rPr>
          <w:rFonts w:ascii="Calibri" w:hAnsi="Calibri"/>
        </w:rPr>
        <w:t>logid</w:t>
      </w:r>
      <w:r>
        <w:rPr>
          <w:rFonts w:hint="eastAsia"/>
        </w:rPr>
        <w:t>的模块代码进行了检查，并且增加日志重新编译了</w:t>
      </w:r>
      <w:r w:rsidRPr="0027082F">
        <w:t>nginx</w:t>
      </w:r>
      <w:r>
        <w:rPr>
          <w:rFonts w:hint="eastAsia"/>
        </w:rPr>
        <w:t>，发现该模块确实没有问题。之所以</w:t>
      </w:r>
      <w:r w:rsidRPr="0027082F">
        <w:t>core</w:t>
      </w:r>
      <w:r>
        <w:rPr>
          <w:rFonts w:hint="eastAsia"/>
        </w:rPr>
        <w:t>打在该模块，是因为该模块中需要从</w:t>
      </w:r>
      <w:r w:rsidRPr="0027082F">
        <w:t>nginx</w:t>
      </w:r>
      <w:r>
        <w:rPr>
          <w:rFonts w:hint="eastAsia"/>
        </w:rPr>
        <w:t>的内存池中申请内存，在申请的时候，内存池已经坏掉了。</w:t>
      </w:r>
    </w:p>
    <w:p w14:paraId="480F5DBD" w14:textId="178B7398" w:rsidR="0027082F" w:rsidRDefault="0027082F" w:rsidP="0027082F">
      <w:pPr>
        <w:pStyle w:val="a7"/>
        <w:ind w:firstLine="480"/>
        <w:rPr>
          <w:rFonts w:ascii="Calibri" w:hAnsi="Calibri"/>
        </w:rPr>
      </w:pPr>
      <w:r>
        <w:rPr>
          <w:rFonts w:hint="eastAsia"/>
        </w:rPr>
        <w:t>考虑到只有</w:t>
      </w:r>
      <w:r>
        <w:rPr>
          <w:rFonts w:hint="eastAsia"/>
        </w:rPr>
        <w:t>url</w:t>
      </w:r>
      <w:r>
        <w:rPr>
          <w:rFonts w:hint="eastAsia"/>
        </w:rPr>
        <w:t>中存在</w:t>
      </w:r>
      <w:r>
        <w:rPr>
          <w:rFonts w:hint="eastAsia"/>
        </w:rPr>
        <w:t>device</w:t>
      </w:r>
      <w:r>
        <w:rPr>
          <w:rFonts w:hint="eastAsia"/>
        </w:rPr>
        <w:t>参数时才会出</w:t>
      </w:r>
      <w:r>
        <w:rPr>
          <w:rFonts w:hint="eastAsia"/>
        </w:rPr>
        <w:t>core</w:t>
      </w:r>
      <w:r>
        <w:rPr>
          <w:rFonts w:hint="eastAsia"/>
        </w:rPr>
        <w:t>，因此，决定从</w:t>
      </w:r>
      <w:r>
        <w:rPr>
          <w:rFonts w:hint="eastAsia"/>
        </w:rPr>
        <w:t>device</w:t>
      </w:r>
      <w:r>
        <w:rPr>
          <w:rFonts w:hint="eastAsia"/>
        </w:rPr>
        <w:t>参数入手。查阅资料发现，</w:t>
      </w:r>
      <w:r>
        <w:rPr>
          <w:rFonts w:hint="eastAsia"/>
        </w:rPr>
        <w:t>dna</w:t>
      </w:r>
      <w:r>
        <w:rPr>
          <w:rFonts w:hint="eastAsia"/>
        </w:rPr>
        <w:t>扩展会使用</w:t>
      </w:r>
      <w:r>
        <w:rPr>
          <w:rFonts w:hint="eastAsia"/>
        </w:rPr>
        <w:t>device</w:t>
      </w:r>
      <w:r>
        <w:rPr>
          <w:rFonts w:hint="eastAsia"/>
        </w:rPr>
        <w:t>参数判断用户访问的终端类型。因此，决定把</w:t>
      </w:r>
      <w:r>
        <w:rPr>
          <w:rFonts w:hint="eastAsia"/>
        </w:rPr>
        <w:t>dna</w:t>
      </w:r>
      <w:r>
        <w:rPr>
          <w:rFonts w:hint="eastAsia"/>
        </w:rPr>
        <w:t>模块去掉。</w:t>
      </w:r>
    </w:p>
    <w:p w14:paraId="108BFA73" w14:textId="2ECE5601" w:rsidR="0027082F" w:rsidRDefault="0027082F" w:rsidP="0027082F">
      <w:pPr>
        <w:pStyle w:val="a7"/>
        <w:ind w:firstLine="480"/>
      </w:pPr>
      <w:r>
        <w:rPr>
          <w:rFonts w:hint="eastAsia"/>
        </w:rPr>
        <w:lastRenderedPageBreak/>
        <w:t>接下来，编译线上版本的</w:t>
      </w:r>
      <w:r w:rsidRPr="0027082F">
        <w:t>nginx</w:t>
      </w:r>
      <w:r>
        <w:rPr>
          <w:rFonts w:hint="eastAsia"/>
        </w:rPr>
        <w:t>，并且把</w:t>
      </w:r>
      <w:r w:rsidRPr="0027082F">
        <w:t>dna</w:t>
      </w:r>
      <w:r>
        <w:rPr>
          <w:rFonts w:hint="eastAsia"/>
        </w:rPr>
        <w:t>功能关闭，发现</w:t>
      </w:r>
      <w:r w:rsidRPr="0027082F">
        <w:t>nginx</w:t>
      </w:r>
      <w:r>
        <w:rPr>
          <w:rFonts w:hint="eastAsia"/>
        </w:rPr>
        <w:t>已经不再出</w:t>
      </w:r>
      <w:r w:rsidRPr="0027082F">
        <w:t>core</w:t>
      </w:r>
      <w:r>
        <w:rPr>
          <w:rFonts w:hint="eastAsia"/>
        </w:rPr>
        <w:t>。基本定位是由于</w:t>
      </w:r>
      <w:r w:rsidRPr="0027082F">
        <w:t>dna</w:t>
      </w:r>
      <w:r>
        <w:rPr>
          <w:rFonts w:hint="eastAsia"/>
        </w:rPr>
        <w:t>模块导致的出</w:t>
      </w:r>
      <w:r w:rsidRPr="0027082F">
        <w:t>core</w:t>
      </w:r>
      <w:r>
        <w:rPr>
          <w:rFonts w:hint="eastAsia"/>
        </w:rPr>
        <w:t>。</w:t>
      </w:r>
    </w:p>
    <w:p w14:paraId="472C5487" w14:textId="27504406" w:rsidR="000E4055" w:rsidRDefault="000E4055" w:rsidP="000E4055">
      <w:pPr>
        <w:pStyle w:val="2"/>
        <w:spacing w:after="240"/>
        <w:rPr>
          <w:rFonts w:ascii="Calibri" w:hAnsi="Calibri"/>
        </w:rPr>
      </w:pPr>
      <w:bookmarkStart w:id="47" w:name="_Toc286950271"/>
      <w:r>
        <w:rPr>
          <w:rFonts w:hint="eastAsia"/>
        </w:rPr>
        <w:t>深入代码</w:t>
      </w:r>
      <w:bookmarkEnd w:id="47"/>
    </w:p>
    <w:p w14:paraId="4AA00CB7" w14:textId="721F165B" w:rsidR="004D550A" w:rsidRDefault="004D550A" w:rsidP="0027082F">
      <w:pPr>
        <w:pStyle w:val="a7"/>
        <w:ind w:firstLine="480"/>
      </w:pPr>
      <w:r>
        <w:rPr>
          <w:rFonts w:hint="eastAsia"/>
        </w:rPr>
        <w:t>问题已经定位，就是</w:t>
      </w:r>
      <w:r>
        <w:rPr>
          <w:rFonts w:hint="eastAsia"/>
        </w:rPr>
        <w:t>dna</w:t>
      </w:r>
      <w:r>
        <w:rPr>
          <w:rFonts w:hint="eastAsia"/>
        </w:rPr>
        <w:t>模块导致</w:t>
      </w:r>
      <w:r>
        <w:rPr>
          <w:rFonts w:hint="eastAsia"/>
        </w:rPr>
        <w:t>nginx</w:t>
      </w:r>
      <w:r>
        <w:rPr>
          <w:rFonts w:hint="eastAsia"/>
        </w:rPr>
        <w:t>出</w:t>
      </w:r>
      <w:r>
        <w:rPr>
          <w:rFonts w:hint="eastAsia"/>
        </w:rPr>
        <w:t>core</w:t>
      </w:r>
      <w:r>
        <w:rPr>
          <w:rFonts w:hint="eastAsia"/>
        </w:rPr>
        <w:t>，但是究竟是什么原因导致的呢？源码面前了无秘密，接下来开始阅读</w:t>
      </w:r>
      <w:r>
        <w:rPr>
          <w:rFonts w:hint="eastAsia"/>
        </w:rPr>
        <w:t>dna</w:t>
      </w:r>
      <w:r>
        <w:rPr>
          <w:rFonts w:hint="eastAsia"/>
        </w:rPr>
        <w:t>模块的代码，终于发现了如下的</w:t>
      </w:r>
      <w:r>
        <w:rPr>
          <w:rFonts w:hint="eastAsia"/>
        </w:rPr>
        <w:t>bug</w:t>
      </w:r>
      <w:r w:rsidR="002A601A">
        <w:rPr>
          <w:rFonts w:hint="eastAsia"/>
        </w:rPr>
        <w:t>（</w:t>
      </w:r>
      <w:r w:rsidR="002A601A" w:rsidRPr="002A601A">
        <w:t>https://svn.baidu.com/public/tags/nginx/nginx_1-0-19-0_PD_BL/modules/dna-nginx-module/src/ngx_dna_module.cpp</w:t>
      </w:r>
      <w:r w:rsidR="002A601A">
        <w:rPr>
          <w:rFonts w:hint="eastAsia"/>
        </w:rPr>
        <w:t>）</w:t>
      </w:r>
      <w:r>
        <w:rPr>
          <w:rFonts w:hint="eastAsia"/>
        </w:rPr>
        <w:t>：</w:t>
      </w:r>
    </w:p>
    <w:p w14:paraId="7310CA2C" w14:textId="2519BD02" w:rsidR="004D550A" w:rsidRDefault="002A601A" w:rsidP="002A601A">
      <w:pPr>
        <w:pStyle w:val="a7"/>
        <w:ind w:firstLineChars="0" w:firstLine="0"/>
      </w:pPr>
      <w:r>
        <w:rPr>
          <w:rFonts w:ascii="Helvetica" w:hAnsi="Helvetica" w:cs="Helvetica"/>
          <w:noProof/>
          <w:kern w:val="0"/>
        </w:rPr>
        <w:drawing>
          <wp:inline distT="0" distB="0" distL="0" distR="0" wp14:anchorId="78EB9BBB" wp14:editId="41D9EF4C">
            <wp:extent cx="5278755" cy="483590"/>
            <wp:effectExtent l="0" t="0" r="4445" b="0"/>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8755" cy="483590"/>
                    </a:xfrm>
                    <a:prstGeom prst="rect">
                      <a:avLst/>
                    </a:prstGeom>
                    <a:noFill/>
                    <a:ln>
                      <a:noFill/>
                    </a:ln>
                  </pic:spPr>
                </pic:pic>
              </a:graphicData>
            </a:graphic>
          </wp:inline>
        </w:drawing>
      </w:r>
    </w:p>
    <w:p w14:paraId="60BE037B" w14:textId="5967D0B9" w:rsidR="002A601A" w:rsidRDefault="002A601A" w:rsidP="002A601A">
      <w:pPr>
        <w:pStyle w:val="a7"/>
        <w:ind w:firstLineChars="0" w:firstLine="0"/>
      </w:pPr>
      <w:r>
        <w:rPr>
          <w:rFonts w:hint="eastAsia"/>
        </w:rPr>
        <w:t>可以看到，第</w:t>
      </w:r>
      <w:r>
        <w:rPr>
          <w:rFonts w:hint="eastAsia"/>
        </w:rPr>
        <w:t>3</w:t>
      </w:r>
      <w:r>
        <w:rPr>
          <w:rFonts w:hint="eastAsia"/>
        </w:rPr>
        <w:t>行对</w:t>
      </w:r>
      <w:r>
        <w:rPr>
          <w:rFonts w:hint="eastAsia"/>
        </w:rPr>
        <w:t>device</w:t>
      </w:r>
      <w:r w:rsidR="00A557BE">
        <w:rPr>
          <w:rFonts w:hint="eastAsia"/>
        </w:rPr>
        <w:t>变量进行了内存拷贝</w:t>
      </w:r>
      <w:r>
        <w:rPr>
          <w:rFonts w:hint="eastAsia"/>
        </w:rPr>
        <w:t>，</w:t>
      </w:r>
      <w:r w:rsidR="00A557BE">
        <w:rPr>
          <w:rFonts w:hint="eastAsia"/>
        </w:rPr>
        <w:t>而</w:t>
      </w:r>
      <w:r w:rsidR="00A557BE">
        <w:rPr>
          <w:rFonts w:hint="eastAsia"/>
        </w:rPr>
        <w:t>device</w:t>
      </w:r>
      <w:r w:rsidR="00A557BE">
        <w:rPr>
          <w:rFonts w:hint="eastAsia"/>
        </w:rPr>
        <w:t>是什么东东呢？我们网上看，发现：</w:t>
      </w:r>
    </w:p>
    <w:p w14:paraId="07B237AF" w14:textId="2CDA9CFA" w:rsidR="00A557BE" w:rsidRDefault="00A557BE" w:rsidP="002A601A">
      <w:pPr>
        <w:pStyle w:val="a7"/>
        <w:ind w:firstLineChars="0" w:firstLine="0"/>
      </w:pPr>
      <w:r>
        <w:rPr>
          <w:noProof/>
        </w:rPr>
        <w:drawing>
          <wp:inline distT="0" distB="0" distL="0" distR="0" wp14:anchorId="26766AA7" wp14:editId="269FFBD3">
            <wp:extent cx="5278755" cy="202492"/>
            <wp:effectExtent l="0" t="0" r="0" b="1270"/>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8755" cy="202492"/>
                    </a:xfrm>
                    <a:prstGeom prst="rect">
                      <a:avLst/>
                    </a:prstGeom>
                    <a:noFill/>
                    <a:ln>
                      <a:noFill/>
                    </a:ln>
                  </pic:spPr>
                </pic:pic>
              </a:graphicData>
            </a:graphic>
          </wp:inline>
        </w:drawing>
      </w:r>
    </w:p>
    <w:p w14:paraId="7CE08D00" w14:textId="0F38847B" w:rsidR="00A557BE" w:rsidRDefault="00A557BE" w:rsidP="00A557BE">
      <w:pPr>
        <w:pStyle w:val="a7"/>
        <w:ind w:firstLine="480"/>
      </w:pPr>
      <w:r>
        <w:rPr>
          <w:rFonts w:hint="eastAsia"/>
        </w:rPr>
        <w:t>而</w:t>
      </w:r>
      <w:r>
        <w:rPr>
          <w:rFonts w:hint="eastAsia"/>
        </w:rPr>
        <w:t>MAX_STRING_LEN</w:t>
      </w:r>
      <w:r>
        <w:rPr>
          <w:rFonts w:hint="eastAsia"/>
        </w:rPr>
        <w:t>为一个宏定义：</w:t>
      </w:r>
      <w:r w:rsidRPr="00A557BE">
        <w:t>#define MAX_STRING_LEN 64</w:t>
      </w:r>
      <w:r>
        <w:rPr>
          <w:rFonts w:hint="eastAsia"/>
        </w:rPr>
        <w:t>，因此问题就是处在对</w:t>
      </w:r>
      <w:r>
        <w:rPr>
          <w:rFonts w:hint="eastAsia"/>
        </w:rPr>
        <w:t>device</w:t>
      </w:r>
      <w:r>
        <w:rPr>
          <w:rFonts w:hint="eastAsia"/>
        </w:rPr>
        <w:t>的内存拷贝上。显然</w:t>
      </w:r>
      <w:r>
        <w:rPr>
          <w:rFonts w:hint="eastAsia"/>
        </w:rPr>
        <w:t>snprintf</w:t>
      </w:r>
      <w:r>
        <w:rPr>
          <w:rFonts w:hint="eastAsia"/>
        </w:rPr>
        <w:t>函数在此处进行了误用，并没有起到</w:t>
      </w:r>
      <w:r>
        <w:rPr>
          <w:rFonts w:hint="eastAsia"/>
        </w:rPr>
        <w:t>snprint</w:t>
      </w:r>
      <w:r>
        <w:rPr>
          <w:rFonts w:hint="eastAsia"/>
        </w:rPr>
        <w:t>函数应有的作用。把用户传递的字符长度作为拷贝的长度，必然会收到用户数据的影响。</w:t>
      </w:r>
    </w:p>
    <w:p w14:paraId="7EF5BF76" w14:textId="5FD5C3E0" w:rsidR="00D17A81" w:rsidRDefault="00A557BE" w:rsidP="00A557BE">
      <w:pPr>
        <w:pStyle w:val="a7"/>
        <w:ind w:firstLine="480"/>
      </w:pPr>
      <w:r>
        <w:rPr>
          <w:rFonts w:hint="eastAsia"/>
        </w:rPr>
        <w:t>戏剧性的一幕接着出现了，上报该</w:t>
      </w:r>
      <w:r>
        <w:rPr>
          <w:rFonts w:hint="eastAsia"/>
        </w:rPr>
        <w:t>bug</w:t>
      </w:r>
      <w:r>
        <w:rPr>
          <w:rFonts w:hint="eastAsia"/>
        </w:rPr>
        <w:t>后，相关</w:t>
      </w:r>
      <w:r>
        <w:rPr>
          <w:rFonts w:hint="eastAsia"/>
        </w:rPr>
        <w:t>RD</w:t>
      </w:r>
      <w:r>
        <w:rPr>
          <w:rFonts w:hint="eastAsia"/>
        </w:rPr>
        <w:t>进行了初次修复，拿到代码后，发现修复结果如下：</w:t>
      </w:r>
    </w:p>
    <w:p w14:paraId="26C8553F" w14:textId="658BF161" w:rsidR="00A557BE" w:rsidRDefault="00A557BE" w:rsidP="00A557BE">
      <w:pPr>
        <w:pStyle w:val="a7"/>
        <w:ind w:firstLine="480"/>
      </w:pPr>
      <w:r>
        <w:rPr>
          <w:noProof/>
        </w:rPr>
        <w:drawing>
          <wp:inline distT="0" distB="0" distL="0" distR="0" wp14:anchorId="78DE1240" wp14:editId="495BBCA8">
            <wp:extent cx="5278755" cy="1033236"/>
            <wp:effectExtent l="0" t="0" r="4445" b="8255"/>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8755" cy="1033236"/>
                    </a:xfrm>
                    <a:prstGeom prst="rect">
                      <a:avLst/>
                    </a:prstGeom>
                    <a:noFill/>
                    <a:ln>
                      <a:noFill/>
                    </a:ln>
                  </pic:spPr>
                </pic:pic>
              </a:graphicData>
            </a:graphic>
          </wp:inline>
        </w:drawing>
      </w:r>
    </w:p>
    <w:p w14:paraId="5F614395" w14:textId="247E9CE4" w:rsidR="00A557BE" w:rsidRDefault="00A557BE" w:rsidP="00A557BE">
      <w:pPr>
        <w:pStyle w:val="a7"/>
        <w:ind w:firstLine="480"/>
      </w:pPr>
      <w:r>
        <w:rPr>
          <w:rFonts w:hint="eastAsia"/>
        </w:rPr>
        <w:t>从修复结果页能看出，其实</w:t>
      </w:r>
      <w:r>
        <w:rPr>
          <w:rFonts w:hint="eastAsia"/>
        </w:rPr>
        <w:t>RD</w:t>
      </w:r>
      <w:r>
        <w:rPr>
          <w:rFonts w:hint="eastAsia"/>
        </w:rPr>
        <w:t>对于</w:t>
      </w:r>
      <w:r>
        <w:rPr>
          <w:rFonts w:hint="eastAsia"/>
        </w:rPr>
        <w:t>snprintf</w:t>
      </w:r>
      <w:r>
        <w:rPr>
          <w:rFonts w:hint="eastAsia"/>
        </w:rPr>
        <w:t>函数以及内存拷贝并没有深入了解。</w:t>
      </w:r>
      <w:r>
        <w:t>I</w:t>
      </w:r>
      <w:r>
        <w:rPr>
          <w:rFonts w:hint="eastAsia"/>
        </w:rPr>
        <w:t>f</w:t>
      </w:r>
      <w:r>
        <w:rPr>
          <w:rFonts w:hint="eastAsia"/>
        </w:rPr>
        <w:t>判断位于内存赋值之后，虽然增加了字符串的结束符，但是内存已经被破坏，因此还是会导致出</w:t>
      </w:r>
      <w:r>
        <w:rPr>
          <w:rFonts w:hint="eastAsia"/>
        </w:rPr>
        <w:t>core</w:t>
      </w:r>
      <w:r>
        <w:rPr>
          <w:rFonts w:hint="eastAsia"/>
        </w:rPr>
        <w:t>。</w:t>
      </w:r>
    </w:p>
    <w:p w14:paraId="28559937" w14:textId="3A484C12" w:rsidR="00A557BE" w:rsidRDefault="00A557BE" w:rsidP="00A557BE">
      <w:pPr>
        <w:pStyle w:val="a7"/>
        <w:ind w:firstLine="480"/>
      </w:pPr>
      <w:r>
        <w:rPr>
          <w:rFonts w:hint="eastAsia"/>
        </w:rPr>
        <w:t>继续反馈</w:t>
      </w:r>
      <w:r>
        <w:rPr>
          <w:rFonts w:hint="eastAsia"/>
        </w:rPr>
        <w:t>bug</w:t>
      </w:r>
      <w:r>
        <w:rPr>
          <w:rFonts w:hint="eastAsia"/>
        </w:rPr>
        <w:t>，并给出解释，最终，得到了如下的修复：</w:t>
      </w:r>
    </w:p>
    <w:p w14:paraId="65CD5A5A" w14:textId="1284BAC6" w:rsidR="00A557BE" w:rsidRDefault="00A557BE" w:rsidP="00A557BE">
      <w:pPr>
        <w:pStyle w:val="a7"/>
        <w:ind w:firstLine="480"/>
      </w:pPr>
      <w:r>
        <w:rPr>
          <w:rFonts w:hint="eastAsia"/>
        </w:rPr>
        <w:t>（</w:t>
      </w:r>
      <w:hyperlink r:id="rId58" w:history="1">
        <w:r w:rsidRPr="00D118EA">
          <w:rPr>
            <w:rStyle w:val="ae"/>
          </w:rPr>
          <w:t>https://svn.baidu.com/public/tags/nginx/nginx_1-0-20-2_PD_BL/modules/dna-nginx-module/src/ngx_dna_module.cpp</w:t>
        </w:r>
      </w:hyperlink>
      <w:r>
        <w:rPr>
          <w:rFonts w:hint="eastAsia"/>
        </w:rPr>
        <w:t>）</w:t>
      </w:r>
    </w:p>
    <w:p w14:paraId="029B2BFB" w14:textId="639FFD4F" w:rsidR="00A557BE" w:rsidRDefault="00A557BE" w:rsidP="00A557BE">
      <w:pPr>
        <w:pStyle w:val="a7"/>
        <w:ind w:firstLine="480"/>
      </w:pPr>
      <w:r>
        <w:rPr>
          <w:noProof/>
        </w:rPr>
        <w:lastRenderedPageBreak/>
        <w:drawing>
          <wp:inline distT="0" distB="0" distL="0" distR="0" wp14:anchorId="447A26E6" wp14:editId="7D941B83">
            <wp:extent cx="5278755" cy="792935"/>
            <wp:effectExtent l="0" t="0" r="4445"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8755" cy="792935"/>
                    </a:xfrm>
                    <a:prstGeom prst="rect">
                      <a:avLst/>
                    </a:prstGeom>
                    <a:noFill/>
                    <a:ln>
                      <a:noFill/>
                    </a:ln>
                  </pic:spPr>
                </pic:pic>
              </a:graphicData>
            </a:graphic>
          </wp:inline>
        </w:drawing>
      </w:r>
    </w:p>
    <w:p w14:paraId="797F0604" w14:textId="6FD83B1C" w:rsidR="00666E4E" w:rsidRDefault="00666E4E" w:rsidP="00A557BE">
      <w:pPr>
        <w:pStyle w:val="a7"/>
        <w:ind w:firstLine="480"/>
      </w:pPr>
      <w:r>
        <w:rPr>
          <w:rFonts w:hint="eastAsia"/>
        </w:rPr>
        <w:t>至此，问题得以解决</w:t>
      </w:r>
    </w:p>
    <w:p w14:paraId="55609A2E" w14:textId="7607BE09" w:rsidR="00666E4E" w:rsidRDefault="00666E4E" w:rsidP="00666E4E">
      <w:pPr>
        <w:pStyle w:val="2"/>
        <w:spacing w:after="240"/>
      </w:pPr>
      <w:bookmarkStart w:id="48" w:name="_Toc286950272"/>
      <w:r>
        <w:rPr>
          <w:rFonts w:hint="eastAsia"/>
        </w:rPr>
        <w:t>总结</w:t>
      </w:r>
      <w:bookmarkEnd w:id="48"/>
    </w:p>
    <w:p w14:paraId="2934C4CA" w14:textId="77777777" w:rsidR="00666E4E" w:rsidRDefault="00666E4E" w:rsidP="00666E4E">
      <w:pPr>
        <w:pStyle w:val="a7"/>
        <w:ind w:firstLine="480"/>
      </w:pPr>
      <w:r>
        <w:rPr>
          <w:rFonts w:hint="eastAsia"/>
        </w:rPr>
        <w:t>优秀的代码，优秀的框架那都是自然进化的结果。</w:t>
      </w:r>
    </w:p>
    <w:p w14:paraId="22124B9E" w14:textId="1FEBBA4B" w:rsidR="00C47196" w:rsidRDefault="00666E4E" w:rsidP="000D068F">
      <w:pPr>
        <w:pStyle w:val="a7"/>
        <w:ind w:firstLine="480"/>
      </w:pPr>
      <w:r>
        <w:rPr>
          <w:rFonts w:hint="eastAsia"/>
        </w:rPr>
        <w:t>像如这种错误，很简单，但是追查起来是很麻烦的，尤其是在</w:t>
      </w:r>
      <w:r w:rsidRPr="00666E4E">
        <w:t>nginx</w:t>
      </w:r>
      <w:r>
        <w:rPr>
          <w:rFonts w:hint="eastAsia"/>
        </w:rPr>
        <w:t>中，内存泄露追查的时候异常复杂，不单纯是用</w:t>
      </w:r>
      <w:r w:rsidRPr="00666E4E">
        <w:t>gdb</w:t>
      </w:r>
      <w:r>
        <w:rPr>
          <w:rFonts w:hint="eastAsia"/>
        </w:rPr>
        <w:t>调试一下就能查出来的。</w:t>
      </w:r>
      <w:r w:rsidR="00306019">
        <w:rPr>
          <w:rFonts w:hint="eastAsia"/>
        </w:rPr>
        <w:t>千里之堤，毁于蚁穴。</w:t>
      </w:r>
    </w:p>
    <w:p w14:paraId="31569ADA" w14:textId="77777777" w:rsidR="00C47196" w:rsidRDefault="00C47196">
      <w:pPr>
        <w:widowControl/>
        <w:jc w:val="left"/>
        <w:rPr>
          <w:bCs/>
          <w:szCs w:val="32"/>
        </w:rPr>
      </w:pPr>
      <w:r>
        <w:br w:type="page"/>
      </w:r>
    </w:p>
    <w:p w14:paraId="52BFB767" w14:textId="6F1A0B30" w:rsidR="00666E4E" w:rsidRDefault="00C47196" w:rsidP="00E34EA4">
      <w:pPr>
        <w:pStyle w:val="1"/>
      </w:pPr>
      <w:bookmarkStart w:id="49" w:name="_Toc286950273"/>
      <w:r>
        <w:rPr>
          <w:rFonts w:hint="eastAsia"/>
        </w:rPr>
        <w:lastRenderedPageBreak/>
        <w:t xml:space="preserve">9 </w:t>
      </w:r>
      <w:r>
        <w:rPr>
          <w:rFonts w:hint="eastAsia"/>
        </w:rPr>
        <w:t>再话</w:t>
      </w:r>
      <w:r>
        <w:rPr>
          <w:rFonts w:hint="eastAsia"/>
        </w:rPr>
        <w:t>http</w:t>
      </w:r>
      <w:r>
        <w:rPr>
          <w:rFonts w:hint="eastAsia"/>
        </w:rPr>
        <w:t>的</w:t>
      </w:r>
      <w:r>
        <w:rPr>
          <w:rFonts w:hint="eastAsia"/>
        </w:rPr>
        <w:t>408</w:t>
      </w:r>
      <w:r>
        <w:rPr>
          <w:rFonts w:hint="eastAsia"/>
        </w:rPr>
        <w:t>状态码</w:t>
      </w:r>
      <w:r w:rsidR="00E97C08">
        <w:t>—</w:t>
      </w:r>
      <w:r w:rsidR="00E97C08">
        <w:rPr>
          <w:rFonts w:hint="eastAsia"/>
        </w:rPr>
        <w:t>Webserver</w:t>
      </w:r>
      <w:r w:rsidR="00E97C08">
        <w:rPr>
          <w:rFonts w:hint="eastAsia"/>
        </w:rPr>
        <w:t>中的</w:t>
      </w:r>
      <w:r w:rsidR="00E97C08">
        <w:rPr>
          <w:rFonts w:hint="eastAsia"/>
        </w:rPr>
        <w:t>DOS</w:t>
      </w:r>
      <w:r w:rsidR="00E97C08">
        <w:rPr>
          <w:rFonts w:hint="eastAsia"/>
        </w:rPr>
        <w:t>攻击</w:t>
      </w:r>
      <w:bookmarkEnd w:id="49"/>
    </w:p>
    <w:p w14:paraId="1849558A" w14:textId="475F993F" w:rsidR="00F46E34" w:rsidRDefault="00E34EA4" w:rsidP="00E34EA4">
      <w:pPr>
        <w:pStyle w:val="2"/>
        <w:spacing w:after="240"/>
      </w:pPr>
      <w:bookmarkStart w:id="50" w:name="_Toc286950274"/>
      <w:r>
        <w:rPr>
          <w:rFonts w:hint="eastAsia"/>
        </w:rPr>
        <w:t>发现</w:t>
      </w:r>
      <w:r>
        <w:rPr>
          <w:rFonts w:hint="eastAsia"/>
        </w:rPr>
        <w:t>408</w:t>
      </w:r>
      <w:bookmarkEnd w:id="50"/>
    </w:p>
    <w:p w14:paraId="3986E8B8" w14:textId="137B9C4A" w:rsidR="00E34EA4" w:rsidRDefault="00AB3B19" w:rsidP="000D068F">
      <w:pPr>
        <w:pStyle w:val="a7"/>
        <w:ind w:firstLine="480"/>
        <w:rPr>
          <w:rFonts w:ascii="Calibri" w:hAnsi="Calibri"/>
        </w:rPr>
      </w:pPr>
      <w:r>
        <w:rPr>
          <w:rFonts w:ascii="Calibri" w:hAnsi="Calibri" w:hint="eastAsia"/>
        </w:rPr>
        <w:t>在和某厂某部的朋友聊天时，忽然就聊到了</w:t>
      </w:r>
      <w:r>
        <w:rPr>
          <w:rFonts w:ascii="Calibri" w:hAnsi="Calibri" w:hint="eastAsia"/>
        </w:rPr>
        <w:t>nginx</w:t>
      </w:r>
      <w:r w:rsidR="00767314">
        <w:rPr>
          <w:rFonts w:ascii="Calibri" w:hAnsi="Calibri" w:hint="eastAsia"/>
        </w:rPr>
        <w:t>在何时会以</w:t>
      </w:r>
      <w:r w:rsidR="00767314">
        <w:rPr>
          <w:rFonts w:ascii="Calibri" w:hAnsi="Calibri" w:hint="eastAsia"/>
        </w:rPr>
        <w:t>408</w:t>
      </w:r>
      <w:r w:rsidR="00767314">
        <w:rPr>
          <w:rFonts w:ascii="Calibri" w:hAnsi="Calibri" w:hint="eastAsia"/>
        </w:rPr>
        <w:t>的情况进行响应。该问题源自朋友发现，他们的</w:t>
      </w:r>
      <w:r w:rsidR="00BA59D2">
        <w:rPr>
          <w:rFonts w:ascii="Calibri" w:hAnsi="Calibri" w:hint="eastAsia"/>
        </w:rPr>
        <w:t>线上</w:t>
      </w:r>
      <w:r w:rsidR="00767314">
        <w:rPr>
          <w:rFonts w:ascii="Calibri" w:hAnsi="Calibri" w:hint="eastAsia"/>
        </w:rPr>
        <w:t>服务中</w:t>
      </w:r>
      <w:r w:rsidR="00767314">
        <w:rPr>
          <w:rFonts w:ascii="Calibri" w:hAnsi="Calibri" w:hint="eastAsia"/>
        </w:rPr>
        <w:t>nginx</w:t>
      </w:r>
      <w:r w:rsidR="00767314">
        <w:rPr>
          <w:rFonts w:ascii="Calibri" w:hAnsi="Calibri" w:hint="eastAsia"/>
        </w:rPr>
        <w:t>的响应码呈如下的分布：</w:t>
      </w:r>
    </w:p>
    <w:p w14:paraId="6D16F9DD" w14:textId="1AC66BE9" w:rsidR="00767314" w:rsidRDefault="00767314" w:rsidP="00767314">
      <w:pPr>
        <w:pStyle w:val="a7"/>
        <w:ind w:firstLine="480"/>
        <w:jc w:val="center"/>
        <w:rPr>
          <w:rFonts w:ascii="Calibri" w:hAnsi="Calibri"/>
        </w:rPr>
      </w:pPr>
      <w:r>
        <w:rPr>
          <w:rFonts w:ascii="Calibri" w:hAnsi="Calibri"/>
          <w:noProof/>
        </w:rPr>
        <w:drawing>
          <wp:inline distT="0" distB="0" distL="0" distR="0" wp14:anchorId="7C244D69" wp14:editId="39F5839A">
            <wp:extent cx="3185160" cy="1725930"/>
            <wp:effectExtent l="0" t="0" r="0" b="12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85160" cy="1725930"/>
                    </a:xfrm>
                    <a:prstGeom prst="rect">
                      <a:avLst/>
                    </a:prstGeom>
                    <a:noFill/>
                    <a:ln>
                      <a:noFill/>
                    </a:ln>
                  </pic:spPr>
                </pic:pic>
              </a:graphicData>
            </a:graphic>
          </wp:inline>
        </w:drawing>
      </w:r>
    </w:p>
    <w:p w14:paraId="49268FA1" w14:textId="782AFDA1" w:rsidR="00767314" w:rsidRDefault="00767314" w:rsidP="00767314">
      <w:pPr>
        <w:pStyle w:val="aa"/>
      </w:pPr>
      <w:bookmarkStart w:id="51" w:name="_Ref286827750"/>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sidR="00807A6C">
        <w:rPr>
          <w:noProof/>
        </w:rPr>
        <w:t>9</w:t>
      </w:r>
      <w:r w:rsidR="00FB52B6">
        <w:rPr>
          <w:noProof/>
        </w:rPr>
        <w:fldChar w:fldCharType="end"/>
      </w:r>
      <w:r w:rsidR="00807A6C">
        <w:noBreakHyphen/>
      </w:r>
      <w:r w:rsidR="00807A6C">
        <w:fldChar w:fldCharType="begin"/>
      </w:r>
      <w:r w:rsidR="00807A6C">
        <w:instrText xml:space="preserve"> SEQ </w:instrText>
      </w:r>
      <w:r w:rsidR="00807A6C">
        <w:rPr>
          <w:rFonts w:hint="eastAsia"/>
        </w:rPr>
        <w:instrText>图</w:instrText>
      </w:r>
      <w:r w:rsidR="00807A6C">
        <w:rPr>
          <w:rFonts w:hint="eastAsia"/>
        </w:rPr>
        <w:instrText xml:space="preserve"> \* ARABIC \s 1</w:instrText>
      </w:r>
      <w:r w:rsidR="00807A6C">
        <w:instrText xml:space="preserve"> </w:instrText>
      </w:r>
      <w:r w:rsidR="00807A6C">
        <w:fldChar w:fldCharType="separate"/>
      </w:r>
      <w:r w:rsidR="00807A6C">
        <w:rPr>
          <w:noProof/>
        </w:rPr>
        <w:t>1</w:t>
      </w:r>
      <w:r w:rsidR="00807A6C">
        <w:fldChar w:fldCharType="end"/>
      </w:r>
      <w:bookmarkEnd w:id="51"/>
      <w:r>
        <w:rPr>
          <w:rFonts w:hint="eastAsia"/>
        </w:rPr>
        <w:t xml:space="preserve"> </w:t>
      </w:r>
      <w:r>
        <w:rPr>
          <w:rFonts w:hint="eastAsia"/>
        </w:rPr>
        <w:t>某服务的</w:t>
      </w:r>
      <w:r>
        <w:rPr>
          <w:rFonts w:hint="eastAsia"/>
        </w:rPr>
        <w:t>http</w:t>
      </w:r>
      <w:r>
        <w:rPr>
          <w:rFonts w:hint="eastAsia"/>
        </w:rPr>
        <w:t>状态统计图</w:t>
      </w:r>
    </w:p>
    <w:p w14:paraId="08279083" w14:textId="0782D3FA" w:rsidR="00BA59D2" w:rsidRDefault="00BA59D2" w:rsidP="00767314">
      <w:pPr>
        <w:pStyle w:val="a7"/>
        <w:ind w:firstLine="480"/>
      </w:pPr>
      <w:r>
        <w:rPr>
          <w:rFonts w:hint="eastAsia"/>
        </w:rPr>
        <w:t>通过如</w:t>
      </w:r>
      <w:r>
        <w:fldChar w:fldCharType="begin"/>
      </w:r>
      <w:r>
        <w:instrText xml:space="preserve"> REF </w:instrText>
      </w:r>
      <w:r>
        <w:rPr>
          <w:rFonts w:hint="eastAsia"/>
        </w:rPr>
        <w:instrText>_Ref286827750 \h</w:instrText>
      </w:r>
      <w:r>
        <w:instrText xml:space="preserve"> </w:instrText>
      </w:r>
      <w:r>
        <w:fldChar w:fldCharType="separate"/>
      </w:r>
      <w:r>
        <w:rPr>
          <w:rFonts w:hint="eastAsia"/>
        </w:rPr>
        <w:t>图</w:t>
      </w:r>
      <w:r>
        <w:rPr>
          <w:rFonts w:hint="eastAsia"/>
        </w:rPr>
        <w:t xml:space="preserve"> </w:t>
      </w:r>
      <w:r>
        <w:rPr>
          <w:noProof/>
        </w:rPr>
        <w:t>9</w:t>
      </w:r>
      <w:r>
        <w:noBreakHyphen/>
      </w:r>
      <w:r>
        <w:rPr>
          <w:noProof/>
        </w:rPr>
        <w:t>1</w:t>
      </w:r>
      <w:r>
        <w:fldChar w:fldCharType="end"/>
      </w:r>
      <w:r>
        <w:rPr>
          <w:rFonts w:hint="eastAsia"/>
        </w:rPr>
        <w:t>的统计可知，存在</w:t>
      </w:r>
      <w:r>
        <w:rPr>
          <w:rFonts w:hint="eastAsia"/>
        </w:rPr>
        <w:t>0.63%</w:t>
      </w:r>
      <w:r>
        <w:rPr>
          <w:rFonts w:hint="eastAsia"/>
        </w:rPr>
        <w:t>的请求以</w:t>
      </w:r>
      <w:r>
        <w:rPr>
          <w:rFonts w:hint="eastAsia"/>
        </w:rPr>
        <w:t>408</w:t>
      </w:r>
      <w:r>
        <w:rPr>
          <w:rFonts w:hint="eastAsia"/>
        </w:rPr>
        <w:t>的状态响应。</w:t>
      </w:r>
    </w:p>
    <w:p w14:paraId="1104EEF5" w14:textId="0DDF1462" w:rsidR="00767314" w:rsidRDefault="00373C10" w:rsidP="00767314">
      <w:pPr>
        <w:pStyle w:val="a7"/>
        <w:ind w:firstLine="480"/>
      </w:pPr>
      <w:r>
        <w:rPr>
          <w:rFonts w:hint="eastAsia"/>
        </w:rPr>
        <w:t>由于自己之前也未曾发现过有</w:t>
      </w:r>
      <w:r>
        <w:rPr>
          <w:rFonts w:hint="eastAsia"/>
        </w:rPr>
        <w:t>408</w:t>
      </w:r>
      <w:r>
        <w:rPr>
          <w:rFonts w:hint="eastAsia"/>
        </w:rPr>
        <w:t>的响应，因此本着求真务实的原则，又捧起了</w:t>
      </w:r>
      <w:r>
        <w:rPr>
          <w:rFonts w:hint="eastAsia"/>
        </w:rPr>
        <w:t>http</w:t>
      </w:r>
      <w:r>
        <w:rPr>
          <w:rFonts w:hint="eastAsia"/>
        </w:rPr>
        <w:t>协议（</w:t>
      </w:r>
      <w:r w:rsidRPr="00373C10">
        <w:t>http://tools.ietf.org/html/rfc2616#section-10.4.9</w:t>
      </w:r>
      <w:r>
        <w:rPr>
          <w:rFonts w:hint="eastAsia"/>
        </w:rPr>
        <w:t>）阅读起来。</w:t>
      </w:r>
    </w:p>
    <w:p w14:paraId="421DA893" w14:textId="0D38965A" w:rsidR="00383630" w:rsidRDefault="00047060" w:rsidP="00DC4F90">
      <w:pPr>
        <w:pStyle w:val="2"/>
        <w:spacing w:after="240"/>
      </w:pPr>
      <w:bookmarkStart w:id="52" w:name="_Toc286950275"/>
      <w:r>
        <w:rPr>
          <w:rFonts w:hint="eastAsia"/>
        </w:rPr>
        <w:t>了解</w:t>
      </w:r>
      <w:r>
        <w:rPr>
          <w:rFonts w:hint="eastAsia"/>
        </w:rPr>
        <w:t>408</w:t>
      </w:r>
      <w:bookmarkEnd w:id="52"/>
    </w:p>
    <w:p w14:paraId="6D416263" w14:textId="0A221256" w:rsidR="006723CB" w:rsidRDefault="006723CB" w:rsidP="006723CB">
      <w:pPr>
        <w:pStyle w:val="3"/>
      </w:pPr>
      <w:bookmarkStart w:id="53" w:name="_Toc286950276"/>
      <w:r>
        <w:rPr>
          <w:rFonts w:hint="eastAsia"/>
        </w:rPr>
        <w:t>http</w:t>
      </w:r>
      <w:r>
        <w:rPr>
          <w:rFonts w:hint="eastAsia"/>
        </w:rPr>
        <w:t>协议中对</w:t>
      </w:r>
      <w:r>
        <w:rPr>
          <w:rFonts w:hint="eastAsia"/>
        </w:rPr>
        <w:t>408</w:t>
      </w:r>
      <w:r>
        <w:rPr>
          <w:rFonts w:hint="eastAsia"/>
        </w:rPr>
        <w:t>的解释</w:t>
      </w:r>
      <w:bookmarkEnd w:id="53"/>
    </w:p>
    <w:p w14:paraId="5826334D" w14:textId="29982660" w:rsidR="006723CB" w:rsidRDefault="001F2498" w:rsidP="006723CB">
      <w:pPr>
        <w:pStyle w:val="a7"/>
        <w:ind w:firstLine="480"/>
      </w:pPr>
      <w:r>
        <w:rPr>
          <w:rFonts w:hint="eastAsia"/>
          <w:noProof/>
        </w:rPr>
        <mc:AlternateContent>
          <mc:Choice Requires="wps">
            <w:drawing>
              <wp:anchor distT="0" distB="0" distL="114300" distR="114300" simplePos="0" relativeHeight="251659264" behindDoc="0" locked="0" layoutInCell="1" allowOverlap="1" wp14:anchorId="6980A56B" wp14:editId="6DC9E27C">
                <wp:simplePos x="0" y="0"/>
                <wp:positionH relativeFrom="column">
                  <wp:posOffset>304800</wp:posOffset>
                </wp:positionH>
                <wp:positionV relativeFrom="paragraph">
                  <wp:posOffset>354330</wp:posOffset>
                </wp:positionV>
                <wp:extent cx="5029200" cy="990600"/>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5029200" cy="9906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FA5E31" w14:textId="77777777" w:rsidR="00971DCC" w:rsidRDefault="00971DCC" w:rsidP="001F2498">
                            <w:r>
                              <w:t>10.4.9 408 Request Timeout</w:t>
                            </w:r>
                          </w:p>
                          <w:p w14:paraId="0AA0E8EC" w14:textId="65FC7C94" w:rsidR="00971DCC" w:rsidRDefault="00971DCC" w:rsidP="001F2498">
                            <w:r>
                              <w:t>The client did not produce a request within the time that the server</w:t>
                            </w:r>
                            <w:r>
                              <w:rPr>
                                <w:rFonts w:hint="eastAsia"/>
                              </w:rPr>
                              <w:t xml:space="preserve"> </w:t>
                            </w:r>
                            <w:r>
                              <w:t>was prepared to wait. The client MAY repeat the request without</w:t>
                            </w:r>
                            <w:r>
                              <w:rPr>
                                <w:rFonts w:hint="eastAsia"/>
                              </w:rPr>
                              <w:t xml:space="preserve"> </w:t>
                            </w:r>
                            <w:r>
                              <w:t>modifications at any later time.</w:t>
                            </w:r>
                          </w:p>
                          <w:p w14:paraId="3EB585C4" w14:textId="7B965120" w:rsidR="00971DCC" w:rsidRPr="001F2498" w:rsidRDefault="00971DCC" w:rsidP="001F2498">
                            <w:pPr>
                              <w:jc w:val="right"/>
                              <w:rPr>
                                <w:i/>
                              </w:rPr>
                            </w:pPr>
                            <w:r>
                              <w:rPr>
                                <w:rFonts w:hint="eastAsia"/>
                              </w:rPr>
                              <w:t xml:space="preserve">   </w:t>
                            </w:r>
                            <w:r w:rsidRPr="001F2498">
                              <w:rPr>
                                <w:rFonts w:hint="eastAsia"/>
                                <w:i/>
                              </w:rPr>
                              <w:t xml:space="preserve">-- </w:t>
                            </w:r>
                            <w:r w:rsidRPr="001F2498">
                              <w:rPr>
                                <w:i/>
                              </w:rPr>
                              <w:t>http://tools.ietf.org/html/rfc2616#section-10.4.9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1" o:spid="_x0000_s1026" type="#_x0000_t202" style="position:absolute;left:0;text-align:left;margin-left:24pt;margin-top:27.9pt;width:396pt;height: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" fillcolor="#d8d8d8 [2732]" stroked="f">
                <v:textbox>
                  <w:txbxContent>
                    <w:p w14:paraId="7EFA5E31" w14:textId="77777777" w:rsidR="00971DCC" w:rsidRDefault="00971DCC" w:rsidP="001F2498">
                      <w:r>
                        <w:t>10.4.9 408 Request Timeout</w:t>
                      </w:r>
                    </w:p>
                    <w:p w14:paraId="0AA0E8EC" w14:textId="65FC7C94" w:rsidR="00971DCC" w:rsidRDefault="00971DCC" w:rsidP="001F2498">
                      <w:r>
                        <w:t>The client did not produce a request within the time that the server</w:t>
                      </w:r>
                      <w:r>
                        <w:rPr>
                          <w:rFonts w:hint="eastAsia"/>
                        </w:rPr>
                        <w:t xml:space="preserve"> </w:t>
                      </w:r>
                      <w:r>
                        <w:t>was prepared to wait. The client MAY repeat the request without</w:t>
                      </w:r>
                      <w:r>
                        <w:rPr>
                          <w:rFonts w:hint="eastAsia"/>
                        </w:rPr>
                        <w:t xml:space="preserve"> </w:t>
                      </w:r>
                      <w:r>
                        <w:t>modifications at any later time.</w:t>
                      </w:r>
                    </w:p>
                    <w:p w14:paraId="3EB585C4" w14:textId="7B965120" w:rsidR="00971DCC" w:rsidRPr="001F2498" w:rsidRDefault="00971DCC" w:rsidP="001F2498">
                      <w:pPr>
                        <w:jc w:val="right"/>
                        <w:rPr>
                          <w:i/>
                        </w:rPr>
                      </w:pPr>
                      <w:r>
                        <w:rPr>
                          <w:rFonts w:hint="eastAsia"/>
                        </w:rPr>
                        <w:t xml:space="preserve">   </w:t>
                      </w:r>
                      <w:r w:rsidRPr="001F2498">
                        <w:rPr>
                          <w:rFonts w:hint="eastAsia"/>
                          <w:i/>
                        </w:rPr>
                        <w:t xml:space="preserve">-- </w:t>
                      </w:r>
                      <w:r w:rsidRPr="001F2498">
                        <w:rPr>
                          <w:i/>
                        </w:rPr>
                        <w:t>http://tools.ietf.org/html/rfc2616#section-10.4.9</w:t>
                      </w:r>
                    </w:p>
                  </w:txbxContent>
                </v:textbox>
                <w10:wrap type="square"/>
              </v:shape>
            </w:pict>
          </mc:Fallback>
        </mc:AlternateContent>
      </w:r>
      <w:r w:rsidR="006723CB">
        <w:rPr>
          <w:rFonts w:hint="eastAsia"/>
        </w:rPr>
        <w:t>HTTP</w:t>
      </w:r>
      <w:r w:rsidR="006723CB">
        <w:rPr>
          <w:rFonts w:hint="eastAsia"/>
        </w:rPr>
        <w:t>协议对</w:t>
      </w:r>
      <w:r w:rsidR="006723CB">
        <w:rPr>
          <w:rFonts w:hint="eastAsia"/>
        </w:rPr>
        <w:t>408</w:t>
      </w:r>
      <w:r w:rsidR="006723CB">
        <w:rPr>
          <w:rFonts w:hint="eastAsia"/>
        </w:rPr>
        <w:t>的解释如下：</w:t>
      </w:r>
    </w:p>
    <w:p w14:paraId="35F47CA1" w14:textId="1F80C1D1" w:rsidR="006723CB" w:rsidRDefault="006723CB" w:rsidP="006723CB">
      <w:pPr>
        <w:pStyle w:val="a7"/>
        <w:ind w:firstLine="480"/>
      </w:pPr>
    </w:p>
    <w:p w14:paraId="78DCADCD" w14:textId="0CAA8D7B" w:rsidR="001F2498" w:rsidRDefault="001F2498" w:rsidP="006723CB">
      <w:pPr>
        <w:pStyle w:val="a7"/>
        <w:ind w:firstLine="480"/>
      </w:pPr>
      <w:r>
        <w:rPr>
          <w:rFonts w:hint="eastAsia"/>
        </w:rPr>
        <w:t>说的直白一点就是如下的意思：</w:t>
      </w:r>
    </w:p>
    <w:p w14:paraId="06024DAD" w14:textId="5D9CCBF4" w:rsidR="001F2498" w:rsidRDefault="001F2498" w:rsidP="006723CB">
      <w:pPr>
        <w:pStyle w:val="a7"/>
        <w:ind w:firstLine="480"/>
      </w:pPr>
      <w:r>
        <w:rPr>
          <w:rFonts w:hint="eastAsia"/>
        </w:rPr>
        <w:t>如果客户端没能够在</w:t>
      </w:r>
      <w:r>
        <w:rPr>
          <w:rFonts w:hint="eastAsia"/>
        </w:rPr>
        <w:t>webserver</w:t>
      </w:r>
      <w:r>
        <w:rPr>
          <w:rFonts w:hint="eastAsia"/>
        </w:rPr>
        <w:t>可忍受的等待时间内完成某个请求，则</w:t>
      </w:r>
      <w:r>
        <w:rPr>
          <w:rFonts w:hint="eastAsia"/>
        </w:rPr>
        <w:t>webserver</w:t>
      </w:r>
      <w:r>
        <w:rPr>
          <w:rFonts w:hint="eastAsia"/>
        </w:rPr>
        <w:t>需要返回</w:t>
      </w:r>
      <w:r>
        <w:rPr>
          <w:rFonts w:hint="eastAsia"/>
        </w:rPr>
        <w:t>408</w:t>
      </w:r>
      <w:r>
        <w:rPr>
          <w:rFonts w:hint="eastAsia"/>
        </w:rPr>
        <w:t>响应状态码。</w:t>
      </w:r>
      <w:r w:rsidR="000A67E1">
        <w:rPr>
          <w:rFonts w:hint="eastAsia"/>
        </w:rPr>
        <w:t>对于</w:t>
      </w:r>
      <w:r w:rsidR="000A67E1">
        <w:rPr>
          <w:rFonts w:hint="eastAsia"/>
        </w:rPr>
        <w:t>408</w:t>
      </w:r>
      <w:r w:rsidR="000A67E1">
        <w:rPr>
          <w:rFonts w:hint="eastAsia"/>
        </w:rPr>
        <w:t>的请求，客户端可以在稍后的任意时间重新发送之前的请求。</w:t>
      </w:r>
    </w:p>
    <w:p w14:paraId="4504999E" w14:textId="7C69BA1E" w:rsidR="001F2498" w:rsidRDefault="00582BFA" w:rsidP="006723CB">
      <w:pPr>
        <w:pStyle w:val="a7"/>
        <w:ind w:firstLine="480"/>
      </w:pPr>
      <w:r>
        <w:rPr>
          <w:rFonts w:hint="eastAsia"/>
        </w:rPr>
        <w:t>那么什么叫做在</w:t>
      </w:r>
      <w:r>
        <w:rPr>
          <w:rFonts w:hint="eastAsia"/>
        </w:rPr>
        <w:t>webserver</w:t>
      </w:r>
      <w:r>
        <w:rPr>
          <w:rFonts w:hint="eastAsia"/>
        </w:rPr>
        <w:t>可忍受的时间范围内完成请求？要回答这个问题，首先需要理解</w:t>
      </w:r>
      <w:r>
        <w:rPr>
          <w:rFonts w:hint="eastAsia"/>
        </w:rPr>
        <w:t>http</w:t>
      </w:r>
      <w:r>
        <w:rPr>
          <w:rFonts w:hint="eastAsia"/>
        </w:rPr>
        <w:t>协议的流程。</w:t>
      </w:r>
      <w:r w:rsidR="00BB5B3B">
        <w:rPr>
          <w:rFonts w:hint="eastAsia"/>
        </w:rPr>
        <w:t>因此，接下来我先介绍一下</w:t>
      </w:r>
      <w:r w:rsidR="00BB5B3B">
        <w:rPr>
          <w:rFonts w:hint="eastAsia"/>
        </w:rPr>
        <w:t>http</w:t>
      </w:r>
      <w:r w:rsidR="00BB5B3B">
        <w:rPr>
          <w:rFonts w:hint="eastAsia"/>
        </w:rPr>
        <w:t>协议对请求的规</w:t>
      </w:r>
      <w:r w:rsidR="00BB5B3B">
        <w:rPr>
          <w:rFonts w:hint="eastAsia"/>
        </w:rPr>
        <w:lastRenderedPageBreak/>
        <w:t>范。</w:t>
      </w:r>
      <w:r w:rsidR="00C84442">
        <w:rPr>
          <w:rFonts w:hint="eastAsia"/>
        </w:rPr>
        <w:t>或许你天天在使用</w:t>
      </w:r>
      <w:r w:rsidR="00C84442">
        <w:rPr>
          <w:rFonts w:hint="eastAsia"/>
        </w:rPr>
        <w:t>http</w:t>
      </w:r>
      <w:r w:rsidR="00C84442">
        <w:rPr>
          <w:rFonts w:hint="eastAsia"/>
        </w:rPr>
        <w:t>协议，但是却从未认真去了解它。借此机会，也来深入了解一下它吧，这是我们解决</w:t>
      </w:r>
      <w:r w:rsidR="00C84442">
        <w:rPr>
          <w:rFonts w:hint="eastAsia"/>
        </w:rPr>
        <w:t>&amp;</w:t>
      </w:r>
      <w:r w:rsidR="00C84442">
        <w:rPr>
          <w:rFonts w:hint="eastAsia"/>
        </w:rPr>
        <w:t>定位任何</w:t>
      </w:r>
      <w:r w:rsidR="00C84442">
        <w:rPr>
          <w:rFonts w:hint="eastAsia"/>
        </w:rPr>
        <w:t>nginx</w:t>
      </w:r>
      <w:r w:rsidR="00C84442">
        <w:rPr>
          <w:rFonts w:hint="eastAsia"/>
        </w:rPr>
        <w:t>问题的基础。</w:t>
      </w:r>
    </w:p>
    <w:p w14:paraId="3A89DB5D" w14:textId="29229F36" w:rsidR="001F2498" w:rsidRDefault="002068DD" w:rsidP="00F431CF">
      <w:pPr>
        <w:pStyle w:val="3"/>
      </w:pPr>
      <w:bookmarkStart w:id="54" w:name="_Ref286948604"/>
      <w:bookmarkStart w:id="55" w:name="_Toc286950277"/>
      <w:r>
        <w:rPr>
          <w:rFonts w:hint="eastAsia"/>
        </w:rPr>
        <w:t>http</w:t>
      </w:r>
      <w:r w:rsidR="00F431CF">
        <w:rPr>
          <w:rFonts w:hint="eastAsia"/>
        </w:rPr>
        <w:t>协议报文</w:t>
      </w:r>
      <w:bookmarkEnd w:id="54"/>
      <w:bookmarkEnd w:id="55"/>
    </w:p>
    <w:p w14:paraId="3042B595" w14:textId="7DC097E1" w:rsidR="00F431CF" w:rsidRDefault="00501D06" w:rsidP="00501D06">
      <w:pPr>
        <w:pStyle w:val="a7"/>
        <w:ind w:firstLine="480"/>
      </w:pPr>
      <w:r>
        <w:rPr>
          <w:rFonts w:hint="eastAsia"/>
        </w:rPr>
        <w:t>HTTP</w:t>
      </w:r>
      <w:r>
        <w:rPr>
          <w:rFonts w:hint="eastAsia"/>
        </w:rPr>
        <w:t>报文实在</w:t>
      </w:r>
      <w:r>
        <w:rPr>
          <w:rFonts w:hint="eastAsia"/>
        </w:rPr>
        <w:t>HTTP</w:t>
      </w:r>
      <w:r>
        <w:rPr>
          <w:rFonts w:hint="eastAsia"/>
        </w:rPr>
        <w:t>应用程序之间发送的数据块，</w:t>
      </w:r>
      <w:r>
        <w:rPr>
          <w:rFonts w:hint="eastAsia"/>
        </w:rPr>
        <w:t>HTTP</w:t>
      </w:r>
      <w:r>
        <w:rPr>
          <w:rFonts w:hint="eastAsia"/>
        </w:rPr>
        <w:t>中使用流入，流出（上游、下游）来描述事物处理的方向。请求报文和响应报文都会像水流一样向下游流动。</w:t>
      </w:r>
    </w:p>
    <w:p w14:paraId="608F8560" w14:textId="0E763E17" w:rsidR="00501D06" w:rsidRDefault="00501D06" w:rsidP="00501D06">
      <w:pPr>
        <w:pStyle w:val="a7"/>
        <w:ind w:firstLine="480"/>
      </w:pPr>
      <w:r>
        <w:rPr>
          <w:rFonts w:hint="eastAsia"/>
        </w:rPr>
        <w:t>HTTP</w:t>
      </w:r>
      <w:r>
        <w:rPr>
          <w:rFonts w:hint="eastAsia"/>
        </w:rPr>
        <w:t>报文是简单的格式化数据块，每条报文或者是一条来自客户端的请求，或者是一条来自服务器的响应。所有的报文都由</w:t>
      </w:r>
      <w:r>
        <w:rPr>
          <w:rFonts w:hint="eastAsia"/>
        </w:rPr>
        <w:t>3</w:t>
      </w:r>
      <w:r>
        <w:rPr>
          <w:rFonts w:hint="eastAsia"/>
        </w:rPr>
        <w:t>个部分组成：</w:t>
      </w:r>
    </w:p>
    <w:p w14:paraId="6938BF89" w14:textId="25D2ED98" w:rsidR="00501D06" w:rsidRDefault="00501D06" w:rsidP="00501D06">
      <w:pPr>
        <w:pStyle w:val="a7"/>
        <w:numPr>
          <w:ilvl w:val="0"/>
          <w:numId w:val="46"/>
        </w:numPr>
        <w:ind w:firstLineChars="0"/>
      </w:pPr>
      <w:r>
        <w:rPr>
          <w:rFonts w:hint="eastAsia"/>
        </w:rPr>
        <w:t>对报文进行描述的起始行；</w:t>
      </w:r>
    </w:p>
    <w:p w14:paraId="3FB1DF5E" w14:textId="57A40A57" w:rsidR="00501D06" w:rsidRDefault="00501D06" w:rsidP="00501D06">
      <w:pPr>
        <w:pStyle w:val="a7"/>
        <w:numPr>
          <w:ilvl w:val="0"/>
          <w:numId w:val="46"/>
        </w:numPr>
        <w:ind w:firstLineChars="0"/>
      </w:pPr>
      <w:r>
        <w:rPr>
          <w:rFonts w:hint="eastAsia"/>
        </w:rPr>
        <w:t>包含属性的首部；</w:t>
      </w:r>
    </w:p>
    <w:p w14:paraId="4B2D7E07" w14:textId="4CC0037D" w:rsidR="00501D06" w:rsidRDefault="00501D06" w:rsidP="00501D06">
      <w:pPr>
        <w:pStyle w:val="a7"/>
        <w:numPr>
          <w:ilvl w:val="0"/>
          <w:numId w:val="46"/>
        </w:numPr>
        <w:ind w:firstLineChars="0"/>
      </w:pPr>
      <w:r>
        <w:rPr>
          <w:rFonts w:hint="eastAsia"/>
        </w:rPr>
        <w:t>包含数据的主体；</w:t>
      </w:r>
    </w:p>
    <w:p w14:paraId="7D529E16" w14:textId="6BC90ADD" w:rsidR="00501D06" w:rsidRDefault="00B03A68" w:rsidP="00501D06">
      <w:pPr>
        <w:pStyle w:val="a7"/>
        <w:ind w:firstLineChars="0"/>
      </w:pPr>
      <w:r>
        <w:rPr>
          <w:rFonts w:hint="eastAsia"/>
        </w:rPr>
        <w:t>具体如</w:t>
      </w:r>
      <w:r w:rsidR="00807A6C">
        <w:fldChar w:fldCharType="begin"/>
      </w:r>
      <w:r w:rsidR="00807A6C">
        <w:instrText xml:space="preserve"> REF </w:instrText>
      </w:r>
      <w:r w:rsidR="00807A6C">
        <w:rPr>
          <w:rFonts w:hint="eastAsia"/>
        </w:rPr>
        <w:instrText>_Ref286946998 \h</w:instrText>
      </w:r>
      <w:r w:rsidR="00807A6C">
        <w:instrText xml:space="preserve"> </w:instrText>
      </w:r>
      <w:r w:rsidR="00807A6C">
        <w:fldChar w:fldCharType="separate"/>
      </w:r>
      <w:r w:rsidR="00807A6C">
        <w:rPr>
          <w:rFonts w:hint="eastAsia"/>
        </w:rPr>
        <w:t>图</w:t>
      </w:r>
      <w:r w:rsidR="00807A6C">
        <w:rPr>
          <w:rFonts w:hint="eastAsia"/>
        </w:rPr>
        <w:t xml:space="preserve"> </w:t>
      </w:r>
      <w:r w:rsidR="00807A6C">
        <w:rPr>
          <w:noProof/>
        </w:rPr>
        <w:t>9</w:t>
      </w:r>
      <w:r w:rsidR="00807A6C">
        <w:noBreakHyphen/>
      </w:r>
      <w:r w:rsidR="00807A6C">
        <w:rPr>
          <w:noProof/>
        </w:rPr>
        <w:t>2</w:t>
      </w:r>
      <w:r w:rsidR="00807A6C">
        <w:fldChar w:fldCharType="end"/>
      </w:r>
      <w:r>
        <w:rPr>
          <w:rFonts w:hint="eastAsia"/>
        </w:rPr>
        <w:t>所示。</w:t>
      </w:r>
    </w:p>
    <w:p w14:paraId="0D17EA2B" w14:textId="6C1F5B5D" w:rsidR="00B03A68" w:rsidRDefault="002D622C" w:rsidP="00501D06">
      <w:pPr>
        <w:pStyle w:val="a7"/>
        <w:ind w:firstLineChars="0"/>
      </w:pPr>
      <w:r>
        <w:rPr>
          <w:noProof/>
        </w:rPr>
        <w:drawing>
          <wp:inline distT="0" distB="0" distL="0" distR="0" wp14:anchorId="74C9A15B" wp14:editId="4C016227">
            <wp:extent cx="3822065" cy="183896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2065" cy="1838960"/>
                    </a:xfrm>
                    <a:prstGeom prst="rect">
                      <a:avLst/>
                    </a:prstGeom>
                    <a:noFill/>
                    <a:ln>
                      <a:noFill/>
                    </a:ln>
                  </pic:spPr>
                </pic:pic>
              </a:graphicData>
            </a:graphic>
          </wp:inline>
        </w:drawing>
      </w:r>
    </w:p>
    <w:p w14:paraId="4998DA86" w14:textId="53EBCB79" w:rsidR="00807A6C" w:rsidRDefault="00807A6C" w:rsidP="00807A6C">
      <w:pPr>
        <w:pStyle w:val="aa"/>
      </w:pPr>
      <w:bookmarkStart w:id="56" w:name="_Ref286946998"/>
      <w:r>
        <w:rPr>
          <w:rFonts w:hint="eastAsia"/>
        </w:rPr>
        <w:t>图</w:t>
      </w:r>
      <w:r>
        <w:rPr>
          <w:rFonts w:hint="eastAsia"/>
        </w:rPr>
        <w:t xml:space="preserve"> </w:t>
      </w:r>
      <w:r w:rsidR="00FB52B6">
        <w:fldChar w:fldCharType="begin"/>
      </w:r>
      <w:r w:rsidR="00FB52B6">
        <w:instrText xml:space="preserve"> STYLEREF 1 \s </w:instrText>
      </w:r>
      <w:r w:rsidR="00FB52B6">
        <w:fldChar w:fldCharType="separate"/>
      </w:r>
      <w:r>
        <w:rPr>
          <w:noProof/>
        </w:rPr>
        <w:t>9</w:t>
      </w:r>
      <w:r w:rsidR="00FB52B6">
        <w:rPr>
          <w:noProof/>
        </w:rPr>
        <w:fldChar w:fldCharType="end"/>
      </w:r>
      <w:r>
        <w:noBreakHyphen/>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6"/>
      <w:r>
        <w:rPr>
          <w:rFonts w:hint="eastAsia"/>
        </w:rPr>
        <w:t xml:space="preserve"> HTTP</w:t>
      </w:r>
      <w:r w:rsidR="002D622C">
        <w:rPr>
          <w:rFonts w:hint="eastAsia"/>
        </w:rPr>
        <w:t>请求</w:t>
      </w:r>
      <w:r>
        <w:rPr>
          <w:rFonts w:hint="eastAsia"/>
        </w:rPr>
        <w:t>报文图</w:t>
      </w:r>
    </w:p>
    <w:p w14:paraId="3D99B2DF" w14:textId="09979FE9" w:rsidR="00F077C8" w:rsidRDefault="00807A6C" w:rsidP="00F077C8">
      <w:pPr>
        <w:pStyle w:val="a7"/>
        <w:ind w:firstLine="480"/>
      </w:pPr>
      <w:r>
        <w:rPr>
          <w:rFonts w:hint="eastAsia"/>
        </w:rPr>
        <w:t>那么对于</w:t>
      </w:r>
      <w:r>
        <w:rPr>
          <w:rFonts w:hint="eastAsia"/>
        </w:rPr>
        <w:t>webserver</w:t>
      </w:r>
      <w:r>
        <w:rPr>
          <w:rFonts w:hint="eastAsia"/>
        </w:rPr>
        <w:t>而言，如何处理</w:t>
      </w:r>
      <w:r w:rsidR="00F077C8">
        <w:rPr>
          <w:rFonts w:hint="eastAsia"/>
        </w:rPr>
        <w:t>用户请求呢？一般而言，会遵循如下的步骤：</w:t>
      </w:r>
    </w:p>
    <w:p w14:paraId="15678F17" w14:textId="0AAF67C5" w:rsidR="009C0EB1" w:rsidRDefault="009C0EB1" w:rsidP="00F077C8">
      <w:pPr>
        <w:pStyle w:val="a7"/>
        <w:ind w:firstLine="480"/>
      </w:pPr>
      <w:r>
        <w:rPr>
          <w:rFonts w:hint="eastAsia"/>
        </w:rPr>
        <w:t>1</w:t>
      </w:r>
      <w:r>
        <w:rPr>
          <w:rFonts w:hint="eastAsia"/>
        </w:rPr>
        <w:t>）连：接受和客户端的链接，创建一条</w:t>
      </w:r>
      <w:r>
        <w:rPr>
          <w:rFonts w:hint="eastAsia"/>
        </w:rPr>
        <w:t>tcp</w:t>
      </w:r>
      <w:r>
        <w:rPr>
          <w:rFonts w:hint="eastAsia"/>
        </w:rPr>
        <w:t>链路；</w:t>
      </w:r>
    </w:p>
    <w:p w14:paraId="489BA46E" w14:textId="1D493AE3" w:rsidR="00F077C8" w:rsidRDefault="009C0EB1" w:rsidP="00F077C8">
      <w:pPr>
        <w:pStyle w:val="a7"/>
        <w:ind w:firstLine="480"/>
      </w:pPr>
      <w:r>
        <w:rPr>
          <w:rFonts w:hint="eastAsia"/>
        </w:rPr>
        <w:t>2</w:t>
      </w:r>
      <w:r>
        <w:rPr>
          <w:rFonts w:hint="eastAsia"/>
        </w:rPr>
        <w:t>）收：在该</w:t>
      </w:r>
      <w:r>
        <w:rPr>
          <w:rFonts w:hint="eastAsia"/>
        </w:rPr>
        <w:t>tcp</w:t>
      </w:r>
      <w:r>
        <w:rPr>
          <w:rFonts w:hint="eastAsia"/>
        </w:rPr>
        <w:t>连接上接受数据，然后对</w:t>
      </w:r>
      <w:r w:rsidR="00124397">
        <w:rPr>
          <w:rFonts w:hint="eastAsia"/>
        </w:rPr>
        <w:t>流中的</w:t>
      </w:r>
      <w:r>
        <w:rPr>
          <w:rFonts w:hint="eastAsia"/>
        </w:rPr>
        <w:t>数据做如下解析：</w:t>
      </w:r>
    </w:p>
    <w:p w14:paraId="695EB9A8" w14:textId="127C05F4" w:rsidR="009C0EB1" w:rsidRDefault="009C0EB1" w:rsidP="002D622C">
      <w:pPr>
        <w:pStyle w:val="a7"/>
        <w:ind w:leftChars="400" w:left="960" w:firstLineChars="0" w:firstLine="0"/>
      </w:pPr>
      <w:r>
        <w:rPr>
          <w:rFonts w:hint="eastAsia"/>
        </w:rPr>
        <w:t>2.1</w:t>
      </w:r>
      <w:r>
        <w:rPr>
          <w:rFonts w:hint="eastAsia"/>
        </w:rPr>
        <w:t>）解析请求行：从</w:t>
      </w:r>
      <w:r w:rsidR="002D622C">
        <w:rPr>
          <w:rFonts w:hint="eastAsia"/>
        </w:rPr>
        <w:t>头读取数据，直到遇到</w:t>
      </w:r>
      <w:r w:rsidR="002D622C">
        <w:rPr>
          <w:rFonts w:hint="eastAsia"/>
        </w:rPr>
        <w:t>CRLF</w:t>
      </w:r>
      <w:r w:rsidR="002D622C">
        <w:rPr>
          <w:rFonts w:hint="eastAsia"/>
        </w:rPr>
        <w:t>序列，作为请求行的结束；</w:t>
      </w:r>
    </w:p>
    <w:p w14:paraId="3AFD12B8" w14:textId="6AF45537" w:rsidR="002D622C" w:rsidRDefault="002D622C" w:rsidP="002D622C">
      <w:pPr>
        <w:pStyle w:val="a7"/>
        <w:ind w:leftChars="400" w:left="960" w:firstLineChars="0" w:firstLine="0"/>
      </w:pPr>
      <w:r>
        <w:rPr>
          <w:rFonts w:hint="eastAsia"/>
        </w:rPr>
        <w:t>2.2</w:t>
      </w:r>
      <w:r>
        <w:rPr>
          <w:rFonts w:hint="eastAsia"/>
        </w:rPr>
        <w:t>）读取以</w:t>
      </w:r>
      <w:r>
        <w:rPr>
          <w:rFonts w:hint="eastAsia"/>
        </w:rPr>
        <w:t>CRLF</w:t>
      </w:r>
      <w:r>
        <w:rPr>
          <w:rFonts w:hint="eastAsia"/>
        </w:rPr>
        <w:t>结尾的数据作为报文首部；</w:t>
      </w:r>
    </w:p>
    <w:p w14:paraId="3A76039C" w14:textId="163FCCA0" w:rsidR="002D622C" w:rsidRDefault="002D622C" w:rsidP="002D622C">
      <w:pPr>
        <w:pStyle w:val="a7"/>
        <w:ind w:leftChars="400" w:left="960" w:firstLineChars="0" w:firstLine="0"/>
      </w:pPr>
      <w:r>
        <w:rPr>
          <w:rFonts w:hint="eastAsia"/>
        </w:rPr>
        <w:t>2.3</w:t>
      </w:r>
      <w:r>
        <w:rPr>
          <w:rFonts w:hint="eastAsia"/>
        </w:rPr>
        <w:t>）读取标识首部结束的</w:t>
      </w:r>
      <w:r>
        <w:rPr>
          <w:rFonts w:hint="eastAsia"/>
        </w:rPr>
        <w:t>CRLF</w:t>
      </w:r>
      <w:r>
        <w:rPr>
          <w:rFonts w:hint="eastAsia"/>
        </w:rPr>
        <w:t>，结束首部；</w:t>
      </w:r>
    </w:p>
    <w:p w14:paraId="2899DD4F" w14:textId="66D5BBF9" w:rsidR="002D622C" w:rsidRDefault="002D622C" w:rsidP="002D622C">
      <w:pPr>
        <w:pStyle w:val="a7"/>
        <w:ind w:leftChars="400" w:left="960" w:firstLineChars="0" w:firstLine="0"/>
      </w:pPr>
      <w:r>
        <w:rPr>
          <w:rFonts w:hint="eastAsia"/>
        </w:rPr>
        <w:t>2.4</w:t>
      </w:r>
      <w:r>
        <w:rPr>
          <w:rFonts w:hint="eastAsia"/>
        </w:rPr>
        <w:t>）读取主体；</w:t>
      </w:r>
    </w:p>
    <w:p w14:paraId="30991E64" w14:textId="30BD0675" w:rsidR="002D622C" w:rsidRDefault="002D622C" w:rsidP="002D622C">
      <w:pPr>
        <w:pStyle w:val="a7"/>
        <w:ind w:firstLine="480"/>
      </w:pPr>
      <w:r>
        <w:rPr>
          <w:rFonts w:hint="eastAsia"/>
        </w:rPr>
        <w:t>3</w:t>
      </w:r>
      <w:r>
        <w:rPr>
          <w:rFonts w:hint="eastAsia"/>
        </w:rPr>
        <w:t>）做：处理请求</w:t>
      </w:r>
    </w:p>
    <w:p w14:paraId="0640AEE7" w14:textId="38DC3346" w:rsidR="002D622C" w:rsidRDefault="002D622C" w:rsidP="002D622C">
      <w:pPr>
        <w:pStyle w:val="a7"/>
        <w:ind w:firstLine="480"/>
      </w:pPr>
      <w:r>
        <w:rPr>
          <w:rFonts w:hint="eastAsia"/>
        </w:rPr>
        <w:lastRenderedPageBreak/>
        <w:t>4</w:t>
      </w:r>
      <w:r>
        <w:rPr>
          <w:rFonts w:hint="eastAsia"/>
        </w:rPr>
        <w:t>）发：发送响应数据</w:t>
      </w:r>
    </w:p>
    <w:p w14:paraId="3DAAB1C7" w14:textId="5AE8B704" w:rsidR="00F928A0" w:rsidRDefault="002D622C" w:rsidP="00792E21">
      <w:pPr>
        <w:pStyle w:val="a7"/>
        <w:ind w:firstLine="480"/>
      </w:pPr>
      <w:r>
        <w:rPr>
          <w:rFonts w:hint="eastAsia"/>
        </w:rPr>
        <w:t>5</w:t>
      </w:r>
      <w:r>
        <w:rPr>
          <w:rFonts w:hint="eastAsia"/>
        </w:rPr>
        <w:t>）记：记录相关日志</w:t>
      </w:r>
    </w:p>
    <w:p w14:paraId="1B3EBFE8" w14:textId="6BC3BF9D" w:rsidR="00AE0453" w:rsidRDefault="00A802C0" w:rsidP="00AE0453">
      <w:pPr>
        <w:pStyle w:val="3"/>
      </w:pPr>
      <w:bookmarkStart w:id="57" w:name="_Toc286950278"/>
      <w:r>
        <w:rPr>
          <w:rFonts w:hint="eastAsia"/>
        </w:rPr>
        <w:t>webserver</w:t>
      </w:r>
      <w:r>
        <w:rPr>
          <w:rFonts w:hint="eastAsia"/>
        </w:rPr>
        <w:t>中得</w:t>
      </w:r>
      <w:r>
        <w:rPr>
          <w:rFonts w:hint="eastAsia"/>
        </w:rPr>
        <w:t>DOS</w:t>
      </w:r>
      <w:r>
        <w:rPr>
          <w:rFonts w:hint="eastAsia"/>
        </w:rPr>
        <w:t>攻击</w:t>
      </w:r>
      <w:bookmarkEnd w:id="57"/>
    </w:p>
    <w:p w14:paraId="39C343C1" w14:textId="47A28DA3" w:rsidR="00AE0453" w:rsidRDefault="000A2B82" w:rsidP="000A2B82">
      <w:pPr>
        <w:pStyle w:val="a7"/>
        <w:ind w:firstLine="480"/>
      </w:pPr>
      <w:r>
        <w:rPr>
          <w:rFonts w:hint="eastAsia"/>
        </w:rPr>
        <w:t>根据</w:t>
      </w:r>
      <w:r>
        <w:fldChar w:fldCharType="begin"/>
      </w:r>
      <w:r>
        <w:instrText xml:space="preserve"> REF </w:instrText>
      </w:r>
      <w:r>
        <w:rPr>
          <w:rFonts w:hint="eastAsia"/>
        </w:rPr>
        <w:instrText>_Ref286948604 \r \h</w:instrText>
      </w:r>
      <w:r>
        <w:instrText xml:space="preserve"> </w:instrText>
      </w:r>
      <w:r>
        <w:fldChar w:fldCharType="separate"/>
      </w:r>
      <w:r>
        <w:t>9.2.2</w:t>
      </w:r>
      <w:r>
        <w:fldChar w:fldCharType="end"/>
      </w:r>
      <w:r>
        <w:rPr>
          <w:rFonts w:hint="eastAsia"/>
        </w:rPr>
        <w:t>中基础知识，我们可以得出结论：在</w:t>
      </w:r>
      <w:r>
        <w:rPr>
          <w:rFonts w:hint="eastAsia"/>
        </w:rPr>
        <w:t>webserver</w:t>
      </w:r>
      <w:r>
        <w:rPr>
          <w:rFonts w:hint="eastAsia"/>
        </w:rPr>
        <w:t>处理客户端请求的第二步出现超时问题，会导致</w:t>
      </w:r>
      <w:r>
        <w:rPr>
          <w:rFonts w:hint="eastAsia"/>
        </w:rPr>
        <w:t>webserver</w:t>
      </w:r>
      <w:r>
        <w:rPr>
          <w:rFonts w:hint="eastAsia"/>
        </w:rPr>
        <w:t>产生</w:t>
      </w:r>
      <w:r>
        <w:rPr>
          <w:rFonts w:hint="eastAsia"/>
        </w:rPr>
        <w:t>408</w:t>
      </w:r>
      <w:r>
        <w:rPr>
          <w:rFonts w:hint="eastAsia"/>
        </w:rPr>
        <w:t>响应。</w:t>
      </w:r>
    </w:p>
    <w:p w14:paraId="42207830" w14:textId="24D34EBC" w:rsidR="000A2B82" w:rsidRDefault="00F74BC5" w:rsidP="000A2B82">
      <w:pPr>
        <w:pStyle w:val="a7"/>
        <w:ind w:firstLine="480"/>
      </w:pPr>
      <w:r>
        <w:rPr>
          <w:rFonts w:hint="eastAsia"/>
        </w:rPr>
        <w:t>那么什么情况下会出现超时呢？</w:t>
      </w:r>
    </w:p>
    <w:p w14:paraId="59803612" w14:textId="393A2933" w:rsidR="00F74BC5" w:rsidRDefault="00F74BC5" w:rsidP="000A2B82">
      <w:pPr>
        <w:pStyle w:val="a7"/>
        <w:ind w:firstLine="480"/>
      </w:pPr>
      <w:r>
        <w:rPr>
          <w:rFonts w:hint="eastAsia"/>
        </w:rPr>
        <w:t>超时一般会有两种原因：</w:t>
      </w:r>
    </w:p>
    <w:p w14:paraId="074B6458" w14:textId="50D6CCDB" w:rsidR="00F74BC5" w:rsidRDefault="00F74BC5" w:rsidP="00F74BC5">
      <w:pPr>
        <w:pStyle w:val="a7"/>
        <w:numPr>
          <w:ilvl w:val="0"/>
          <w:numId w:val="47"/>
        </w:numPr>
        <w:ind w:firstLineChars="0"/>
      </w:pPr>
      <w:r>
        <w:rPr>
          <w:rFonts w:hint="eastAsia"/>
        </w:rPr>
        <w:t>物理网络原因：网速慢；</w:t>
      </w:r>
    </w:p>
    <w:p w14:paraId="3E2F339F" w14:textId="4BE2C3CC" w:rsidR="005F1084" w:rsidRDefault="00F74BC5" w:rsidP="00FB52B6">
      <w:pPr>
        <w:pStyle w:val="a7"/>
        <w:ind w:left="960" w:firstLineChars="0" w:firstLine="480"/>
        <w:rPr>
          <w:rFonts w:hint="eastAsia"/>
        </w:rPr>
      </w:pPr>
      <w:r>
        <w:rPr>
          <w:rFonts w:hint="eastAsia"/>
        </w:rPr>
        <w:t>一般而言，用户请求的数据也就处于几</w:t>
      </w:r>
      <w:r>
        <w:rPr>
          <w:rFonts w:hint="eastAsia"/>
        </w:rPr>
        <w:t>KB</w:t>
      </w:r>
      <w:r>
        <w:rPr>
          <w:rFonts w:hint="eastAsia"/>
        </w:rPr>
        <w:t>，目前而言，即便最慢的</w:t>
      </w:r>
      <w:r>
        <w:rPr>
          <w:rFonts w:hint="eastAsia"/>
        </w:rPr>
        <w:t>2G</w:t>
      </w:r>
      <w:r>
        <w:rPr>
          <w:rFonts w:hint="eastAsia"/>
        </w:rPr>
        <w:t>网络也可以在</w:t>
      </w:r>
      <w:r>
        <w:rPr>
          <w:rFonts w:hint="eastAsia"/>
        </w:rPr>
        <w:t>1S</w:t>
      </w:r>
      <w:r w:rsidR="00473FE1">
        <w:rPr>
          <w:rFonts w:hint="eastAsia"/>
        </w:rPr>
        <w:t>内完成请求的发送。但是当用户的请求数据比较大时：比如</w:t>
      </w:r>
      <w:r w:rsidR="00473FE1">
        <w:rPr>
          <w:rFonts w:hint="eastAsia"/>
        </w:rPr>
        <w:t>cookie</w:t>
      </w:r>
      <w:r w:rsidR="00473FE1">
        <w:rPr>
          <w:rFonts w:hint="eastAsia"/>
        </w:rPr>
        <w:t>太大，请求首部数据太多，再加上网络环境不好，很可能会导致</w:t>
      </w:r>
      <w:r w:rsidR="00473FE1">
        <w:rPr>
          <w:rFonts w:hint="eastAsia"/>
        </w:rPr>
        <w:t>408</w:t>
      </w:r>
      <w:r w:rsidR="00473FE1">
        <w:rPr>
          <w:rFonts w:hint="eastAsia"/>
        </w:rPr>
        <w:t>的出现。本案例中得</w:t>
      </w:r>
      <w:r w:rsidR="00473FE1">
        <w:rPr>
          <w:rFonts w:hint="eastAsia"/>
        </w:rPr>
        <w:t>408</w:t>
      </w:r>
      <w:r w:rsidR="00473FE1">
        <w:rPr>
          <w:rFonts w:hint="eastAsia"/>
        </w:rPr>
        <w:t>即是因此而发生。</w:t>
      </w:r>
    </w:p>
    <w:p w14:paraId="1A34E6E2" w14:textId="6B1FA7E0" w:rsidR="00F74BC5" w:rsidRDefault="00FB52B6" w:rsidP="00FB52B6">
      <w:pPr>
        <w:pStyle w:val="a7"/>
        <w:ind w:left="960" w:firstLineChars="0" w:firstLine="480"/>
      </w:pPr>
      <w:r>
        <w:rPr>
          <w:rFonts w:hint="eastAsia"/>
        </w:rPr>
        <w:t>如果讲到这里就结束，那就没有必要写到本书中了。实际上，晚上对于</w:t>
      </w:r>
      <w:r>
        <w:rPr>
          <w:rFonts w:hint="eastAsia"/>
        </w:rPr>
        <w:t>408</w:t>
      </w:r>
      <w:r>
        <w:rPr>
          <w:rFonts w:hint="eastAsia"/>
        </w:rPr>
        <w:t>的介绍大多止步于此。</w:t>
      </w:r>
      <w:bookmarkStart w:id="58" w:name="_GoBack"/>
      <w:bookmarkEnd w:id="58"/>
      <w:r w:rsidR="005F1084">
        <w:rPr>
          <w:rFonts w:hint="eastAsia"/>
        </w:rPr>
        <w:t>但是，我们接下来，将重点关注导致</w:t>
      </w:r>
      <w:r w:rsidR="005F1084">
        <w:rPr>
          <w:rFonts w:hint="eastAsia"/>
        </w:rPr>
        <w:t>408</w:t>
      </w:r>
      <w:r w:rsidR="005F1084">
        <w:rPr>
          <w:rFonts w:hint="eastAsia"/>
        </w:rPr>
        <w:t>的第二种原因。</w:t>
      </w:r>
      <w:r w:rsidR="00773FE3">
        <w:rPr>
          <w:rFonts w:hint="eastAsia"/>
        </w:rPr>
        <w:t>能够通过一点点东西认识到事物的全貌以及本质，做到从点到线到面到体，也不失是件乐事。</w:t>
      </w:r>
    </w:p>
    <w:p w14:paraId="5B7DC3CD" w14:textId="427B91F9" w:rsidR="00F74BC5" w:rsidRDefault="00F74BC5" w:rsidP="00F74BC5">
      <w:pPr>
        <w:pStyle w:val="a7"/>
        <w:numPr>
          <w:ilvl w:val="0"/>
          <w:numId w:val="47"/>
        </w:numPr>
        <w:ind w:firstLineChars="0"/>
      </w:pPr>
      <w:r>
        <w:rPr>
          <w:rFonts w:hint="eastAsia"/>
        </w:rPr>
        <w:t>数据原因：构造异常请求报文，导致</w:t>
      </w:r>
      <w:r>
        <w:rPr>
          <w:rFonts w:hint="eastAsia"/>
        </w:rPr>
        <w:t>webserver</w:t>
      </w:r>
      <w:r>
        <w:rPr>
          <w:rFonts w:hint="eastAsia"/>
        </w:rPr>
        <w:t>处于等待状态。</w:t>
      </w:r>
    </w:p>
    <w:p w14:paraId="11964D29" w14:textId="355C0AF1" w:rsidR="00F74BC5" w:rsidRDefault="00982ABE" w:rsidP="0011065D">
      <w:pPr>
        <w:pStyle w:val="a7"/>
        <w:ind w:firstLine="480"/>
      </w:pPr>
      <w:r>
        <w:rPr>
          <w:rFonts w:hint="eastAsia"/>
          <w:noProof/>
        </w:rPr>
        <mc:AlternateContent>
          <mc:Choice Requires="wps">
            <w:drawing>
              <wp:anchor distT="0" distB="0" distL="114300" distR="114300" simplePos="0" relativeHeight="251661312" behindDoc="0" locked="0" layoutInCell="1" allowOverlap="1" wp14:anchorId="436597E6" wp14:editId="59E9A7F3">
                <wp:simplePos x="0" y="0"/>
                <wp:positionH relativeFrom="column">
                  <wp:posOffset>304800</wp:posOffset>
                </wp:positionH>
                <wp:positionV relativeFrom="paragraph">
                  <wp:posOffset>601980</wp:posOffset>
                </wp:positionV>
                <wp:extent cx="5029200" cy="297180"/>
                <wp:effectExtent l="0" t="0" r="0" b="7620"/>
                <wp:wrapSquare wrapText="bothSides"/>
                <wp:docPr id="25" name="文本框 25"/>
                <wp:cNvGraphicFramePr/>
                <a:graphic xmlns:a="http://schemas.openxmlformats.org/drawingml/2006/main">
                  <a:graphicData uri="http://schemas.microsoft.com/office/word/2010/wordprocessingShape">
                    <wps:wsp>
                      <wps:cNvSpPr txBox="1"/>
                      <wps:spPr>
                        <a:xfrm>
                          <a:off x="0" y="0"/>
                          <a:ext cx="5029200" cy="29718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536BB8" w14:textId="49844E33" w:rsidR="00971DCC" w:rsidRPr="0011065D" w:rsidRDefault="00971DCC" w:rsidP="0011065D">
                            <w:r w:rsidRPr="0011065D">
                              <w:t>GET / HTTP/1.1</w:t>
                            </w:r>
                            <w:r>
                              <w:rPr>
                                <w:rFonts w:hint="eastAsia"/>
                              </w:rPr>
                              <w:t>\r\n</w:t>
                            </w:r>
                            <w:r w:rsidRPr="0011065D">
                              <w:t xml:space="preserve"> Host: www.baidu.com</w:t>
                            </w:r>
                            <w:r>
                              <w:rPr>
                                <w:rFonts w:hint="eastAsia"/>
                              </w:rPr>
                              <w:t>\r\n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 o:spid="_x0000_s1027" type="#_x0000_t202" style="position:absolute;left:0;text-align:left;margin-left:24pt;margin-top:47.4pt;width:396pt;height:2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" fillcolor="#d8d8d8 [2732]" stroked="f">
                <v:textbox>
                  <w:txbxContent>
                    <w:p w14:paraId="12536BB8" w14:textId="49844E33" w:rsidR="00971DCC" w:rsidRPr="0011065D" w:rsidRDefault="00971DCC" w:rsidP="0011065D">
                      <w:pPr>
                        <w:rPr>
                          <w:rFonts w:hint="eastAsia"/>
                        </w:rPr>
                      </w:pPr>
                      <w:r w:rsidRPr="0011065D">
                        <w:t>GET / HTTP/1.1</w:t>
                      </w:r>
                      <w:r>
                        <w:rPr>
                          <w:rFonts w:hint="eastAsia"/>
                        </w:rPr>
                        <w:t>\r\n</w:t>
                      </w:r>
                      <w:r w:rsidRPr="0011065D">
                        <w:t xml:space="preserve"> Host: www.baidu.com</w:t>
                      </w:r>
                      <w:r>
                        <w:rPr>
                          <w:rFonts w:hint="eastAsia"/>
                        </w:rPr>
                        <w:t>\r\n</w:t>
                      </w:r>
                    </w:p>
                  </w:txbxContent>
                </v:textbox>
                <w10:wrap type="square"/>
              </v:shape>
            </w:pict>
          </mc:Fallback>
        </mc:AlternateContent>
      </w:r>
      <w:r w:rsidR="0011065D">
        <w:rPr>
          <w:rFonts w:hint="eastAsia"/>
        </w:rPr>
        <w:t>因为</w:t>
      </w:r>
      <w:r w:rsidR="0011065D">
        <w:rPr>
          <w:rFonts w:hint="eastAsia"/>
        </w:rPr>
        <w:t>http</w:t>
      </w:r>
      <w:r w:rsidR="0011065D">
        <w:rPr>
          <w:rFonts w:hint="eastAsia"/>
        </w:rPr>
        <w:t>报文的特殊性，我们极容易构造一些非法但是</w:t>
      </w:r>
      <w:r w:rsidR="0011065D">
        <w:rPr>
          <w:rFonts w:hint="eastAsia"/>
        </w:rPr>
        <w:t>webserver</w:t>
      </w:r>
      <w:r w:rsidR="0011065D">
        <w:rPr>
          <w:rFonts w:hint="eastAsia"/>
        </w:rPr>
        <w:t>又能处理的请求数据。比如：在发送如下的报文数据后，会出现什么情况？</w:t>
      </w:r>
    </w:p>
    <w:p w14:paraId="6792E0D9" w14:textId="6B6399C1" w:rsidR="0011065D" w:rsidRDefault="00982ABE" w:rsidP="00982ABE">
      <w:pPr>
        <w:pStyle w:val="a7"/>
        <w:ind w:firstLine="480"/>
      </w:pPr>
      <w:r>
        <w:rPr>
          <w:rFonts w:hint="eastAsia"/>
        </w:rPr>
        <w:t>由于</w:t>
      </w:r>
      <w:r>
        <w:rPr>
          <w:rFonts w:hint="eastAsia"/>
        </w:rPr>
        <w:t>webserver</w:t>
      </w:r>
      <w:r>
        <w:rPr>
          <w:rFonts w:hint="eastAsia"/>
        </w:rPr>
        <w:t>在解析请求首部时，遇到</w:t>
      </w:r>
      <w:r>
        <w:rPr>
          <w:rFonts w:hint="eastAsia"/>
        </w:rPr>
        <w:t>\r\n</w:t>
      </w:r>
      <w:r>
        <w:rPr>
          <w:rFonts w:hint="eastAsia"/>
        </w:rPr>
        <w:t>才认为请求首部已经结束。当出现如上所示的请求时，</w:t>
      </w:r>
      <w:r>
        <w:rPr>
          <w:rFonts w:hint="eastAsia"/>
        </w:rPr>
        <w:t>webserver</w:t>
      </w:r>
      <w:r>
        <w:rPr>
          <w:rFonts w:hint="eastAsia"/>
        </w:rPr>
        <w:t>会认为该请求的数据还没有发送完毕，处于等待状态。</w:t>
      </w:r>
      <w:r w:rsidR="00A802C0">
        <w:rPr>
          <w:rFonts w:hint="eastAsia"/>
        </w:rPr>
        <w:t>对于一个单线程阻塞型的</w:t>
      </w:r>
      <w:r w:rsidR="00A802C0">
        <w:rPr>
          <w:rFonts w:hint="eastAsia"/>
        </w:rPr>
        <w:t>webserver</w:t>
      </w:r>
      <w:r w:rsidR="00A802C0">
        <w:rPr>
          <w:rFonts w:hint="eastAsia"/>
        </w:rPr>
        <w:t>并且没有做任何超时处理的</w:t>
      </w:r>
      <w:r w:rsidR="00A802C0">
        <w:rPr>
          <w:rFonts w:hint="eastAsia"/>
        </w:rPr>
        <w:t>webserver</w:t>
      </w:r>
      <w:r w:rsidR="00A802C0">
        <w:rPr>
          <w:rFonts w:hint="eastAsia"/>
        </w:rPr>
        <w:t>而言，情况会相当糟糕。因为，这意味着该</w:t>
      </w:r>
      <w:r w:rsidR="00A802C0">
        <w:rPr>
          <w:rFonts w:hint="eastAsia"/>
        </w:rPr>
        <w:t>webserver</w:t>
      </w:r>
      <w:r w:rsidR="00A802C0">
        <w:rPr>
          <w:rFonts w:hint="eastAsia"/>
        </w:rPr>
        <w:t>不会处理之后的所有的请求。</w:t>
      </w:r>
    </w:p>
    <w:p w14:paraId="743EEB63" w14:textId="20122C3E" w:rsidR="0011065D" w:rsidRDefault="00DA30AA" w:rsidP="00DA30AA">
      <w:pPr>
        <w:pStyle w:val="a7"/>
        <w:ind w:firstLine="480"/>
      </w:pPr>
      <w:r>
        <w:rPr>
          <w:rFonts w:hint="eastAsia"/>
        </w:rPr>
        <w:t>说道这里，大家是不是想起了什么？是不是想到了</w:t>
      </w:r>
      <w:r>
        <w:rPr>
          <w:rFonts w:hint="eastAsia"/>
        </w:rPr>
        <w:t>N</w:t>
      </w:r>
      <w:r>
        <w:rPr>
          <w:rFonts w:hint="eastAsia"/>
        </w:rPr>
        <w:t>年之前的</w:t>
      </w:r>
      <w:r>
        <w:rPr>
          <w:rFonts w:hint="eastAsia"/>
        </w:rPr>
        <w:t>DOS</w:t>
      </w:r>
      <w:r>
        <w:rPr>
          <w:rFonts w:hint="eastAsia"/>
        </w:rPr>
        <w:t>攻击？</w:t>
      </w:r>
      <w:r w:rsidR="007B6009">
        <w:rPr>
          <w:rFonts w:hint="eastAsia"/>
        </w:rPr>
        <w:t>对啦，对于</w:t>
      </w:r>
      <w:r w:rsidR="007B6009">
        <w:rPr>
          <w:rFonts w:hint="eastAsia"/>
        </w:rPr>
        <w:t>webserver</w:t>
      </w:r>
      <w:r w:rsidR="007B6009">
        <w:rPr>
          <w:rFonts w:hint="eastAsia"/>
        </w:rPr>
        <w:t>而言，这种情况就是</w:t>
      </w:r>
      <w:r w:rsidR="007B6009">
        <w:rPr>
          <w:rFonts w:hint="eastAsia"/>
        </w:rPr>
        <w:t>webserver</w:t>
      </w:r>
      <w:r w:rsidR="007B6009">
        <w:rPr>
          <w:rFonts w:hint="eastAsia"/>
        </w:rPr>
        <w:t>中得</w:t>
      </w:r>
      <w:r w:rsidR="007B6009">
        <w:rPr>
          <w:rFonts w:hint="eastAsia"/>
        </w:rPr>
        <w:t>DOS</w:t>
      </w:r>
      <w:r w:rsidR="007B6009">
        <w:rPr>
          <w:rFonts w:hint="eastAsia"/>
        </w:rPr>
        <w:t>攻击。</w:t>
      </w:r>
    </w:p>
    <w:p w14:paraId="7437FC78" w14:textId="13BCFD99" w:rsidR="005701AB" w:rsidRPr="00AE0453" w:rsidRDefault="00020B88" w:rsidP="00DA30AA">
      <w:pPr>
        <w:pStyle w:val="a7"/>
        <w:ind w:firstLine="480"/>
      </w:pPr>
      <w:r>
        <w:rPr>
          <w:rFonts w:hint="eastAsia"/>
        </w:rPr>
        <w:t>对于</w:t>
      </w:r>
      <w:r>
        <w:rPr>
          <w:rFonts w:hint="eastAsia"/>
        </w:rPr>
        <w:t>nginx</w:t>
      </w:r>
      <w:r>
        <w:rPr>
          <w:rFonts w:hint="eastAsia"/>
        </w:rPr>
        <w:t>而言，如果我们有足够多的肉机（多到和</w:t>
      </w:r>
      <w:r>
        <w:rPr>
          <w:rFonts w:hint="eastAsia"/>
        </w:rPr>
        <w:t>nginx</w:t>
      </w:r>
      <w:r>
        <w:rPr>
          <w:rFonts w:hint="eastAsia"/>
        </w:rPr>
        <w:t>中配置的</w:t>
      </w:r>
      <w:r w:rsidRPr="00020B88">
        <w:t>worker_connections</w:t>
      </w:r>
      <w:r>
        <w:rPr>
          <w:rFonts w:hint="eastAsia"/>
        </w:rPr>
        <w:t>*</w:t>
      </w:r>
      <w:r w:rsidRPr="00020B88">
        <w:t xml:space="preserve"> worker_processes</w:t>
      </w:r>
      <w:r>
        <w:rPr>
          <w:rFonts w:hint="eastAsia"/>
        </w:rPr>
        <w:t>）时，我们就足以让该站点爆发短暂的</w:t>
      </w:r>
      <w:r>
        <w:rPr>
          <w:rFonts w:hint="eastAsia"/>
        </w:rPr>
        <w:t>DOS</w:t>
      </w:r>
      <w:r w:rsidR="008E72CB">
        <w:rPr>
          <w:rFonts w:hint="eastAsia"/>
        </w:rPr>
        <w:t>攻击</w:t>
      </w:r>
      <w:r w:rsidR="00844732">
        <w:rPr>
          <w:rFonts w:hint="eastAsia"/>
        </w:rPr>
        <w:t>。</w:t>
      </w:r>
    </w:p>
    <w:p w14:paraId="09347CD3" w14:textId="6C1FCE6B" w:rsidR="00AE0453" w:rsidRPr="00AE0453" w:rsidRDefault="006130B8" w:rsidP="00AE0453">
      <w:pPr>
        <w:pStyle w:val="2"/>
        <w:spacing w:after="240"/>
      </w:pPr>
      <w:bookmarkStart w:id="59" w:name="_Toc286950279"/>
      <w:r>
        <w:rPr>
          <w:rFonts w:hint="eastAsia"/>
        </w:rPr>
        <w:lastRenderedPageBreak/>
        <w:t>认识</w:t>
      </w:r>
      <w:r>
        <w:rPr>
          <w:rFonts w:hint="eastAsia"/>
        </w:rPr>
        <w:t>nginx</w:t>
      </w:r>
      <w:r>
        <w:rPr>
          <w:rFonts w:hint="eastAsia"/>
        </w:rPr>
        <w:t>对</w:t>
      </w:r>
      <w:r>
        <w:rPr>
          <w:rFonts w:hint="eastAsia"/>
        </w:rPr>
        <w:t>408</w:t>
      </w:r>
      <w:r>
        <w:rPr>
          <w:rFonts w:hint="eastAsia"/>
        </w:rPr>
        <w:t>的处理</w:t>
      </w:r>
      <w:bookmarkEnd w:id="59"/>
    </w:p>
    <w:p w14:paraId="7C045AA1" w14:textId="69978789" w:rsidR="006130B8" w:rsidRDefault="006130B8" w:rsidP="006130B8">
      <w:pPr>
        <w:pStyle w:val="2"/>
        <w:spacing w:after="240"/>
      </w:pPr>
      <w:bookmarkStart w:id="60" w:name="_Toc286950280"/>
      <w:r>
        <w:rPr>
          <w:rFonts w:hint="eastAsia"/>
        </w:rPr>
        <w:t>测试</w:t>
      </w:r>
      <w:r>
        <w:rPr>
          <w:rFonts w:hint="eastAsia"/>
        </w:rPr>
        <w:t>408</w:t>
      </w:r>
      <w:bookmarkEnd w:id="60"/>
    </w:p>
    <w:p w14:paraId="75378CFA" w14:textId="15600F0A" w:rsidR="006130B8" w:rsidRDefault="006130B8" w:rsidP="006130B8">
      <w:pPr>
        <w:pStyle w:val="2"/>
        <w:spacing w:after="240"/>
      </w:pPr>
      <w:bookmarkStart w:id="61" w:name="_Toc286950281"/>
      <w:r>
        <w:rPr>
          <w:rFonts w:hint="eastAsia"/>
        </w:rPr>
        <w:t>408</w:t>
      </w:r>
      <w:r>
        <w:rPr>
          <w:rFonts w:hint="eastAsia"/>
        </w:rPr>
        <w:t>进阶</w:t>
      </w:r>
      <w:bookmarkEnd w:id="61"/>
    </w:p>
    <w:p w14:paraId="212DB65F" w14:textId="71BA15C7" w:rsidR="006130B8" w:rsidRPr="006130B8" w:rsidRDefault="006130B8" w:rsidP="006130B8">
      <w:pPr>
        <w:pStyle w:val="2"/>
        <w:spacing w:after="240"/>
      </w:pPr>
      <w:bookmarkStart w:id="62" w:name="_Toc286950282"/>
      <w:r>
        <w:rPr>
          <w:rFonts w:hint="eastAsia"/>
        </w:rPr>
        <w:t>总结</w:t>
      </w:r>
      <w:bookmarkEnd w:id="62"/>
    </w:p>
    <w:sectPr w:rsidR="006130B8" w:rsidRPr="006130B8" w:rsidSect="008E5E5D">
      <w:type w:val="continuous"/>
      <w:pgSz w:w="11907" w:h="16840" w:code="9"/>
      <w:pgMar w:top="1440" w:right="1797" w:bottom="1440" w:left="1797" w:header="851" w:footer="284"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8234B" w14:textId="77777777" w:rsidR="00971DCC" w:rsidRDefault="00971DCC" w:rsidP="003D4300">
      <w:pPr>
        <w:ind w:firstLine="480"/>
      </w:pPr>
      <w:r>
        <w:separator/>
      </w:r>
    </w:p>
    <w:p w14:paraId="498EE3F7" w14:textId="77777777" w:rsidR="00971DCC" w:rsidRDefault="00971DCC" w:rsidP="003D4300">
      <w:pPr>
        <w:ind w:firstLine="480"/>
      </w:pPr>
    </w:p>
    <w:p w14:paraId="09CC4DE8" w14:textId="77777777" w:rsidR="00971DCC" w:rsidRDefault="00971DCC" w:rsidP="00EE52AC">
      <w:pPr>
        <w:ind w:firstLine="480"/>
      </w:pPr>
    </w:p>
  </w:endnote>
  <w:endnote w:type="continuationSeparator" w:id="0">
    <w:p w14:paraId="7E25ED3C" w14:textId="77777777" w:rsidR="00971DCC" w:rsidRDefault="00971DCC" w:rsidP="003D4300">
      <w:pPr>
        <w:ind w:firstLine="480"/>
      </w:pPr>
      <w:r>
        <w:continuationSeparator/>
      </w:r>
    </w:p>
    <w:p w14:paraId="100B1069" w14:textId="77777777" w:rsidR="00971DCC" w:rsidRDefault="00971DCC" w:rsidP="003D4300">
      <w:pPr>
        <w:ind w:firstLine="480"/>
      </w:pPr>
    </w:p>
    <w:p w14:paraId="13813821" w14:textId="77777777" w:rsidR="00971DCC" w:rsidRDefault="00971DCC" w:rsidP="00EE52A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Normal">
    <w:altName w:val="Times New Roman"/>
    <w:panose1 w:val="00000000000000000000"/>
    <w:charset w:val="00"/>
    <w:family w:val="roman"/>
    <w:notTrueType/>
    <w:pitch w:val="default"/>
    <w:sig w:usb0="06079CD3" w:usb1="00009716" w:usb2="00000000" w:usb3="00000000" w:csb0="00000001" w:csb1="009E370C"/>
  </w:font>
  <w:font w:name="Batang">
    <w:altName w:val="바탕"/>
    <w:charset w:val="81"/>
    <w:family w:val="roman"/>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dobe 仿宋 Std R">
    <w:panose1 w:val="02020400000000000000"/>
    <w:charset w:val="50"/>
    <w:family w:val="auto"/>
    <w:pitch w:val="variable"/>
    <w:sig w:usb0="00000001" w:usb1="0A0F1810" w:usb2="00000016" w:usb3="00000000" w:csb0="00060007" w:csb1="00000000"/>
  </w:font>
  <w:font w:name="YaHei Consolas Hybrid">
    <w:altName w:val="微软雅黑"/>
    <w:charset w:val="86"/>
    <w:family w:val="modern"/>
    <w:pitch w:val="fixed"/>
    <w:sig w:usb0="80000287" w:usb1="2A0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F2BA4" w14:textId="77777777" w:rsidR="00971DCC" w:rsidRPr="00770B81" w:rsidRDefault="00971DCC" w:rsidP="005704D2">
    <w:pPr>
      <w:pStyle w:val="af"/>
      <w:jc w:val="center"/>
    </w:pPr>
    <w:r>
      <w:fldChar w:fldCharType="begin"/>
    </w:r>
    <w:r>
      <w:instrText xml:space="preserve"> PAGE </w:instrText>
    </w:r>
    <w:r>
      <w:fldChar w:fldCharType="separate"/>
    </w:r>
    <w:r w:rsidR="00FB52B6">
      <w:rPr>
        <w:noProof/>
      </w:rPr>
      <w:t>33</w:t>
    </w:r>
    <w:r>
      <w:fldChar w:fldCharType="end"/>
    </w:r>
  </w:p>
  <w:p w14:paraId="4A39EDC5" w14:textId="77777777" w:rsidR="00971DCC" w:rsidRPr="00125C2B" w:rsidRDefault="00971DCC" w:rsidP="00BE0E78">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2F86" w14:textId="77777777" w:rsidR="00971DCC" w:rsidRDefault="00971DCC" w:rsidP="00707D3A">
    <w:pPr>
      <w:jc w:val="center"/>
      <w:rPr>
        <w:sz w:val="18"/>
        <w:szCs w:val="18"/>
      </w:rPr>
    </w:pPr>
    <w:r w:rsidRPr="00645C48">
      <w:rPr>
        <w:sz w:val="18"/>
        <w:szCs w:val="18"/>
      </w:rPr>
      <w:fldChar w:fldCharType="begin"/>
    </w:r>
    <w:r w:rsidRPr="00645C48">
      <w:rPr>
        <w:sz w:val="18"/>
        <w:szCs w:val="18"/>
      </w:rPr>
      <w:instrText xml:space="preserve"> PAGE </w:instrText>
    </w:r>
    <w:r w:rsidRPr="00645C48">
      <w:rPr>
        <w:sz w:val="18"/>
        <w:szCs w:val="18"/>
      </w:rPr>
      <w:fldChar w:fldCharType="separate"/>
    </w:r>
    <w:r w:rsidR="00FB52B6">
      <w:rPr>
        <w:noProof/>
        <w:sz w:val="18"/>
        <w:szCs w:val="18"/>
      </w:rPr>
      <w:t>1</w:t>
    </w:r>
    <w:r w:rsidRPr="00645C48">
      <w:rPr>
        <w:sz w:val="18"/>
        <w:szCs w:val="18"/>
      </w:rPr>
      <w:fldChar w:fldCharType="end"/>
    </w:r>
  </w:p>
  <w:p w14:paraId="46FCF1A2" w14:textId="77777777" w:rsidR="00971DCC" w:rsidRPr="00645C48" w:rsidRDefault="00971DCC" w:rsidP="00C22B77">
    <w:pPr>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F38EC6" w14:textId="77777777" w:rsidR="00971DCC" w:rsidRDefault="00971DCC" w:rsidP="003D4300">
      <w:pPr>
        <w:ind w:firstLine="480"/>
      </w:pPr>
      <w:r>
        <w:separator/>
      </w:r>
    </w:p>
    <w:p w14:paraId="4AB93D30" w14:textId="77777777" w:rsidR="00971DCC" w:rsidRDefault="00971DCC" w:rsidP="003D4300">
      <w:pPr>
        <w:ind w:firstLine="480"/>
      </w:pPr>
    </w:p>
    <w:p w14:paraId="3F6D2CA2" w14:textId="77777777" w:rsidR="00971DCC" w:rsidRDefault="00971DCC" w:rsidP="00EE52AC">
      <w:pPr>
        <w:ind w:firstLine="480"/>
      </w:pPr>
    </w:p>
  </w:footnote>
  <w:footnote w:type="continuationSeparator" w:id="0">
    <w:p w14:paraId="3615D2C6" w14:textId="77777777" w:rsidR="00971DCC" w:rsidRDefault="00971DCC" w:rsidP="003D4300">
      <w:pPr>
        <w:ind w:firstLine="480"/>
      </w:pPr>
      <w:r>
        <w:continuationSeparator/>
      </w:r>
    </w:p>
    <w:p w14:paraId="7E43C44D" w14:textId="77777777" w:rsidR="00971DCC" w:rsidRDefault="00971DCC" w:rsidP="003D4300">
      <w:pPr>
        <w:ind w:firstLine="480"/>
      </w:pPr>
    </w:p>
    <w:p w14:paraId="08CEBE07" w14:textId="77777777" w:rsidR="00971DCC" w:rsidRDefault="00971DCC" w:rsidP="00EE52A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786A7" w14:textId="77777777" w:rsidR="00971DCC" w:rsidRDefault="00971DCC" w:rsidP="009E079E">
    <w:pPr>
      <w:pStyle w:val="ab"/>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E179C" w14:textId="77777777" w:rsidR="00971DCC" w:rsidRDefault="00971DCC" w:rsidP="00C239BE">
    <w:pPr>
      <w:pStyle w:val="ab"/>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35F54" w14:textId="6E4AF762" w:rsidR="00971DCC" w:rsidRDefault="00971DCC">
    <w:pPr>
      <w:pStyle w:val="ab"/>
    </w:pPr>
    <w:r>
      <w:rPr>
        <w:rFonts w:ascii="楷体_GB2312" w:eastAsia="楷体_GB2312"/>
      </w:rPr>
      <w:t>N</w:t>
    </w:r>
    <w:r>
      <w:rPr>
        <w:rFonts w:ascii="楷体_GB2312" w:eastAsia="楷体_GB2312" w:hint="eastAsia"/>
      </w:rPr>
      <w:t>ginx线上故障洗冤录</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91E9B" w14:textId="77777777" w:rsidR="00971DCC" w:rsidRDefault="00971DCC" w:rsidP="003D4300">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6922" w14:textId="14035C10" w:rsidR="00971DCC" w:rsidRPr="00776904" w:rsidRDefault="00971DCC" w:rsidP="00E40382">
    <w:pPr>
      <w:pStyle w:val="ab"/>
      <w:rPr>
        <w:lang w:eastAsia="zh-CN"/>
      </w:rPr>
    </w:pPr>
    <w:r>
      <w:rPr>
        <w:rFonts w:ascii="楷体_GB2312" w:eastAsia="楷体_GB2312"/>
      </w:rPr>
      <w:t>N</w:t>
    </w:r>
    <w:r>
      <w:rPr>
        <w:rFonts w:ascii="楷体_GB2312" w:eastAsia="楷体_GB2312" w:hint="eastAsia"/>
      </w:rPr>
      <w:t>ginx线上故障洗冤录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9225C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A9EA7F0"/>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CC08F94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649AC63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8080155A"/>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7B2CE4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04A208A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9C2853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CCA86F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90CEDA54"/>
    <w:lvl w:ilvl="0">
      <w:start w:val="1"/>
      <w:numFmt w:val="decimal"/>
      <w:lvlText w:val="%1."/>
      <w:lvlJc w:val="left"/>
      <w:pPr>
        <w:tabs>
          <w:tab w:val="num" w:pos="360"/>
        </w:tabs>
        <w:ind w:left="360" w:hangingChars="200" w:hanging="360"/>
      </w:pPr>
    </w:lvl>
  </w:abstractNum>
  <w:abstractNum w:abstractNumId="10">
    <w:nsid w:val="FFFFFF89"/>
    <w:multiLevelType w:val="singleLevel"/>
    <w:tmpl w:val="27BE1E42"/>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1FC3E3D"/>
    <w:multiLevelType w:val="hybridMultilevel"/>
    <w:tmpl w:val="CED8B9D8"/>
    <w:lvl w:ilvl="0" w:tplc="DC3EE8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059B2E10"/>
    <w:multiLevelType w:val="hybridMultilevel"/>
    <w:tmpl w:val="5666E72A"/>
    <w:lvl w:ilvl="0" w:tplc="A2028FF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0E7A212A"/>
    <w:multiLevelType w:val="hybridMultilevel"/>
    <w:tmpl w:val="C466FF44"/>
    <w:lvl w:ilvl="0" w:tplc="C61A67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0FD92109"/>
    <w:multiLevelType w:val="hybridMultilevel"/>
    <w:tmpl w:val="19DA06C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12C00A54"/>
    <w:multiLevelType w:val="multilevel"/>
    <w:tmpl w:val="17E4DB6E"/>
    <w:lvl w:ilvl="0">
      <w:start w:val="1"/>
      <w:numFmt w:val="decimal"/>
      <w:pStyle w:val="1"/>
      <w:lvlText w:val="%1."/>
      <w:lvlJc w:val="left"/>
      <w:pPr>
        <w:ind w:left="425" w:hanging="425"/>
      </w:pPr>
      <w:rPr>
        <w:rFonts w:hint="eastAsia"/>
        <w:vanish/>
        <w:color w:val="BCDFBB"/>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17D0426E"/>
    <w:multiLevelType w:val="hybridMultilevel"/>
    <w:tmpl w:val="6A0827CE"/>
    <w:lvl w:ilvl="0" w:tplc="54E683CC">
      <w:start w:val="1"/>
      <w:numFmt w:val="decimal"/>
      <w:lvlText w:val="%1)"/>
      <w:lvlJc w:val="left"/>
      <w:pPr>
        <w:tabs>
          <w:tab w:val="num" w:pos="821"/>
        </w:tabs>
        <w:ind w:left="821" w:hanging="420"/>
      </w:pPr>
      <w:rPr>
        <w:rFonts w:hint="default"/>
        <w:i w:val="0"/>
      </w:rPr>
    </w:lvl>
    <w:lvl w:ilvl="1" w:tplc="04090019">
      <w:start w:val="1"/>
      <w:numFmt w:val="lowerLetter"/>
      <w:lvlText w:val="%2)"/>
      <w:lvlJc w:val="left"/>
      <w:pPr>
        <w:ind w:left="1241" w:hanging="420"/>
      </w:pPr>
    </w:lvl>
    <w:lvl w:ilvl="2" w:tplc="0409001B">
      <w:start w:val="1"/>
      <w:numFmt w:val="lowerRoman"/>
      <w:lvlText w:val="%3."/>
      <w:lvlJc w:val="right"/>
      <w:pPr>
        <w:ind w:left="1661" w:hanging="420"/>
      </w:pPr>
    </w:lvl>
    <w:lvl w:ilvl="3" w:tplc="0409000F" w:tentative="1">
      <w:start w:val="1"/>
      <w:numFmt w:val="decimal"/>
      <w:lvlText w:val="%4."/>
      <w:lvlJc w:val="left"/>
      <w:pPr>
        <w:ind w:left="2081" w:hanging="420"/>
      </w:pPr>
    </w:lvl>
    <w:lvl w:ilvl="4" w:tplc="04090019" w:tentative="1">
      <w:start w:val="1"/>
      <w:numFmt w:val="lowerLetter"/>
      <w:lvlText w:val="%5)"/>
      <w:lvlJc w:val="left"/>
      <w:pPr>
        <w:ind w:left="2501" w:hanging="420"/>
      </w:pPr>
    </w:lvl>
    <w:lvl w:ilvl="5" w:tplc="0409001B" w:tentative="1">
      <w:start w:val="1"/>
      <w:numFmt w:val="lowerRoman"/>
      <w:lvlText w:val="%6."/>
      <w:lvlJc w:val="right"/>
      <w:pPr>
        <w:ind w:left="2921" w:hanging="420"/>
      </w:pPr>
    </w:lvl>
    <w:lvl w:ilvl="6" w:tplc="0409000F" w:tentative="1">
      <w:start w:val="1"/>
      <w:numFmt w:val="decimal"/>
      <w:lvlText w:val="%7."/>
      <w:lvlJc w:val="left"/>
      <w:pPr>
        <w:ind w:left="3341" w:hanging="420"/>
      </w:pPr>
    </w:lvl>
    <w:lvl w:ilvl="7" w:tplc="04090019" w:tentative="1">
      <w:start w:val="1"/>
      <w:numFmt w:val="lowerLetter"/>
      <w:lvlText w:val="%8)"/>
      <w:lvlJc w:val="left"/>
      <w:pPr>
        <w:ind w:left="3761" w:hanging="420"/>
      </w:pPr>
    </w:lvl>
    <w:lvl w:ilvl="8" w:tplc="0409001B" w:tentative="1">
      <w:start w:val="1"/>
      <w:numFmt w:val="lowerRoman"/>
      <w:lvlText w:val="%9."/>
      <w:lvlJc w:val="right"/>
      <w:pPr>
        <w:ind w:left="4181" w:hanging="420"/>
      </w:pPr>
    </w:lvl>
  </w:abstractNum>
  <w:abstractNum w:abstractNumId="21">
    <w:nsid w:val="1C134D71"/>
    <w:multiLevelType w:val="hybridMultilevel"/>
    <w:tmpl w:val="5BCCFB68"/>
    <w:lvl w:ilvl="0" w:tplc="04090011">
      <w:start w:val="1"/>
      <w:numFmt w:val="decimal"/>
      <w:lvlText w:val="%1)"/>
      <w:lvlJc w:val="left"/>
      <w:pPr>
        <w:tabs>
          <w:tab w:val="num" w:pos="821"/>
        </w:tabs>
        <w:ind w:left="821" w:hanging="420"/>
      </w:pPr>
    </w:lvl>
    <w:lvl w:ilvl="1" w:tplc="04090019" w:tentative="1">
      <w:start w:val="1"/>
      <w:numFmt w:val="lowerLetter"/>
      <w:lvlText w:val="%2)"/>
      <w:lvlJc w:val="left"/>
      <w:pPr>
        <w:tabs>
          <w:tab w:val="num" w:pos="1241"/>
        </w:tabs>
        <w:ind w:left="1241" w:hanging="420"/>
      </w:pPr>
    </w:lvl>
    <w:lvl w:ilvl="2" w:tplc="0409001B" w:tentative="1">
      <w:start w:val="1"/>
      <w:numFmt w:val="lowerRoman"/>
      <w:lvlText w:val="%3."/>
      <w:lvlJc w:val="right"/>
      <w:pPr>
        <w:tabs>
          <w:tab w:val="num" w:pos="1661"/>
        </w:tabs>
        <w:ind w:left="1661" w:hanging="420"/>
      </w:pPr>
    </w:lvl>
    <w:lvl w:ilvl="3" w:tplc="0409000F" w:tentative="1">
      <w:start w:val="1"/>
      <w:numFmt w:val="decimal"/>
      <w:lvlText w:val="%4."/>
      <w:lvlJc w:val="left"/>
      <w:pPr>
        <w:tabs>
          <w:tab w:val="num" w:pos="2081"/>
        </w:tabs>
        <w:ind w:left="2081" w:hanging="420"/>
      </w:pPr>
    </w:lvl>
    <w:lvl w:ilvl="4" w:tplc="04090019" w:tentative="1">
      <w:start w:val="1"/>
      <w:numFmt w:val="lowerLetter"/>
      <w:lvlText w:val="%5)"/>
      <w:lvlJc w:val="left"/>
      <w:pPr>
        <w:tabs>
          <w:tab w:val="num" w:pos="2501"/>
        </w:tabs>
        <w:ind w:left="2501" w:hanging="420"/>
      </w:pPr>
    </w:lvl>
    <w:lvl w:ilvl="5" w:tplc="0409001B" w:tentative="1">
      <w:start w:val="1"/>
      <w:numFmt w:val="lowerRoman"/>
      <w:lvlText w:val="%6."/>
      <w:lvlJc w:val="right"/>
      <w:pPr>
        <w:tabs>
          <w:tab w:val="num" w:pos="2921"/>
        </w:tabs>
        <w:ind w:left="2921" w:hanging="420"/>
      </w:pPr>
    </w:lvl>
    <w:lvl w:ilvl="6" w:tplc="0409000F" w:tentative="1">
      <w:start w:val="1"/>
      <w:numFmt w:val="decimal"/>
      <w:lvlText w:val="%7."/>
      <w:lvlJc w:val="left"/>
      <w:pPr>
        <w:tabs>
          <w:tab w:val="num" w:pos="3341"/>
        </w:tabs>
        <w:ind w:left="3341" w:hanging="420"/>
      </w:pPr>
    </w:lvl>
    <w:lvl w:ilvl="7" w:tplc="04090019" w:tentative="1">
      <w:start w:val="1"/>
      <w:numFmt w:val="lowerLetter"/>
      <w:lvlText w:val="%8)"/>
      <w:lvlJc w:val="left"/>
      <w:pPr>
        <w:tabs>
          <w:tab w:val="num" w:pos="3761"/>
        </w:tabs>
        <w:ind w:left="3761" w:hanging="420"/>
      </w:pPr>
    </w:lvl>
    <w:lvl w:ilvl="8" w:tplc="0409001B" w:tentative="1">
      <w:start w:val="1"/>
      <w:numFmt w:val="lowerRoman"/>
      <w:lvlText w:val="%9."/>
      <w:lvlJc w:val="right"/>
      <w:pPr>
        <w:tabs>
          <w:tab w:val="num" w:pos="4181"/>
        </w:tabs>
        <w:ind w:left="4181" w:hanging="420"/>
      </w:pPr>
    </w:lvl>
  </w:abstractNum>
  <w:abstractNum w:abstractNumId="22">
    <w:nsid w:val="1DCD6EDF"/>
    <w:multiLevelType w:val="hybridMultilevel"/>
    <w:tmpl w:val="EA02DB30"/>
    <w:lvl w:ilvl="0" w:tplc="71B8147C">
      <w:start w:val="1"/>
      <w:numFmt w:val="decimalEnclosedCircle"/>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6BF33A7"/>
    <w:multiLevelType w:val="hybridMultilevel"/>
    <w:tmpl w:val="8D627CC6"/>
    <w:lvl w:ilvl="0" w:tplc="1DAC9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27EE0568"/>
    <w:multiLevelType w:val="hybridMultilevel"/>
    <w:tmpl w:val="1876E39E"/>
    <w:lvl w:ilvl="0" w:tplc="EC42423C">
      <w:start w:val="5"/>
      <w:numFmt w:val="decimal"/>
      <w:lvlText w:val="（%1）"/>
      <w:lvlJc w:val="left"/>
      <w:pPr>
        <w:ind w:left="1185"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F17DCE"/>
    <w:multiLevelType w:val="hybridMultilevel"/>
    <w:tmpl w:val="E8A0EF1C"/>
    <w:lvl w:ilvl="0" w:tplc="A896FCE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2C113D81"/>
    <w:multiLevelType w:val="hybridMultilevel"/>
    <w:tmpl w:val="67DAB5EE"/>
    <w:lvl w:ilvl="0" w:tplc="0B4A828A">
      <w:start w:val="3"/>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CAD289D"/>
    <w:multiLevelType w:val="hybridMultilevel"/>
    <w:tmpl w:val="4E7A27D2"/>
    <w:lvl w:ilvl="0" w:tplc="75968420">
      <w:start w:val="1"/>
      <w:numFmt w:val="decimal"/>
      <w:pStyle w:val="a"/>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2FFE6B8D"/>
    <w:multiLevelType w:val="hybridMultilevel"/>
    <w:tmpl w:val="ED3EEC20"/>
    <w:lvl w:ilvl="0" w:tplc="377CEBA6">
      <w:start w:val="1"/>
      <w:numFmt w:val="decimalEnclosedCircle"/>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5D03331"/>
    <w:multiLevelType w:val="hybridMultilevel"/>
    <w:tmpl w:val="3EF6DCB2"/>
    <w:lvl w:ilvl="0" w:tplc="4776D31A">
      <w:start w:val="1"/>
      <w:numFmt w:val="decimalEnclosedCircle"/>
      <w:lvlText w:val="%1"/>
      <w:lvlJc w:val="left"/>
      <w:pPr>
        <w:ind w:left="945" w:hanging="360"/>
      </w:pPr>
      <w:rPr>
        <w:rFonts w:ascii="Times New Roman" w:hAnsi="Times New Roman" w:cs="Times New Roman"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30">
    <w:nsid w:val="386D7EAA"/>
    <w:multiLevelType w:val="hybridMultilevel"/>
    <w:tmpl w:val="C032C89C"/>
    <w:lvl w:ilvl="0" w:tplc="C77EA188">
      <w:start w:val="1"/>
      <w:numFmt w:val="decimal"/>
      <w:lvlText w:val="%1)"/>
      <w:lvlJc w:val="left"/>
      <w:pPr>
        <w:ind w:left="840" w:hanging="36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9E717F1"/>
    <w:multiLevelType w:val="hybridMultilevel"/>
    <w:tmpl w:val="6BFAB6EA"/>
    <w:lvl w:ilvl="0" w:tplc="CB700380">
      <w:start w:val="1"/>
      <w:numFmt w:val="decimal"/>
      <w:lvlText w:val="%1)"/>
      <w:lvlJc w:val="left"/>
      <w:pPr>
        <w:ind w:left="840" w:hanging="36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41F3494A"/>
    <w:multiLevelType w:val="hybridMultilevel"/>
    <w:tmpl w:val="15B40CC0"/>
    <w:lvl w:ilvl="0" w:tplc="3126C5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453A15DD"/>
    <w:multiLevelType w:val="hybridMultilevel"/>
    <w:tmpl w:val="2618CA4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47E5526D"/>
    <w:multiLevelType w:val="multilevel"/>
    <w:tmpl w:val="BF5E21F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532157B3"/>
    <w:multiLevelType w:val="hybridMultilevel"/>
    <w:tmpl w:val="352AE57C"/>
    <w:lvl w:ilvl="0" w:tplc="DEE0DC34">
      <w:start w:val="1"/>
      <w:numFmt w:val="decimal"/>
      <w:lvlText w:val="（%1）"/>
      <w:lvlJc w:val="left"/>
      <w:pPr>
        <w:ind w:left="1182" w:hanging="720"/>
      </w:pPr>
      <w:rPr>
        <w:rFonts w:hint="default"/>
      </w:rPr>
    </w:lvl>
    <w:lvl w:ilvl="1" w:tplc="04090019" w:tentative="1">
      <w:start w:val="1"/>
      <w:numFmt w:val="lowerLetter"/>
      <w:lvlText w:val="%2)"/>
      <w:lvlJc w:val="left"/>
      <w:pPr>
        <w:ind w:left="1302" w:hanging="420"/>
      </w:pPr>
    </w:lvl>
    <w:lvl w:ilvl="2" w:tplc="0409001B" w:tentative="1">
      <w:start w:val="1"/>
      <w:numFmt w:val="lowerRoman"/>
      <w:lvlText w:val="%3."/>
      <w:lvlJc w:val="right"/>
      <w:pPr>
        <w:ind w:left="1722" w:hanging="420"/>
      </w:pPr>
    </w:lvl>
    <w:lvl w:ilvl="3" w:tplc="0409000F" w:tentative="1">
      <w:start w:val="1"/>
      <w:numFmt w:val="decimal"/>
      <w:lvlText w:val="%4."/>
      <w:lvlJc w:val="left"/>
      <w:pPr>
        <w:ind w:left="2142" w:hanging="420"/>
      </w:pPr>
    </w:lvl>
    <w:lvl w:ilvl="4" w:tplc="04090019" w:tentative="1">
      <w:start w:val="1"/>
      <w:numFmt w:val="lowerLetter"/>
      <w:lvlText w:val="%5)"/>
      <w:lvlJc w:val="left"/>
      <w:pPr>
        <w:ind w:left="2562" w:hanging="420"/>
      </w:pPr>
    </w:lvl>
    <w:lvl w:ilvl="5" w:tplc="0409001B" w:tentative="1">
      <w:start w:val="1"/>
      <w:numFmt w:val="lowerRoman"/>
      <w:lvlText w:val="%6."/>
      <w:lvlJc w:val="right"/>
      <w:pPr>
        <w:ind w:left="2982" w:hanging="420"/>
      </w:pPr>
    </w:lvl>
    <w:lvl w:ilvl="6" w:tplc="0409000F" w:tentative="1">
      <w:start w:val="1"/>
      <w:numFmt w:val="decimal"/>
      <w:lvlText w:val="%7."/>
      <w:lvlJc w:val="left"/>
      <w:pPr>
        <w:ind w:left="3402" w:hanging="420"/>
      </w:pPr>
    </w:lvl>
    <w:lvl w:ilvl="7" w:tplc="04090019" w:tentative="1">
      <w:start w:val="1"/>
      <w:numFmt w:val="lowerLetter"/>
      <w:lvlText w:val="%8)"/>
      <w:lvlJc w:val="left"/>
      <w:pPr>
        <w:ind w:left="3822" w:hanging="420"/>
      </w:pPr>
    </w:lvl>
    <w:lvl w:ilvl="8" w:tplc="0409001B" w:tentative="1">
      <w:start w:val="1"/>
      <w:numFmt w:val="lowerRoman"/>
      <w:lvlText w:val="%9."/>
      <w:lvlJc w:val="right"/>
      <w:pPr>
        <w:ind w:left="4242" w:hanging="420"/>
      </w:pPr>
    </w:lvl>
  </w:abstractNum>
  <w:abstractNum w:abstractNumId="36">
    <w:nsid w:val="5B466190"/>
    <w:multiLevelType w:val="hybridMultilevel"/>
    <w:tmpl w:val="837CBBA4"/>
    <w:lvl w:ilvl="0" w:tplc="04090011">
      <w:start w:val="1"/>
      <w:numFmt w:val="decimal"/>
      <w:lvlText w:val="%1)"/>
      <w:lvlJc w:val="left"/>
      <w:pPr>
        <w:tabs>
          <w:tab w:val="num" w:pos="821"/>
        </w:tabs>
        <w:ind w:left="821" w:hanging="420"/>
      </w:pPr>
      <w:rPr>
        <w:rFonts w:hint="default"/>
      </w:rPr>
    </w:lvl>
    <w:lvl w:ilvl="1" w:tplc="04090019" w:tentative="1">
      <w:start w:val="1"/>
      <w:numFmt w:val="lowerLetter"/>
      <w:lvlText w:val="%2)"/>
      <w:lvlJc w:val="left"/>
      <w:pPr>
        <w:ind w:left="1241" w:hanging="420"/>
      </w:pPr>
    </w:lvl>
    <w:lvl w:ilvl="2" w:tplc="0409001B" w:tentative="1">
      <w:start w:val="1"/>
      <w:numFmt w:val="lowerRoman"/>
      <w:lvlText w:val="%3."/>
      <w:lvlJc w:val="right"/>
      <w:pPr>
        <w:ind w:left="1661" w:hanging="420"/>
      </w:pPr>
    </w:lvl>
    <w:lvl w:ilvl="3" w:tplc="0409000F" w:tentative="1">
      <w:start w:val="1"/>
      <w:numFmt w:val="decimal"/>
      <w:lvlText w:val="%4."/>
      <w:lvlJc w:val="left"/>
      <w:pPr>
        <w:ind w:left="2081" w:hanging="420"/>
      </w:pPr>
    </w:lvl>
    <w:lvl w:ilvl="4" w:tplc="04090019" w:tentative="1">
      <w:start w:val="1"/>
      <w:numFmt w:val="lowerLetter"/>
      <w:lvlText w:val="%5)"/>
      <w:lvlJc w:val="left"/>
      <w:pPr>
        <w:ind w:left="2501" w:hanging="420"/>
      </w:pPr>
    </w:lvl>
    <w:lvl w:ilvl="5" w:tplc="0409001B" w:tentative="1">
      <w:start w:val="1"/>
      <w:numFmt w:val="lowerRoman"/>
      <w:lvlText w:val="%6."/>
      <w:lvlJc w:val="right"/>
      <w:pPr>
        <w:ind w:left="2921" w:hanging="420"/>
      </w:pPr>
    </w:lvl>
    <w:lvl w:ilvl="6" w:tplc="0409000F" w:tentative="1">
      <w:start w:val="1"/>
      <w:numFmt w:val="decimal"/>
      <w:lvlText w:val="%7."/>
      <w:lvlJc w:val="left"/>
      <w:pPr>
        <w:ind w:left="3341" w:hanging="420"/>
      </w:pPr>
    </w:lvl>
    <w:lvl w:ilvl="7" w:tplc="04090019" w:tentative="1">
      <w:start w:val="1"/>
      <w:numFmt w:val="lowerLetter"/>
      <w:lvlText w:val="%8)"/>
      <w:lvlJc w:val="left"/>
      <w:pPr>
        <w:ind w:left="3761" w:hanging="420"/>
      </w:pPr>
    </w:lvl>
    <w:lvl w:ilvl="8" w:tplc="0409001B" w:tentative="1">
      <w:start w:val="1"/>
      <w:numFmt w:val="lowerRoman"/>
      <w:lvlText w:val="%9."/>
      <w:lvlJc w:val="right"/>
      <w:pPr>
        <w:ind w:left="4181" w:hanging="420"/>
      </w:pPr>
    </w:lvl>
  </w:abstractNum>
  <w:abstractNum w:abstractNumId="37">
    <w:nsid w:val="60475DD1"/>
    <w:multiLevelType w:val="hybridMultilevel"/>
    <w:tmpl w:val="CAA846C2"/>
    <w:lvl w:ilvl="0" w:tplc="BF0E1EEE">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8">
    <w:nsid w:val="6B765E5B"/>
    <w:multiLevelType w:val="hybridMultilevel"/>
    <w:tmpl w:val="6EEE2510"/>
    <w:lvl w:ilvl="0" w:tplc="330CD2A6">
      <w:start w:val="1"/>
      <w:numFmt w:val="decimalEnclosedCircle"/>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D035920"/>
    <w:multiLevelType w:val="hybridMultilevel"/>
    <w:tmpl w:val="4998DA0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6D1E6983"/>
    <w:multiLevelType w:val="hybridMultilevel"/>
    <w:tmpl w:val="167E55AC"/>
    <w:lvl w:ilvl="0" w:tplc="3E76C778">
      <w:start w:val="1"/>
      <w:numFmt w:val="decimalEnclosedCircle"/>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2410353"/>
    <w:multiLevelType w:val="hybridMultilevel"/>
    <w:tmpl w:val="314457EC"/>
    <w:lvl w:ilvl="0" w:tplc="0ABAC2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51900CA"/>
    <w:multiLevelType w:val="hybridMultilevel"/>
    <w:tmpl w:val="0924EFD6"/>
    <w:lvl w:ilvl="0" w:tplc="42401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82877DA"/>
    <w:multiLevelType w:val="hybridMultilevel"/>
    <w:tmpl w:val="6960F48C"/>
    <w:lvl w:ilvl="0" w:tplc="678826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BB63D4A"/>
    <w:multiLevelType w:val="hybridMultilevel"/>
    <w:tmpl w:val="2C645756"/>
    <w:lvl w:ilvl="0" w:tplc="FF5E57DC">
      <w:start w:val="1"/>
      <w:numFmt w:val="decimalEnclosedCircle"/>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D690903"/>
    <w:multiLevelType w:val="hybridMultilevel"/>
    <w:tmpl w:val="4E7AFD52"/>
    <w:lvl w:ilvl="0" w:tplc="FEEADBEE">
      <w:start w:val="1"/>
      <w:numFmt w:val="decimal"/>
      <w:lvlText w:val="%1)"/>
      <w:lvlJc w:val="left"/>
      <w:pPr>
        <w:ind w:left="1120" w:hanging="720"/>
      </w:pPr>
      <w:rPr>
        <w:sz w:val="21"/>
        <w:szCs w:val="21"/>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6">
    <w:nsid w:val="7E2F1FBE"/>
    <w:multiLevelType w:val="hybridMultilevel"/>
    <w:tmpl w:val="430A507A"/>
    <w:lvl w:ilvl="0" w:tplc="29A03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7"/>
  </w:num>
  <w:num w:numId="3">
    <w:abstractNumId w:val="17"/>
  </w:num>
  <w:num w:numId="4">
    <w:abstractNumId w:val="31"/>
  </w:num>
  <w:num w:numId="5">
    <w:abstractNumId w:val="30"/>
  </w:num>
  <w:num w:numId="6">
    <w:abstractNumId w:val="43"/>
  </w:num>
  <w:num w:numId="7">
    <w:abstractNumId w:val="32"/>
  </w:num>
  <w:num w:numId="8">
    <w:abstractNumId w:val="23"/>
  </w:num>
  <w:num w:numId="9">
    <w:abstractNumId w:val="41"/>
  </w:num>
  <w:num w:numId="10">
    <w:abstractNumId w:val="15"/>
  </w:num>
  <w:num w:numId="11">
    <w:abstractNumId w:val="26"/>
  </w:num>
  <w:num w:numId="12">
    <w:abstractNumId w:val="36"/>
  </w:num>
  <w:num w:numId="13">
    <w:abstractNumId w:val="21"/>
  </w:num>
  <w:num w:numId="14">
    <w:abstractNumId w:val="45"/>
  </w:num>
  <w:num w:numId="15">
    <w:abstractNumId w:val="20"/>
  </w:num>
  <w:num w:numId="16">
    <w:abstractNumId w:val="42"/>
  </w:num>
  <w:num w:numId="17">
    <w:abstractNumId w:val="44"/>
  </w:num>
  <w:num w:numId="18">
    <w:abstractNumId w:val="40"/>
  </w:num>
  <w:num w:numId="19">
    <w:abstractNumId w:val="38"/>
  </w:num>
  <w:num w:numId="20">
    <w:abstractNumId w:val="22"/>
  </w:num>
  <w:num w:numId="21">
    <w:abstractNumId w:val="28"/>
  </w:num>
  <w:num w:numId="22">
    <w:abstractNumId w:val="29"/>
  </w:num>
  <w:num w:numId="23">
    <w:abstractNumId w:val="46"/>
  </w:num>
  <w:num w:numId="24">
    <w:abstractNumId w:val="9"/>
  </w:num>
  <w:num w:numId="25">
    <w:abstractNumId w:val="4"/>
  </w:num>
  <w:num w:numId="26">
    <w:abstractNumId w:val="3"/>
  </w:num>
  <w:num w:numId="27">
    <w:abstractNumId w:val="2"/>
  </w:num>
  <w:num w:numId="28">
    <w:abstractNumId w:val="1"/>
  </w:num>
  <w:num w:numId="29">
    <w:abstractNumId w:val="10"/>
  </w:num>
  <w:num w:numId="30">
    <w:abstractNumId w:val="8"/>
  </w:num>
  <w:num w:numId="31">
    <w:abstractNumId w:val="7"/>
  </w:num>
  <w:num w:numId="32">
    <w:abstractNumId w:val="6"/>
  </w:num>
  <w:num w:numId="33">
    <w:abstractNumId w:val="5"/>
  </w:num>
  <w:num w:numId="34">
    <w:abstractNumId w:val="34"/>
  </w:num>
  <w:num w:numId="35">
    <w:abstractNumId w:val="16"/>
  </w:num>
  <w:num w:numId="36">
    <w:abstractNumId w:val="37"/>
  </w:num>
  <w:num w:numId="37">
    <w:abstractNumId w:val="24"/>
  </w:num>
  <w:num w:numId="38">
    <w:abstractNumId w:val="35"/>
  </w:num>
  <w:num w:numId="39">
    <w:abstractNumId w:val="11"/>
  </w:num>
  <w:num w:numId="40">
    <w:abstractNumId w:val="12"/>
  </w:num>
  <w:num w:numId="41">
    <w:abstractNumId w:val="13"/>
  </w:num>
  <w:num w:numId="42">
    <w:abstractNumId w:val="14"/>
  </w:num>
  <w:num w:numId="43">
    <w:abstractNumId w:val="33"/>
  </w:num>
  <w:num w:numId="44">
    <w:abstractNumId w:val="0"/>
  </w:num>
  <w:num w:numId="45">
    <w:abstractNumId w:val="18"/>
  </w:num>
  <w:num w:numId="46">
    <w:abstractNumId w:val="25"/>
  </w:num>
  <w:num w:numId="47">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hideSpellingErrors/>
  <w:attachedTemplate r:id="rId1"/>
  <w:defaultTabStop w:val="960"/>
  <w:drawingGridHorizontalSpacing w:val="1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C52"/>
    <w:rsid w:val="000000E0"/>
    <w:rsid w:val="000015E1"/>
    <w:rsid w:val="00001980"/>
    <w:rsid w:val="00002870"/>
    <w:rsid w:val="000043CB"/>
    <w:rsid w:val="00004616"/>
    <w:rsid w:val="0000503B"/>
    <w:rsid w:val="00005134"/>
    <w:rsid w:val="00005C4C"/>
    <w:rsid w:val="0000786B"/>
    <w:rsid w:val="00007C76"/>
    <w:rsid w:val="00007E19"/>
    <w:rsid w:val="00010192"/>
    <w:rsid w:val="000102AE"/>
    <w:rsid w:val="00010508"/>
    <w:rsid w:val="00010C03"/>
    <w:rsid w:val="000115F8"/>
    <w:rsid w:val="0001193D"/>
    <w:rsid w:val="00011C9A"/>
    <w:rsid w:val="00013CD9"/>
    <w:rsid w:val="00016F2D"/>
    <w:rsid w:val="000173C6"/>
    <w:rsid w:val="000175CB"/>
    <w:rsid w:val="00020179"/>
    <w:rsid w:val="00020B88"/>
    <w:rsid w:val="0002156B"/>
    <w:rsid w:val="00021A91"/>
    <w:rsid w:val="000224A4"/>
    <w:rsid w:val="00022D91"/>
    <w:rsid w:val="000230D4"/>
    <w:rsid w:val="00023529"/>
    <w:rsid w:val="00023A7F"/>
    <w:rsid w:val="00023D22"/>
    <w:rsid w:val="00024FC2"/>
    <w:rsid w:val="00025262"/>
    <w:rsid w:val="0002531E"/>
    <w:rsid w:val="000263E1"/>
    <w:rsid w:val="00027445"/>
    <w:rsid w:val="00027882"/>
    <w:rsid w:val="00031E53"/>
    <w:rsid w:val="00034DD0"/>
    <w:rsid w:val="00035517"/>
    <w:rsid w:val="00035CB3"/>
    <w:rsid w:val="0003642C"/>
    <w:rsid w:val="000366D3"/>
    <w:rsid w:val="0003785B"/>
    <w:rsid w:val="00040830"/>
    <w:rsid w:val="00041476"/>
    <w:rsid w:val="000429B2"/>
    <w:rsid w:val="00042B79"/>
    <w:rsid w:val="00043480"/>
    <w:rsid w:val="000438A8"/>
    <w:rsid w:val="000438D6"/>
    <w:rsid w:val="00044915"/>
    <w:rsid w:val="00045972"/>
    <w:rsid w:val="00047060"/>
    <w:rsid w:val="000471A7"/>
    <w:rsid w:val="00047540"/>
    <w:rsid w:val="00050139"/>
    <w:rsid w:val="00050891"/>
    <w:rsid w:val="00051138"/>
    <w:rsid w:val="000513B4"/>
    <w:rsid w:val="00051B0A"/>
    <w:rsid w:val="000520AE"/>
    <w:rsid w:val="00052580"/>
    <w:rsid w:val="0005396B"/>
    <w:rsid w:val="00053B43"/>
    <w:rsid w:val="000544DC"/>
    <w:rsid w:val="0005472E"/>
    <w:rsid w:val="00055205"/>
    <w:rsid w:val="00055900"/>
    <w:rsid w:val="00055996"/>
    <w:rsid w:val="00055A8F"/>
    <w:rsid w:val="000563E4"/>
    <w:rsid w:val="00057299"/>
    <w:rsid w:val="000573A0"/>
    <w:rsid w:val="000605F0"/>
    <w:rsid w:val="00061215"/>
    <w:rsid w:val="00061897"/>
    <w:rsid w:val="000628C1"/>
    <w:rsid w:val="00063A3D"/>
    <w:rsid w:val="0006421A"/>
    <w:rsid w:val="0006597B"/>
    <w:rsid w:val="00065B5F"/>
    <w:rsid w:val="00065EF8"/>
    <w:rsid w:val="0006636C"/>
    <w:rsid w:val="000670C3"/>
    <w:rsid w:val="00067CB5"/>
    <w:rsid w:val="00070B77"/>
    <w:rsid w:val="00071CFF"/>
    <w:rsid w:val="00071D5D"/>
    <w:rsid w:val="0007242B"/>
    <w:rsid w:val="000729DF"/>
    <w:rsid w:val="00073109"/>
    <w:rsid w:val="00073592"/>
    <w:rsid w:val="000737DC"/>
    <w:rsid w:val="00075978"/>
    <w:rsid w:val="00075C8E"/>
    <w:rsid w:val="00075EC7"/>
    <w:rsid w:val="00076A2A"/>
    <w:rsid w:val="00076C79"/>
    <w:rsid w:val="00076C93"/>
    <w:rsid w:val="0007756C"/>
    <w:rsid w:val="00077B5D"/>
    <w:rsid w:val="000801F0"/>
    <w:rsid w:val="00080473"/>
    <w:rsid w:val="00080A38"/>
    <w:rsid w:val="00080CA6"/>
    <w:rsid w:val="00080F78"/>
    <w:rsid w:val="00081BAE"/>
    <w:rsid w:val="00082669"/>
    <w:rsid w:val="00082AA2"/>
    <w:rsid w:val="00083FB2"/>
    <w:rsid w:val="0008401F"/>
    <w:rsid w:val="000846BD"/>
    <w:rsid w:val="00084CBD"/>
    <w:rsid w:val="00084DEE"/>
    <w:rsid w:val="00086578"/>
    <w:rsid w:val="00086BC2"/>
    <w:rsid w:val="00086C6D"/>
    <w:rsid w:val="0008710E"/>
    <w:rsid w:val="00090BBA"/>
    <w:rsid w:val="00091A23"/>
    <w:rsid w:val="00091ABF"/>
    <w:rsid w:val="00092830"/>
    <w:rsid w:val="00094B65"/>
    <w:rsid w:val="00094BA3"/>
    <w:rsid w:val="00094EE0"/>
    <w:rsid w:val="0009530E"/>
    <w:rsid w:val="00095429"/>
    <w:rsid w:val="00097807"/>
    <w:rsid w:val="000A0806"/>
    <w:rsid w:val="000A0D2B"/>
    <w:rsid w:val="000A11D4"/>
    <w:rsid w:val="000A21E1"/>
    <w:rsid w:val="000A29DA"/>
    <w:rsid w:val="000A2B82"/>
    <w:rsid w:val="000A3C74"/>
    <w:rsid w:val="000A4671"/>
    <w:rsid w:val="000A4D07"/>
    <w:rsid w:val="000A4E22"/>
    <w:rsid w:val="000A545D"/>
    <w:rsid w:val="000A67E1"/>
    <w:rsid w:val="000A6E96"/>
    <w:rsid w:val="000B0166"/>
    <w:rsid w:val="000B0EBA"/>
    <w:rsid w:val="000B1DA8"/>
    <w:rsid w:val="000B2560"/>
    <w:rsid w:val="000B2CEE"/>
    <w:rsid w:val="000B2D15"/>
    <w:rsid w:val="000B3A74"/>
    <w:rsid w:val="000B41A5"/>
    <w:rsid w:val="000B55A0"/>
    <w:rsid w:val="000B5E65"/>
    <w:rsid w:val="000B6E6C"/>
    <w:rsid w:val="000B6F2D"/>
    <w:rsid w:val="000B7321"/>
    <w:rsid w:val="000B7C02"/>
    <w:rsid w:val="000C0B54"/>
    <w:rsid w:val="000C1184"/>
    <w:rsid w:val="000C1429"/>
    <w:rsid w:val="000C28A6"/>
    <w:rsid w:val="000C3A76"/>
    <w:rsid w:val="000C3CB9"/>
    <w:rsid w:val="000C49B5"/>
    <w:rsid w:val="000C4D68"/>
    <w:rsid w:val="000C4E83"/>
    <w:rsid w:val="000C5A38"/>
    <w:rsid w:val="000C6D7E"/>
    <w:rsid w:val="000C7012"/>
    <w:rsid w:val="000C7B62"/>
    <w:rsid w:val="000C7CFB"/>
    <w:rsid w:val="000D068F"/>
    <w:rsid w:val="000D13C5"/>
    <w:rsid w:val="000D1CF3"/>
    <w:rsid w:val="000D2244"/>
    <w:rsid w:val="000D2662"/>
    <w:rsid w:val="000D31B5"/>
    <w:rsid w:val="000D3C25"/>
    <w:rsid w:val="000D3CC7"/>
    <w:rsid w:val="000D4F44"/>
    <w:rsid w:val="000D60ED"/>
    <w:rsid w:val="000D629C"/>
    <w:rsid w:val="000D6580"/>
    <w:rsid w:val="000D693E"/>
    <w:rsid w:val="000D792F"/>
    <w:rsid w:val="000E04F7"/>
    <w:rsid w:val="000E05F7"/>
    <w:rsid w:val="000E16E3"/>
    <w:rsid w:val="000E1A36"/>
    <w:rsid w:val="000E239C"/>
    <w:rsid w:val="000E2D61"/>
    <w:rsid w:val="000E30EC"/>
    <w:rsid w:val="000E3374"/>
    <w:rsid w:val="000E340F"/>
    <w:rsid w:val="000E3CFC"/>
    <w:rsid w:val="000E4055"/>
    <w:rsid w:val="000E4204"/>
    <w:rsid w:val="000E4A98"/>
    <w:rsid w:val="000E4BAD"/>
    <w:rsid w:val="000E4C55"/>
    <w:rsid w:val="000E59BC"/>
    <w:rsid w:val="000E5B0A"/>
    <w:rsid w:val="000E5CCF"/>
    <w:rsid w:val="000F0426"/>
    <w:rsid w:val="000F0A16"/>
    <w:rsid w:val="000F0ED6"/>
    <w:rsid w:val="000F135E"/>
    <w:rsid w:val="000F1BE4"/>
    <w:rsid w:val="000F319F"/>
    <w:rsid w:val="000F36EB"/>
    <w:rsid w:val="000F397C"/>
    <w:rsid w:val="000F4CFE"/>
    <w:rsid w:val="000F55D1"/>
    <w:rsid w:val="000F57A8"/>
    <w:rsid w:val="000F65F4"/>
    <w:rsid w:val="000F6EBC"/>
    <w:rsid w:val="000F78A2"/>
    <w:rsid w:val="00100627"/>
    <w:rsid w:val="001008C1"/>
    <w:rsid w:val="00100C58"/>
    <w:rsid w:val="001011FB"/>
    <w:rsid w:val="00101434"/>
    <w:rsid w:val="0010148E"/>
    <w:rsid w:val="00101498"/>
    <w:rsid w:val="00101A94"/>
    <w:rsid w:val="00102EF8"/>
    <w:rsid w:val="001030F8"/>
    <w:rsid w:val="00103375"/>
    <w:rsid w:val="00103777"/>
    <w:rsid w:val="00103BCE"/>
    <w:rsid w:val="00103C6E"/>
    <w:rsid w:val="00104420"/>
    <w:rsid w:val="00105602"/>
    <w:rsid w:val="00105612"/>
    <w:rsid w:val="0010587D"/>
    <w:rsid w:val="00105B50"/>
    <w:rsid w:val="00106DDB"/>
    <w:rsid w:val="00107168"/>
    <w:rsid w:val="00107687"/>
    <w:rsid w:val="00107990"/>
    <w:rsid w:val="00107A4F"/>
    <w:rsid w:val="00107AE0"/>
    <w:rsid w:val="00107EB3"/>
    <w:rsid w:val="00110622"/>
    <w:rsid w:val="0011065D"/>
    <w:rsid w:val="00111498"/>
    <w:rsid w:val="00111578"/>
    <w:rsid w:val="00112207"/>
    <w:rsid w:val="001128C9"/>
    <w:rsid w:val="00113014"/>
    <w:rsid w:val="0011332E"/>
    <w:rsid w:val="0011380D"/>
    <w:rsid w:val="00114602"/>
    <w:rsid w:val="001147B9"/>
    <w:rsid w:val="0011484C"/>
    <w:rsid w:val="001148D7"/>
    <w:rsid w:val="00114BC9"/>
    <w:rsid w:val="00115213"/>
    <w:rsid w:val="00115E0A"/>
    <w:rsid w:val="001160D9"/>
    <w:rsid w:val="0011664D"/>
    <w:rsid w:val="00116D57"/>
    <w:rsid w:val="00116F10"/>
    <w:rsid w:val="0011729F"/>
    <w:rsid w:val="0011794B"/>
    <w:rsid w:val="00117C7D"/>
    <w:rsid w:val="00121172"/>
    <w:rsid w:val="0012130D"/>
    <w:rsid w:val="00121B32"/>
    <w:rsid w:val="001230BC"/>
    <w:rsid w:val="00123661"/>
    <w:rsid w:val="00123AEE"/>
    <w:rsid w:val="00124397"/>
    <w:rsid w:val="001250D8"/>
    <w:rsid w:val="00125498"/>
    <w:rsid w:val="00125559"/>
    <w:rsid w:val="00125804"/>
    <w:rsid w:val="0012598E"/>
    <w:rsid w:val="001259CC"/>
    <w:rsid w:val="00125C2B"/>
    <w:rsid w:val="00125C60"/>
    <w:rsid w:val="00125DB6"/>
    <w:rsid w:val="00125DD4"/>
    <w:rsid w:val="0012663C"/>
    <w:rsid w:val="001274E6"/>
    <w:rsid w:val="001277E7"/>
    <w:rsid w:val="00130A8F"/>
    <w:rsid w:val="00132604"/>
    <w:rsid w:val="00135263"/>
    <w:rsid w:val="001354F6"/>
    <w:rsid w:val="001356CB"/>
    <w:rsid w:val="001358AA"/>
    <w:rsid w:val="0013594D"/>
    <w:rsid w:val="00136328"/>
    <w:rsid w:val="001364AC"/>
    <w:rsid w:val="001406EA"/>
    <w:rsid w:val="001408D7"/>
    <w:rsid w:val="00142522"/>
    <w:rsid w:val="00143093"/>
    <w:rsid w:val="001438E5"/>
    <w:rsid w:val="001439F1"/>
    <w:rsid w:val="00144432"/>
    <w:rsid w:val="0014446F"/>
    <w:rsid w:val="001447BA"/>
    <w:rsid w:val="0014508A"/>
    <w:rsid w:val="00145324"/>
    <w:rsid w:val="00145592"/>
    <w:rsid w:val="00146BFB"/>
    <w:rsid w:val="00146C77"/>
    <w:rsid w:val="00147DFC"/>
    <w:rsid w:val="001504E1"/>
    <w:rsid w:val="00150AB3"/>
    <w:rsid w:val="00150CF7"/>
    <w:rsid w:val="00151B19"/>
    <w:rsid w:val="001521EA"/>
    <w:rsid w:val="001545F5"/>
    <w:rsid w:val="00154CD8"/>
    <w:rsid w:val="00155285"/>
    <w:rsid w:val="00155E07"/>
    <w:rsid w:val="0015626A"/>
    <w:rsid w:val="00156698"/>
    <w:rsid w:val="0015795F"/>
    <w:rsid w:val="00157A82"/>
    <w:rsid w:val="00157D05"/>
    <w:rsid w:val="00157FF2"/>
    <w:rsid w:val="001608AC"/>
    <w:rsid w:val="001608E2"/>
    <w:rsid w:val="00160D81"/>
    <w:rsid w:val="001619DA"/>
    <w:rsid w:val="00161B6F"/>
    <w:rsid w:val="00161E4A"/>
    <w:rsid w:val="00163C25"/>
    <w:rsid w:val="00164CBA"/>
    <w:rsid w:val="001650B9"/>
    <w:rsid w:val="001651CC"/>
    <w:rsid w:val="001654EE"/>
    <w:rsid w:val="00165A1F"/>
    <w:rsid w:val="001667F9"/>
    <w:rsid w:val="00166850"/>
    <w:rsid w:val="00166A5D"/>
    <w:rsid w:val="001670FE"/>
    <w:rsid w:val="001671B6"/>
    <w:rsid w:val="00167939"/>
    <w:rsid w:val="001704F2"/>
    <w:rsid w:val="0017059F"/>
    <w:rsid w:val="00170CD3"/>
    <w:rsid w:val="0017126E"/>
    <w:rsid w:val="00171B42"/>
    <w:rsid w:val="001722FD"/>
    <w:rsid w:val="001731D2"/>
    <w:rsid w:val="00173581"/>
    <w:rsid w:val="00174BB7"/>
    <w:rsid w:val="00174EE1"/>
    <w:rsid w:val="00175518"/>
    <w:rsid w:val="00175625"/>
    <w:rsid w:val="001757B5"/>
    <w:rsid w:val="00175AD8"/>
    <w:rsid w:val="00175DA9"/>
    <w:rsid w:val="00175DDD"/>
    <w:rsid w:val="001779E8"/>
    <w:rsid w:val="00180407"/>
    <w:rsid w:val="00180821"/>
    <w:rsid w:val="0018138D"/>
    <w:rsid w:val="0018153A"/>
    <w:rsid w:val="00183675"/>
    <w:rsid w:val="001837D6"/>
    <w:rsid w:val="00184EEB"/>
    <w:rsid w:val="001852ED"/>
    <w:rsid w:val="0018536A"/>
    <w:rsid w:val="00185605"/>
    <w:rsid w:val="00185B57"/>
    <w:rsid w:val="00186288"/>
    <w:rsid w:val="00186400"/>
    <w:rsid w:val="001868F1"/>
    <w:rsid w:val="00186EB1"/>
    <w:rsid w:val="00190077"/>
    <w:rsid w:val="001900B6"/>
    <w:rsid w:val="0019061F"/>
    <w:rsid w:val="0019078C"/>
    <w:rsid w:val="001909A3"/>
    <w:rsid w:val="00190B64"/>
    <w:rsid w:val="00191123"/>
    <w:rsid w:val="00191F94"/>
    <w:rsid w:val="00192677"/>
    <w:rsid w:val="001943B7"/>
    <w:rsid w:val="001946D5"/>
    <w:rsid w:val="00195459"/>
    <w:rsid w:val="001956A8"/>
    <w:rsid w:val="00196363"/>
    <w:rsid w:val="00196373"/>
    <w:rsid w:val="00196715"/>
    <w:rsid w:val="00196FE9"/>
    <w:rsid w:val="00197B5B"/>
    <w:rsid w:val="001A073E"/>
    <w:rsid w:val="001A1308"/>
    <w:rsid w:val="001A15C0"/>
    <w:rsid w:val="001A1829"/>
    <w:rsid w:val="001A1D71"/>
    <w:rsid w:val="001A5851"/>
    <w:rsid w:val="001A595E"/>
    <w:rsid w:val="001A5C8C"/>
    <w:rsid w:val="001A662A"/>
    <w:rsid w:val="001A7583"/>
    <w:rsid w:val="001A7599"/>
    <w:rsid w:val="001A7E91"/>
    <w:rsid w:val="001B135A"/>
    <w:rsid w:val="001B1A90"/>
    <w:rsid w:val="001B267C"/>
    <w:rsid w:val="001B3233"/>
    <w:rsid w:val="001B3407"/>
    <w:rsid w:val="001B3737"/>
    <w:rsid w:val="001B4BE4"/>
    <w:rsid w:val="001B4D56"/>
    <w:rsid w:val="001B57EE"/>
    <w:rsid w:val="001B5C59"/>
    <w:rsid w:val="001B5EA3"/>
    <w:rsid w:val="001B62AE"/>
    <w:rsid w:val="001B6535"/>
    <w:rsid w:val="001B7A02"/>
    <w:rsid w:val="001B7F03"/>
    <w:rsid w:val="001C001C"/>
    <w:rsid w:val="001C1DD6"/>
    <w:rsid w:val="001C215F"/>
    <w:rsid w:val="001C25CA"/>
    <w:rsid w:val="001C2624"/>
    <w:rsid w:val="001C2665"/>
    <w:rsid w:val="001C333E"/>
    <w:rsid w:val="001C354F"/>
    <w:rsid w:val="001C37A9"/>
    <w:rsid w:val="001C41ED"/>
    <w:rsid w:val="001C4973"/>
    <w:rsid w:val="001C4C63"/>
    <w:rsid w:val="001C4EA0"/>
    <w:rsid w:val="001C5F91"/>
    <w:rsid w:val="001C64A3"/>
    <w:rsid w:val="001C6BAF"/>
    <w:rsid w:val="001C72AB"/>
    <w:rsid w:val="001C7334"/>
    <w:rsid w:val="001C7FD5"/>
    <w:rsid w:val="001D03CE"/>
    <w:rsid w:val="001D12DF"/>
    <w:rsid w:val="001D1D24"/>
    <w:rsid w:val="001D30B3"/>
    <w:rsid w:val="001D3225"/>
    <w:rsid w:val="001D35BE"/>
    <w:rsid w:val="001D3B63"/>
    <w:rsid w:val="001D3DAA"/>
    <w:rsid w:val="001D415F"/>
    <w:rsid w:val="001D4195"/>
    <w:rsid w:val="001D48AA"/>
    <w:rsid w:val="001D4C95"/>
    <w:rsid w:val="001D56D8"/>
    <w:rsid w:val="001D57F9"/>
    <w:rsid w:val="001D5B94"/>
    <w:rsid w:val="001D6296"/>
    <w:rsid w:val="001D670E"/>
    <w:rsid w:val="001D6CE8"/>
    <w:rsid w:val="001D6E2A"/>
    <w:rsid w:val="001D7975"/>
    <w:rsid w:val="001E06EA"/>
    <w:rsid w:val="001E0777"/>
    <w:rsid w:val="001E0C25"/>
    <w:rsid w:val="001E1935"/>
    <w:rsid w:val="001E2797"/>
    <w:rsid w:val="001E336B"/>
    <w:rsid w:val="001E3B47"/>
    <w:rsid w:val="001E4561"/>
    <w:rsid w:val="001E458C"/>
    <w:rsid w:val="001E66C5"/>
    <w:rsid w:val="001E6A28"/>
    <w:rsid w:val="001E6C18"/>
    <w:rsid w:val="001E6E19"/>
    <w:rsid w:val="001E6F3C"/>
    <w:rsid w:val="001E7152"/>
    <w:rsid w:val="001E7364"/>
    <w:rsid w:val="001E74B3"/>
    <w:rsid w:val="001E7AA7"/>
    <w:rsid w:val="001E7BDB"/>
    <w:rsid w:val="001F05AA"/>
    <w:rsid w:val="001F210E"/>
    <w:rsid w:val="001F21A6"/>
    <w:rsid w:val="001F23FF"/>
    <w:rsid w:val="001F2498"/>
    <w:rsid w:val="001F2CA9"/>
    <w:rsid w:val="001F2CBD"/>
    <w:rsid w:val="001F31F5"/>
    <w:rsid w:val="001F3252"/>
    <w:rsid w:val="001F36C9"/>
    <w:rsid w:val="001F3901"/>
    <w:rsid w:val="001F403E"/>
    <w:rsid w:val="001F516D"/>
    <w:rsid w:val="001F554D"/>
    <w:rsid w:val="001F56EE"/>
    <w:rsid w:val="001F68D3"/>
    <w:rsid w:val="001F6B50"/>
    <w:rsid w:val="00201AD1"/>
    <w:rsid w:val="00201F6F"/>
    <w:rsid w:val="00203EBB"/>
    <w:rsid w:val="0020468F"/>
    <w:rsid w:val="00205491"/>
    <w:rsid w:val="002057BD"/>
    <w:rsid w:val="00205AB6"/>
    <w:rsid w:val="002066C9"/>
    <w:rsid w:val="002068DD"/>
    <w:rsid w:val="00206DAC"/>
    <w:rsid w:val="0020703A"/>
    <w:rsid w:val="002071CA"/>
    <w:rsid w:val="002076A0"/>
    <w:rsid w:val="002108F9"/>
    <w:rsid w:val="00210BB2"/>
    <w:rsid w:val="00210DA2"/>
    <w:rsid w:val="00211C42"/>
    <w:rsid w:val="00211DCB"/>
    <w:rsid w:val="0021294B"/>
    <w:rsid w:val="00212B1D"/>
    <w:rsid w:val="00213711"/>
    <w:rsid w:val="002139AE"/>
    <w:rsid w:val="00213C5D"/>
    <w:rsid w:val="002142EF"/>
    <w:rsid w:val="002166FA"/>
    <w:rsid w:val="00216A9F"/>
    <w:rsid w:val="002173ED"/>
    <w:rsid w:val="00220884"/>
    <w:rsid w:val="00220B53"/>
    <w:rsid w:val="00220B8B"/>
    <w:rsid w:val="00220CE9"/>
    <w:rsid w:val="002221B1"/>
    <w:rsid w:val="00222DA2"/>
    <w:rsid w:val="002239AE"/>
    <w:rsid w:val="00223DF8"/>
    <w:rsid w:val="00223FC7"/>
    <w:rsid w:val="00224487"/>
    <w:rsid w:val="00224979"/>
    <w:rsid w:val="00224BF8"/>
    <w:rsid w:val="00224C4B"/>
    <w:rsid w:val="00225509"/>
    <w:rsid w:val="00225EE5"/>
    <w:rsid w:val="00225FE7"/>
    <w:rsid w:val="00226B0D"/>
    <w:rsid w:val="00227163"/>
    <w:rsid w:val="002273D4"/>
    <w:rsid w:val="00230715"/>
    <w:rsid w:val="00230B5E"/>
    <w:rsid w:val="00231094"/>
    <w:rsid w:val="0023175F"/>
    <w:rsid w:val="00232786"/>
    <w:rsid w:val="00232980"/>
    <w:rsid w:val="00232C51"/>
    <w:rsid w:val="00233A79"/>
    <w:rsid w:val="00234072"/>
    <w:rsid w:val="00234420"/>
    <w:rsid w:val="00234538"/>
    <w:rsid w:val="002352AD"/>
    <w:rsid w:val="00235CCA"/>
    <w:rsid w:val="002363D2"/>
    <w:rsid w:val="00236404"/>
    <w:rsid w:val="00236893"/>
    <w:rsid w:val="002369AE"/>
    <w:rsid w:val="002376F2"/>
    <w:rsid w:val="00237826"/>
    <w:rsid w:val="00237AFD"/>
    <w:rsid w:val="00237D25"/>
    <w:rsid w:val="00240F96"/>
    <w:rsid w:val="00241507"/>
    <w:rsid w:val="002417B8"/>
    <w:rsid w:val="00242511"/>
    <w:rsid w:val="0024317B"/>
    <w:rsid w:val="002433BC"/>
    <w:rsid w:val="00243FAC"/>
    <w:rsid w:val="00244032"/>
    <w:rsid w:val="00245455"/>
    <w:rsid w:val="0024691E"/>
    <w:rsid w:val="0024705A"/>
    <w:rsid w:val="00247EB8"/>
    <w:rsid w:val="002500FB"/>
    <w:rsid w:val="00250A54"/>
    <w:rsid w:val="00252661"/>
    <w:rsid w:val="002527A6"/>
    <w:rsid w:val="00254D29"/>
    <w:rsid w:val="002554CD"/>
    <w:rsid w:val="00255779"/>
    <w:rsid w:val="00256003"/>
    <w:rsid w:val="0025690E"/>
    <w:rsid w:val="00257E5E"/>
    <w:rsid w:val="00262461"/>
    <w:rsid w:val="002624DB"/>
    <w:rsid w:val="002634F3"/>
    <w:rsid w:val="00263FDF"/>
    <w:rsid w:val="00264105"/>
    <w:rsid w:val="00264FDF"/>
    <w:rsid w:val="002658F6"/>
    <w:rsid w:val="00266780"/>
    <w:rsid w:val="00266CDB"/>
    <w:rsid w:val="0027082F"/>
    <w:rsid w:val="00271C58"/>
    <w:rsid w:val="00271DD2"/>
    <w:rsid w:val="002721BF"/>
    <w:rsid w:val="00273436"/>
    <w:rsid w:val="00273751"/>
    <w:rsid w:val="002745DD"/>
    <w:rsid w:val="002747C2"/>
    <w:rsid w:val="00274BF3"/>
    <w:rsid w:val="00275DCB"/>
    <w:rsid w:val="00276F5A"/>
    <w:rsid w:val="00277804"/>
    <w:rsid w:val="0028028D"/>
    <w:rsid w:val="00280741"/>
    <w:rsid w:val="00281253"/>
    <w:rsid w:val="00281666"/>
    <w:rsid w:val="00281DD9"/>
    <w:rsid w:val="00282163"/>
    <w:rsid w:val="00282BEA"/>
    <w:rsid w:val="002834CC"/>
    <w:rsid w:val="00285D91"/>
    <w:rsid w:val="00286F0C"/>
    <w:rsid w:val="0028708C"/>
    <w:rsid w:val="00287453"/>
    <w:rsid w:val="0028796F"/>
    <w:rsid w:val="0029007A"/>
    <w:rsid w:val="002900A2"/>
    <w:rsid w:val="00290FF8"/>
    <w:rsid w:val="00292746"/>
    <w:rsid w:val="0029317F"/>
    <w:rsid w:val="0029486B"/>
    <w:rsid w:val="002953C4"/>
    <w:rsid w:val="00295548"/>
    <w:rsid w:val="00295D01"/>
    <w:rsid w:val="0029616C"/>
    <w:rsid w:val="00296C4A"/>
    <w:rsid w:val="00296EF9"/>
    <w:rsid w:val="00296FB7"/>
    <w:rsid w:val="002A0614"/>
    <w:rsid w:val="002A069E"/>
    <w:rsid w:val="002A0DDB"/>
    <w:rsid w:val="002A2CE2"/>
    <w:rsid w:val="002A2D66"/>
    <w:rsid w:val="002A2DF0"/>
    <w:rsid w:val="002A51A7"/>
    <w:rsid w:val="002A540E"/>
    <w:rsid w:val="002A5723"/>
    <w:rsid w:val="002A5868"/>
    <w:rsid w:val="002A601A"/>
    <w:rsid w:val="002A63E4"/>
    <w:rsid w:val="002A675F"/>
    <w:rsid w:val="002A6BCD"/>
    <w:rsid w:val="002A6D22"/>
    <w:rsid w:val="002A7E77"/>
    <w:rsid w:val="002B0675"/>
    <w:rsid w:val="002B0EE5"/>
    <w:rsid w:val="002B27BF"/>
    <w:rsid w:val="002B2D93"/>
    <w:rsid w:val="002B30D0"/>
    <w:rsid w:val="002B397F"/>
    <w:rsid w:val="002B3E5D"/>
    <w:rsid w:val="002B40C9"/>
    <w:rsid w:val="002B41DA"/>
    <w:rsid w:val="002B4E2C"/>
    <w:rsid w:val="002B6A9C"/>
    <w:rsid w:val="002B72B3"/>
    <w:rsid w:val="002C0022"/>
    <w:rsid w:val="002C01D5"/>
    <w:rsid w:val="002C1856"/>
    <w:rsid w:val="002C1A07"/>
    <w:rsid w:val="002C1CF0"/>
    <w:rsid w:val="002C2D4F"/>
    <w:rsid w:val="002C33B1"/>
    <w:rsid w:val="002C3BCE"/>
    <w:rsid w:val="002C4950"/>
    <w:rsid w:val="002C60C9"/>
    <w:rsid w:val="002C6119"/>
    <w:rsid w:val="002C62AF"/>
    <w:rsid w:val="002C639E"/>
    <w:rsid w:val="002C73F5"/>
    <w:rsid w:val="002C747E"/>
    <w:rsid w:val="002D05E0"/>
    <w:rsid w:val="002D0DF5"/>
    <w:rsid w:val="002D1291"/>
    <w:rsid w:val="002D1908"/>
    <w:rsid w:val="002D2FF4"/>
    <w:rsid w:val="002D44C5"/>
    <w:rsid w:val="002D60BC"/>
    <w:rsid w:val="002D622C"/>
    <w:rsid w:val="002D6F9F"/>
    <w:rsid w:val="002D7BB6"/>
    <w:rsid w:val="002E0540"/>
    <w:rsid w:val="002E0FC8"/>
    <w:rsid w:val="002E1AA4"/>
    <w:rsid w:val="002E27C2"/>
    <w:rsid w:val="002E3C32"/>
    <w:rsid w:val="002E678A"/>
    <w:rsid w:val="002E691D"/>
    <w:rsid w:val="002E6ECE"/>
    <w:rsid w:val="002E71E6"/>
    <w:rsid w:val="002E7C34"/>
    <w:rsid w:val="002F0117"/>
    <w:rsid w:val="002F0B6A"/>
    <w:rsid w:val="002F0DE1"/>
    <w:rsid w:val="002F193A"/>
    <w:rsid w:val="002F2171"/>
    <w:rsid w:val="002F2AD8"/>
    <w:rsid w:val="002F2D97"/>
    <w:rsid w:val="002F302A"/>
    <w:rsid w:val="002F304B"/>
    <w:rsid w:val="002F39FD"/>
    <w:rsid w:val="002F5039"/>
    <w:rsid w:val="002F5BAC"/>
    <w:rsid w:val="002F6FC9"/>
    <w:rsid w:val="002F73EA"/>
    <w:rsid w:val="002F7B52"/>
    <w:rsid w:val="002F7FCA"/>
    <w:rsid w:val="00300A3E"/>
    <w:rsid w:val="00300ECF"/>
    <w:rsid w:val="0030113F"/>
    <w:rsid w:val="00301280"/>
    <w:rsid w:val="003015A3"/>
    <w:rsid w:val="00301E98"/>
    <w:rsid w:val="003026C4"/>
    <w:rsid w:val="0030272D"/>
    <w:rsid w:val="0030359A"/>
    <w:rsid w:val="00303667"/>
    <w:rsid w:val="00304034"/>
    <w:rsid w:val="00304631"/>
    <w:rsid w:val="00304A71"/>
    <w:rsid w:val="00305A4C"/>
    <w:rsid w:val="00306019"/>
    <w:rsid w:val="00307882"/>
    <w:rsid w:val="00310635"/>
    <w:rsid w:val="003106FC"/>
    <w:rsid w:val="00311927"/>
    <w:rsid w:val="00311A0A"/>
    <w:rsid w:val="00311C5C"/>
    <w:rsid w:val="00311F8C"/>
    <w:rsid w:val="00312647"/>
    <w:rsid w:val="00312EBB"/>
    <w:rsid w:val="0031349F"/>
    <w:rsid w:val="00313693"/>
    <w:rsid w:val="00313858"/>
    <w:rsid w:val="00315158"/>
    <w:rsid w:val="003155AD"/>
    <w:rsid w:val="003158DF"/>
    <w:rsid w:val="00316023"/>
    <w:rsid w:val="0031642C"/>
    <w:rsid w:val="003207B9"/>
    <w:rsid w:val="0032097D"/>
    <w:rsid w:val="00320984"/>
    <w:rsid w:val="00322063"/>
    <w:rsid w:val="00322F65"/>
    <w:rsid w:val="00324E40"/>
    <w:rsid w:val="0032505A"/>
    <w:rsid w:val="003253E8"/>
    <w:rsid w:val="003278E3"/>
    <w:rsid w:val="00330834"/>
    <w:rsid w:val="00330EDB"/>
    <w:rsid w:val="00331BD9"/>
    <w:rsid w:val="00332ADE"/>
    <w:rsid w:val="00332F99"/>
    <w:rsid w:val="00333930"/>
    <w:rsid w:val="00333EA0"/>
    <w:rsid w:val="00334491"/>
    <w:rsid w:val="00334B1A"/>
    <w:rsid w:val="0033557E"/>
    <w:rsid w:val="00335695"/>
    <w:rsid w:val="00335E9A"/>
    <w:rsid w:val="0033798B"/>
    <w:rsid w:val="00337FD0"/>
    <w:rsid w:val="00340011"/>
    <w:rsid w:val="00341656"/>
    <w:rsid w:val="00341707"/>
    <w:rsid w:val="0034173F"/>
    <w:rsid w:val="00342051"/>
    <w:rsid w:val="003420C4"/>
    <w:rsid w:val="003422FE"/>
    <w:rsid w:val="003423F1"/>
    <w:rsid w:val="00343607"/>
    <w:rsid w:val="00344251"/>
    <w:rsid w:val="003454B4"/>
    <w:rsid w:val="003460E8"/>
    <w:rsid w:val="00346498"/>
    <w:rsid w:val="003466B7"/>
    <w:rsid w:val="0034707A"/>
    <w:rsid w:val="00350221"/>
    <w:rsid w:val="00350334"/>
    <w:rsid w:val="003504E0"/>
    <w:rsid w:val="0035059D"/>
    <w:rsid w:val="0035108C"/>
    <w:rsid w:val="003515F9"/>
    <w:rsid w:val="00351963"/>
    <w:rsid w:val="0035274D"/>
    <w:rsid w:val="00352A7E"/>
    <w:rsid w:val="00352DAF"/>
    <w:rsid w:val="00353578"/>
    <w:rsid w:val="00353587"/>
    <w:rsid w:val="00353ADC"/>
    <w:rsid w:val="00353FCC"/>
    <w:rsid w:val="003544B8"/>
    <w:rsid w:val="00355424"/>
    <w:rsid w:val="00355443"/>
    <w:rsid w:val="00355946"/>
    <w:rsid w:val="00355C7D"/>
    <w:rsid w:val="00356281"/>
    <w:rsid w:val="003572C8"/>
    <w:rsid w:val="00360CF4"/>
    <w:rsid w:val="00361184"/>
    <w:rsid w:val="003614FE"/>
    <w:rsid w:val="00361FFC"/>
    <w:rsid w:val="003636E9"/>
    <w:rsid w:val="00363D15"/>
    <w:rsid w:val="003640C8"/>
    <w:rsid w:val="00364137"/>
    <w:rsid w:val="003644CD"/>
    <w:rsid w:val="00365BCF"/>
    <w:rsid w:val="00366B2D"/>
    <w:rsid w:val="0037005A"/>
    <w:rsid w:val="00370986"/>
    <w:rsid w:val="00370CA5"/>
    <w:rsid w:val="0037172A"/>
    <w:rsid w:val="00371DC7"/>
    <w:rsid w:val="00372E6E"/>
    <w:rsid w:val="003731D3"/>
    <w:rsid w:val="00373846"/>
    <w:rsid w:val="003738A8"/>
    <w:rsid w:val="00373C10"/>
    <w:rsid w:val="00373D2F"/>
    <w:rsid w:val="00373DD5"/>
    <w:rsid w:val="00374819"/>
    <w:rsid w:val="00374B85"/>
    <w:rsid w:val="00374FB1"/>
    <w:rsid w:val="003751D1"/>
    <w:rsid w:val="00375863"/>
    <w:rsid w:val="00376C1B"/>
    <w:rsid w:val="0037713E"/>
    <w:rsid w:val="00377169"/>
    <w:rsid w:val="00377C11"/>
    <w:rsid w:val="00380B43"/>
    <w:rsid w:val="00382407"/>
    <w:rsid w:val="003825B2"/>
    <w:rsid w:val="00383545"/>
    <w:rsid w:val="00383630"/>
    <w:rsid w:val="00383CD9"/>
    <w:rsid w:val="00385966"/>
    <w:rsid w:val="00385C0C"/>
    <w:rsid w:val="003862C3"/>
    <w:rsid w:val="0038631E"/>
    <w:rsid w:val="00386476"/>
    <w:rsid w:val="00387470"/>
    <w:rsid w:val="00387E04"/>
    <w:rsid w:val="0039061C"/>
    <w:rsid w:val="00390640"/>
    <w:rsid w:val="00391212"/>
    <w:rsid w:val="003913F5"/>
    <w:rsid w:val="00392726"/>
    <w:rsid w:val="00392E63"/>
    <w:rsid w:val="003934B9"/>
    <w:rsid w:val="0039399A"/>
    <w:rsid w:val="00394254"/>
    <w:rsid w:val="00395F61"/>
    <w:rsid w:val="00396568"/>
    <w:rsid w:val="00396B8F"/>
    <w:rsid w:val="0039731B"/>
    <w:rsid w:val="0039772A"/>
    <w:rsid w:val="003A034D"/>
    <w:rsid w:val="003A04F6"/>
    <w:rsid w:val="003A0C3D"/>
    <w:rsid w:val="003A2193"/>
    <w:rsid w:val="003A2443"/>
    <w:rsid w:val="003A2C8F"/>
    <w:rsid w:val="003A328B"/>
    <w:rsid w:val="003A374B"/>
    <w:rsid w:val="003A3E5E"/>
    <w:rsid w:val="003A4F73"/>
    <w:rsid w:val="003A4FF0"/>
    <w:rsid w:val="003A68C5"/>
    <w:rsid w:val="003A7755"/>
    <w:rsid w:val="003A7F8F"/>
    <w:rsid w:val="003B01B9"/>
    <w:rsid w:val="003B04FC"/>
    <w:rsid w:val="003B1723"/>
    <w:rsid w:val="003B1BEB"/>
    <w:rsid w:val="003B36AA"/>
    <w:rsid w:val="003B4DE2"/>
    <w:rsid w:val="003B4FA3"/>
    <w:rsid w:val="003B50F3"/>
    <w:rsid w:val="003B532D"/>
    <w:rsid w:val="003B5C83"/>
    <w:rsid w:val="003B7A39"/>
    <w:rsid w:val="003B7BBC"/>
    <w:rsid w:val="003C0442"/>
    <w:rsid w:val="003C0F9B"/>
    <w:rsid w:val="003C16DF"/>
    <w:rsid w:val="003C1962"/>
    <w:rsid w:val="003C22D2"/>
    <w:rsid w:val="003C2D21"/>
    <w:rsid w:val="003C328A"/>
    <w:rsid w:val="003C3992"/>
    <w:rsid w:val="003C3D83"/>
    <w:rsid w:val="003C549A"/>
    <w:rsid w:val="003C566C"/>
    <w:rsid w:val="003C6B0E"/>
    <w:rsid w:val="003C6B6C"/>
    <w:rsid w:val="003C6D4F"/>
    <w:rsid w:val="003D0057"/>
    <w:rsid w:val="003D0656"/>
    <w:rsid w:val="003D328F"/>
    <w:rsid w:val="003D4300"/>
    <w:rsid w:val="003D509D"/>
    <w:rsid w:val="003D55EA"/>
    <w:rsid w:val="003D5DE2"/>
    <w:rsid w:val="003D7E41"/>
    <w:rsid w:val="003D7E90"/>
    <w:rsid w:val="003E0892"/>
    <w:rsid w:val="003E10B0"/>
    <w:rsid w:val="003E155A"/>
    <w:rsid w:val="003E164B"/>
    <w:rsid w:val="003E1A92"/>
    <w:rsid w:val="003E1BBB"/>
    <w:rsid w:val="003E2F5D"/>
    <w:rsid w:val="003E34CA"/>
    <w:rsid w:val="003E39A9"/>
    <w:rsid w:val="003E4CA2"/>
    <w:rsid w:val="003E56B8"/>
    <w:rsid w:val="003E6053"/>
    <w:rsid w:val="003E67A0"/>
    <w:rsid w:val="003E6F9F"/>
    <w:rsid w:val="003E71AF"/>
    <w:rsid w:val="003E7462"/>
    <w:rsid w:val="003E746A"/>
    <w:rsid w:val="003E754B"/>
    <w:rsid w:val="003E7618"/>
    <w:rsid w:val="003E7635"/>
    <w:rsid w:val="003F1638"/>
    <w:rsid w:val="003F1AB2"/>
    <w:rsid w:val="003F2F25"/>
    <w:rsid w:val="003F3BC8"/>
    <w:rsid w:val="003F3CA1"/>
    <w:rsid w:val="003F43DB"/>
    <w:rsid w:val="003F46F2"/>
    <w:rsid w:val="003F53CD"/>
    <w:rsid w:val="003F5AFA"/>
    <w:rsid w:val="003F63E9"/>
    <w:rsid w:val="003F65A0"/>
    <w:rsid w:val="003F6A87"/>
    <w:rsid w:val="003F6B1A"/>
    <w:rsid w:val="003F6C7F"/>
    <w:rsid w:val="003F6F5C"/>
    <w:rsid w:val="003F70CA"/>
    <w:rsid w:val="003F7146"/>
    <w:rsid w:val="003F784C"/>
    <w:rsid w:val="003F79E2"/>
    <w:rsid w:val="00400864"/>
    <w:rsid w:val="00400E95"/>
    <w:rsid w:val="00401066"/>
    <w:rsid w:val="00401A8E"/>
    <w:rsid w:val="0040213F"/>
    <w:rsid w:val="004026E6"/>
    <w:rsid w:val="004026F7"/>
    <w:rsid w:val="00402C52"/>
    <w:rsid w:val="00402DD3"/>
    <w:rsid w:val="004032D1"/>
    <w:rsid w:val="0040378B"/>
    <w:rsid w:val="00404BCB"/>
    <w:rsid w:val="004053AE"/>
    <w:rsid w:val="00405775"/>
    <w:rsid w:val="00407000"/>
    <w:rsid w:val="00407056"/>
    <w:rsid w:val="00407279"/>
    <w:rsid w:val="00407BEB"/>
    <w:rsid w:val="00410081"/>
    <w:rsid w:val="004105AD"/>
    <w:rsid w:val="0041080F"/>
    <w:rsid w:val="00413447"/>
    <w:rsid w:val="0041388F"/>
    <w:rsid w:val="00413A8F"/>
    <w:rsid w:val="0041418E"/>
    <w:rsid w:val="0041477D"/>
    <w:rsid w:val="00415CBB"/>
    <w:rsid w:val="00416013"/>
    <w:rsid w:val="00416CAC"/>
    <w:rsid w:val="00416FC1"/>
    <w:rsid w:val="0041793B"/>
    <w:rsid w:val="00417FAC"/>
    <w:rsid w:val="00420198"/>
    <w:rsid w:val="00420F75"/>
    <w:rsid w:val="004211C3"/>
    <w:rsid w:val="00421A35"/>
    <w:rsid w:val="004225B7"/>
    <w:rsid w:val="004227F8"/>
    <w:rsid w:val="00422EBB"/>
    <w:rsid w:val="00423DBB"/>
    <w:rsid w:val="00424ABC"/>
    <w:rsid w:val="00425282"/>
    <w:rsid w:val="0042660E"/>
    <w:rsid w:val="00426AFE"/>
    <w:rsid w:val="00427C37"/>
    <w:rsid w:val="00430681"/>
    <w:rsid w:val="004308D0"/>
    <w:rsid w:val="004308F5"/>
    <w:rsid w:val="0043094F"/>
    <w:rsid w:val="00430D3D"/>
    <w:rsid w:val="00431617"/>
    <w:rsid w:val="00432353"/>
    <w:rsid w:val="00432537"/>
    <w:rsid w:val="0043309F"/>
    <w:rsid w:val="004369DF"/>
    <w:rsid w:val="00437F22"/>
    <w:rsid w:val="00440BD6"/>
    <w:rsid w:val="00440C95"/>
    <w:rsid w:val="00440CBC"/>
    <w:rsid w:val="004411BD"/>
    <w:rsid w:val="00441E8B"/>
    <w:rsid w:val="00442126"/>
    <w:rsid w:val="004430E6"/>
    <w:rsid w:val="004438A6"/>
    <w:rsid w:val="00444ADD"/>
    <w:rsid w:val="00444E2D"/>
    <w:rsid w:val="00446012"/>
    <w:rsid w:val="004461AE"/>
    <w:rsid w:val="00446A33"/>
    <w:rsid w:val="00447089"/>
    <w:rsid w:val="004471C2"/>
    <w:rsid w:val="004473B6"/>
    <w:rsid w:val="004473F7"/>
    <w:rsid w:val="00447405"/>
    <w:rsid w:val="00447984"/>
    <w:rsid w:val="00447F44"/>
    <w:rsid w:val="0045063E"/>
    <w:rsid w:val="00450E2B"/>
    <w:rsid w:val="0045127B"/>
    <w:rsid w:val="004517A1"/>
    <w:rsid w:val="00452328"/>
    <w:rsid w:val="00453832"/>
    <w:rsid w:val="0045383C"/>
    <w:rsid w:val="00453924"/>
    <w:rsid w:val="00453F3B"/>
    <w:rsid w:val="004542DF"/>
    <w:rsid w:val="0045467A"/>
    <w:rsid w:val="00455074"/>
    <w:rsid w:val="00456951"/>
    <w:rsid w:val="004570D9"/>
    <w:rsid w:val="00457281"/>
    <w:rsid w:val="00457542"/>
    <w:rsid w:val="00457675"/>
    <w:rsid w:val="00457820"/>
    <w:rsid w:val="004600A9"/>
    <w:rsid w:val="0046015E"/>
    <w:rsid w:val="004608EB"/>
    <w:rsid w:val="00460B0E"/>
    <w:rsid w:val="0046141D"/>
    <w:rsid w:val="00461C66"/>
    <w:rsid w:val="00461D8C"/>
    <w:rsid w:val="00462BD3"/>
    <w:rsid w:val="004631FC"/>
    <w:rsid w:val="00463779"/>
    <w:rsid w:val="0046515E"/>
    <w:rsid w:val="0046601E"/>
    <w:rsid w:val="00466F7D"/>
    <w:rsid w:val="00467A56"/>
    <w:rsid w:val="00470809"/>
    <w:rsid w:val="0047113F"/>
    <w:rsid w:val="00471B83"/>
    <w:rsid w:val="00471ED6"/>
    <w:rsid w:val="00472012"/>
    <w:rsid w:val="004720C2"/>
    <w:rsid w:val="004725BD"/>
    <w:rsid w:val="0047331F"/>
    <w:rsid w:val="00473FE1"/>
    <w:rsid w:val="0047482E"/>
    <w:rsid w:val="0047685E"/>
    <w:rsid w:val="00477118"/>
    <w:rsid w:val="004779B2"/>
    <w:rsid w:val="00477ADD"/>
    <w:rsid w:val="004802D5"/>
    <w:rsid w:val="00480591"/>
    <w:rsid w:val="00481459"/>
    <w:rsid w:val="00481C69"/>
    <w:rsid w:val="00483785"/>
    <w:rsid w:val="00484BAA"/>
    <w:rsid w:val="00484EEE"/>
    <w:rsid w:val="004852D8"/>
    <w:rsid w:val="0048557A"/>
    <w:rsid w:val="00486612"/>
    <w:rsid w:val="00486C82"/>
    <w:rsid w:val="00486F1E"/>
    <w:rsid w:val="00487666"/>
    <w:rsid w:val="00487A08"/>
    <w:rsid w:val="00487E4E"/>
    <w:rsid w:val="0049125F"/>
    <w:rsid w:val="00491B03"/>
    <w:rsid w:val="00494C45"/>
    <w:rsid w:val="004956CD"/>
    <w:rsid w:val="004959BF"/>
    <w:rsid w:val="0049682F"/>
    <w:rsid w:val="00496FA8"/>
    <w:rsid w:val="004970FC"/>
    <w:rsid w:val="004978DF"/>
    <w:rsid w:val="004978E3"/>
    <w:rsid w:val="004A0025"/>
    <w:rsid w:val="004A096C"/>
    <w:rsid w:val="004A118B"/>
    <w:rsid w:val="004A1A19"/>
    <w:rsid w:val="004A2595"/>
    <w:rsid w:val="004A28D8"/>
    <w:rsid w:val="004A35AE"/>
    <w:rsid w:val="004A3BEB"/>
    <w:rsid w:val="004A3C3E"/>
    <w:rsid w:val="004A58DE"/>
    <w:rsid w:val="004A59E6"/>
    <w:rsid w:val="004A5FDB"/>
    <w:rsid w:val="004A7F04"/>
    <w:rsid w:val="004B07B3"/>
    <w:rsid w:val="004B0B10"/>
    <w:rsid w:val="004B24F5"/>
    <w:rsid w:val="004B3A73"/>
    <w:rsid w:val="004B3E0B"/>
    <w:rsid w:val="004B4425"/>
    <w:rsid w:val="004B4F10"/>
    <w:rsid w:val="004B51D4"/>
    <w:rsid w:val="004B52FA"/>
    <w:rsid w:val="004B7A5E"/>
    <w:rsid w:val="004C04A8"/>
    <w:rsid w:val="004C15F4"/>
    <w:rsid w:val="004C1D28"/>
    <w:rsid w:val="004C1F50"/>
    <w:rsid w:val="004C243D"/>
    <w:rsid w:val="004C2C7A"/>
    <w:rsid w:val="004C348B"/>
    <w:rsid w:val="004C462F"/>
    <w:rsid w:val="004C465A"/>
    <w:rsid w:val="004C5E43"/>
    <w:rsid w:val="004C5FC8"/>
    <w:rsid w:val="004C6371"/>
    <w:rsid w:val="004C6D63"/>
    <w:rsid w:val="004C7FD0"/>
    <w:rsid w:val="004D0330"/>
    <w:rsid w:val="004D09A3"/>
    <w:rsid w:val="004D0D2C"/>
    <w:rsid w:val="004D16AC"/>
    <w:rsid w:val="004D19D4"/>
    <w:rsid w:val="004D26B3"/>
    <w:rsid w:val="004D28BC"/>
    <w:rsid w:val="004D2973"/>
    <w:rsid w:val="004D550A"/>
    <w:rsid w:val="004D61FC"/>
    <w:rsid w:val="004D65AC"/>
    <w:rsid w:val="004D74F9"/>
    <w:rsid w:val="004D793F"/>
    <w:rsid w:val="004D7A19"/>
    <w:rsid w:val="004D7A53"/>
    <w:rsid w:val="004D7B6B"/>
    <w:rsid w:val="004E09B6"/>
    <w:rsid w:val="004E10C0"/>
    <w:rsid w:val="004E1A2D"/>
    <w:rsid w:val="004E1D85"/>
    <w:rsid w:val="004E2671"/>
    <w:rsid w:val="004E2864"/>
    <w:rsid w:val="004E2961"/>
    <w:rsid w:val="004E3BBE"/>
    <w:rsid w:val="004E4085"/>
    <w:rsid w:val="004E42C5"/>
    <w:rsid w:val="004E4A8C"/>
    <w:rsid w:val="004E4AED"/>
    <w:rsid w:val="004E553C"/>
    <w:rsid w:val="004E6324"/>
    <w:rsid w:val="004E6C14"/>
    <w:rsid w:val="004E77AB"/>
    <w:rsid w:val="004E77CD"/>
    <w:rsid w:val="004F0C3D"/>
    <w:rsid w:val="004F0CEB"/>
    <w:rsid w:val="004F242A"/>
    <w:rsid w:val="004F2955"/>
    <w:rsid w:val="004F331C"/>
    <w:rsid w:val="004F376C"/>
    <w:rsid w:val="004F3F0C"/>
    <w:rsid w:val="004F4E3C"/>
    <w:rsid w:val="004F5E22"/>
    <w:rsid w:val="004F6661"/>
    <w:rsid w:val="00500582"/>
    <w:rsid w:val="0050173B"/>
    <w:rsid w:val="00501D06"/>
    <w:rsid w:val="00502BB5"/>
    <w:rsid w:val="005033CD"/>
    <w:rsid w:val="00503541"/>
    <w:rsid w:val="005036B5"/>
    <w:rsid w:val="0050416E"/>
    <w:rsid w:val="00504E68"/>
    <w:rsid w:val="00504F9A"/>
    <w:rsid w:val="00505754"/>
    <w:rsid w:val="00505944"/>
    <w:rsid w:val="00506079"/>
    <w:rsid w:val="005064F0"/>
    <w:rsid w:val="00510546"/>
    <w:rsid w:val="00510FFE"/>
    <w:rsid w:val="00511B82"/>
    <w:rsid w:val="00514105"/>
    <w:rsid w:val="00514A67"/>
    <w:rsid w:val="0051616C"/>
    <w:rsid w:val="0051693F"/>
    <w:rsid w:val="005173B5"/>
    <w:rsid w:val="00517EC2"/>
    <w:rsid w:val="00520231"/>
    <w:rsid w:val="00520F54"/>
    <w:rsid w:val="00521D86"/>
    <w:rsid w:val="00522600"/>
    <w:rsid w:val="00524182"/>
    <w:rsid w:val="0052472E"/>
    <w:rsid w:val="005248E2"/>
    <w:rsid w:val="00525341"/>
    <w:rsid w:val="005254BD"/>
    <w:rsid w:val="00526A67"/>
    <w:rsid w:val="00526A81"/>
    <w:rsid w:val="00526BB3"/>
    <w:rsid w:val="00527202"/>
    <w:rsid w:val="005272A9"/>
    <w:rsid w:val="00527A8E"/>
    <w:rsid w:val="00527D5B"/>
    <w:rsid w:val="005301E8"/>
    <w:rsid w:val="00530935"/>
    <w:rsid w:val="005312E3"/>
    <w:rsid w:val="00532652"/>
    <w:rsid w:val="00532F19"/>
    <w:rsid w:val="00532F93"/>
    <w:rsid w:val="00533412"/>
    <w:rsid w:val="0053345B"/>
    <w:rsid w:val="00533C9D"/>
    <w:rsid w:val="0053439C"/>
    <w:rsid w:val="00534B57"/>
    <w:rsid w:val="00534BEB"/>
    <w:rsid w:val="00535236"/>
    <w:rsid w:val="005359C9"/>
    <w:rsid w:val="005363C3"/>
    <w:rsid w:val="005368C7"/>
    <w:rsid w:val="00536C05"/>
    <w:rsid w:val="0053793F"/>
    <w:rsid w:val="00540544"/>
    <w:rsid w:val="005432A6"/>
    <w:rsid w:val="00543332"/>
    <w:rsid w:val="005434F6"/>
    <w:rsid w:val="00543CBE"/>
    <w:rsid w:val="00544481"/>
    <w:rsid w:val="0054591A"/>
    <w:rsid w:val="00545A37"/>
    <w:rsid w:val="005462AA"/>
    <w:rsid w:val="0054694C"/>
    <w:rsid w:val="00546A5E"/>
    <w:rsid w:val="00546E18"/>
    <w:rsid w:val="005478E9"/>
    <w:rsid w:val="00547B3B"/>
    <w:rsid w:val="00547FC9"/>
    <w:rsid w:val="00550B21"/>
    <w:rsid w:val="00550DDA"/>
    <w:rsid w:val="00550FA7"/>
    <w:rsid w:val="005513DF"/>
    <w:rsid w:val="005519E7"/>
    <w:rsid w:val="005524BD"/>
    <w:rsid w:val="0055287E"/>
    <w:rsid w:val="005538B7"/>
    <w:rsid w:val="00553BED"/>
    <w:rsid w:val="00553C84"/>
    <w:rsid w:val="005544FC"/>
    <w:rsid w:val="00554C15"/>
    <w:rsid w:val="00556B4C"/>
    <w:rsid w:val="00556C58"/>
    <w:rsid w:val="00556DA1"/>
    <w:rsid w:val="005570C1"/>
    <w:rsid w:val="005574B4"/>
    <w:rsid w:val="005578DF"/>
    <w:rsid w:val="00557F84"/>
    <w:rsid w:val="005601FB"/>
    <w:rsid w:val="005619BA"/>
    <w:rsid w:val="00561F54"/>
    <w:rsid w:val="0056240E"/>
    <w:rsid w:val="00562D34"/>
    <w:rsid w:val="0056377C"/>
    <w:rsid w:val="00563D94"/>
    <w:rsid w:val="00564F8E"/>
    <w:rsid w:val="00565A23"/>
    <w:rsid w:val="00565B26"/>
    <w:rsid w:val="005661ED"/>
    <w:rsid w:val="00566345"/>
    <w:rsid w:val="00566471"/>
    <w:rsid w:val="0056677F"/>
    <w:rsid w:val="00566C07"/>
    <w:rsid w:val="005701AB"/>
    <w:rsid w:val="005704D2"/>
    <w:rsid w:val="00570F35"/>
    <w:rsid w:val="0057188A"/>
    <w:rsid w:val="00571AAA"/>
    <w:rsid w:val="00571FDE"/>
    <w:rsid w:val="0057235D"/>
    <w:rsid w:val="005725AE"/>
    <w:rsid w:val="005725BB"/>
    <w:rsid w:val="00572708"/>
    <w:rsid w:val="0057368F"/>
    <w:rsid w:val="00573B4D"/>
    <w:rsid w:val="00574A15"/>
    <w:rsid w:val="00574BC3"/>
    <w:rsid w:val="00575BEF"/>
    <w:rsid w:val="00576A0C"/>
    <w:rsid w:val="00576C56"/>
    <w:rsid w:val="00576D5D"/>
    <w:rsid w:val="0057724C"/>
    <w:rsid w:val="00577BDB"/>
    <w:rsid w:val="00577D7E"/>
    <w:rsid w:val="00580A6D"/>
    <w:rsid w:val="00580BD0"/>
    <w:rsid w:val="00581989"/>
    <w:rsid w:val="0058223B"/>
    <w:rsid w:val="00582860"/>
    <w:rsid w:val="00582BCF"/>
    <w:rsid w:val="00582BFA"/>
    <w:rsid w:val="005830FE"/>
    <w:rsid w:val="00584261"/>
    <w:rsid w:val="005843CD"/>
    <w:rsid w:val="00586B81"/>
    <w:rsid w:val="005871A2"/>
    <w:rsid w:val="005872F6"/>
    <w:rsid w:val="005872F7"/>
    <w:rsid w:val="005876D3"/>
    <w:rsid w:val="00587F6D"/>
    <w:rsid w:val="0059028A"/>
    <w:rsid w:val="00590691"/>
    <w:rsid w:val="00591434"/>
    <w:rsid w:val="00591C7F"/>
    <w:rsid w:val="005924AF"/>
    <w:rsid w:val="005944B3"/>
    <w:rsid w:val="00594C04"/>
    <w:rsid w:val="0059601B"/>
    <w:rsid w:val="005967DB"/>
    <w:rsid w:val="00596F02"/>
    <w:rsid w:val="005970E8"/>
    <w:rsid w:val="00597C01"/>
    <w:rsid w:val="00597C5B"/>
    <w:rsid w:val="00597D6D"/>
    <w:rsid w:val="00597EEE"/>
    <w:rsid w:val="005A0499"/>
    <w:rsid w:val="005A0901"/>
    <w:rsid w:val="005A3977"/>
    <w:rsid w:val="005A47DE"/>
    <w:rsid w:val="005A48E2"/>
    <w:rsid w:val="005A51B4"/>
    <w:rsid w:val="005A67BE"/>
    <w:rsid w:val="005A7152"/>
    <w:rsid w:val="005A74EC"/>
    <w:rsid w:val="005B0D07"/>
    <w:rsid w:val="005B0F9A"/>
    <w:rsid w:val="005B1155"/>
    <w:rsid w:val="005B1559"/>
    <w:rsid w:val="005B1B86"/>
    <w:rsid w:val="005B2777"/>
    <w:rsid w:val="005B4C96"/>
    <w:rsid w:val="005B51B5"/>
    <w:rsid w:val="005B5581"/>
    <w:rsid w:val="005B5590"/>
    <w:rsid w:val="005B6B17"/>
    <w:rsid w:val="005B75CB"/>
    <w:rsid w:val="005B7AC7"/>
    <w:rsid w:val="005B7C0C"/>
    <w:rsid w:val="005B7FB8"/>
    <w:rsid w:val="005C0009"/>
    <w:rsid w:val="005C0401"/>
    <w:rsid w:val="005C077F"/>
    <w:rsid w:val="005C1FD1"/>
    <w:rsid w:val="005C2C42"/>
    <w:rsid w:val="005C2DEC"/>
    <w:rsid w:val="005C343E"/>
    <w:rsid w:val="005C4A81"/>
    <w:rsid w:val="005C6016"/>
    <w:rsid w:val="005C61A9"/>
    <w:rsid w:val="005C68AC"/>
    <w:rsid w:val="005C7573"/>
    <w:rsid w:val="005C7DF3"/>
    <w:rsid w:val="005C7E12"/>
    <w:rsid w:val="005D0594"/>
    <w:rsid w:val="005D134D"/>
    <w:rsid w:val="005D1641"/>
    <w:rsid w:val="005D1AB9"/>
    <w:rsid w:val="005D1CCF"/>
    <w:rsid w:val="005D2990"/>
    <w:rsid w:val="005D2D05"/>
    <w:rsid w:val="005D3E2D"/>
    <w:rsid w:val="005D4236"/>
    <w:rsid w:val="005D53D9"/>
    <w:rsid w:val="005D5B9A"/>
    <w:rsid w:val="005D6C8A"/>
    <w:rsid w:val="005D788A"/>
    <w:rsid w:val="005E013F"/>
    <w:rsid w:val="005E0460"/>
    <w:rsid w:val="005E0766"/>
    <w:rsid w:val="005E08A1"/>
    <w:rsid w:val="005E1848"/>
    <w:rsid w:val="005E1AF9"/>
    <w:rsid w:val="005E1B03"/>
    <w:rsid w:val="005E1C0D"/>
    <w:rsid w:val="005E211B"/>
    <w:rsid w:val="005E21C9"/>
    <w:rsid w:val="005E2453"/>
    <w:rsid w:val="005E3248"/>
    <w:rsid w:val="005E58D9"/>
    <w:rsid w:val="005E5B76"/>
    <w:rsid w:val="005E6E0D"/>
    <w:rsid w:val="005F00CE"/>
    <w:rsid w:val="005F0136"/>
    <w:rsid w:val="005F05EF"/>
    <w:rsid w:val="005F1084"/>
    <w:rsid w:val="005F1225"/>
    <w:rsid w:val="005F1271"/>
    <w:rsid w:val="005F26DB"/>
    <w:rsid w:val="005F36E0"/>
    <w:rsid w:val="005F4ACD"/>
    <w:rsid w:val="005F4BE8"/>
    <w:rsid w:val="005F4F30"/>
    <w:rsid w:val="005F5A63"/>
    <w:rsid w:val="005F6ACA"/>
    <w:rsid w:val="005F6F86"/>
    <w:rsid w:val="005F6FAE"/>
    <w:rsid w:val="006002E5"/>
    <w:rsid w:val="00600ADB"/>
    <w:rsid w:val="00600EC2"/>
    <w:rsid w:val="00601C17"/>
    <w:rsid w:val="00602114"/>
    <w:rsid w:val="00602544"/>
    <w:rsid w:val="006026D0"/>
    <w:rsid w:val="00602C3C"/>
    <w:rsid w:val="00602F88"/>
    <w:rsid w:val="006037F3"/>
    <w:rsid w:val="0060438C"/>
    <w:rsid w:val="0060439C"/>
    <w:rsid w:val="006045B0"/>
    <w:rsid w:val="00604DF6"/>
    <w:rsid w:val="00605B95"/>
    <w:rsid w:val="006067F6"/>
    <w:rsid w:val="00606C9D"/>
    <w:rsid w:val="00606CE4"/>
    <w:rsid w:val="00607452"/>
    <w:rsid w:val="006074E4"/>
    <w:rsid w:val="00607F96"/>
    <w:rsid w:val="00610B15"/>
    <w:rsid w:val="0061122E"/>
    <w:rsid w:val="00611516"/>
    <w:rsid w:val="00611B23"/>
    <w:rsid w:val="006123E4"/>
    <w:rsid w:val="006130B8"/>
    <w:rsid w:val="00613472"/>
    <w:rsid w:val="006137FE"/>
    <w:rsid w:val="00613805"/>
    <w:rsid w:val="00615018"/>
    <w:rsid w:val="00615EB3"/>
    <w:rsid w:val="006160DF"/>
    <w:rsid w:val="00616883"/>
    <w:rsid w:val="00616B13"/>
    <w:rsid w:val="00616DFC"/>
    <w:rsid w:val="0061799A"/>
    <w:rsid w:val="006201C9"/>
    <w:rsid w:val="006208FE"/>
    <w:rsid w:val="006209A9"/>
    <w:rsid w:val="006214DB"/>
    <w:rsid w:val="00621C58"/>
    <w:rsid w:val="00622620"/>
    <w:rsid w:val="006227ED"/>
    <w:rsid w:val="00622854"/>
    <w:rsid w:val="006234EB"/>
    <w:rsid w:val="0062506A"/>
    <w:rsid w:val="00625583"/>
    <w:rsid w:val="00626846"/>
    <w:rsid w:val="00626D04"/>
    <w:rsid w:val="00627B90"/>
    <w:rsid w:val="006317F7"/>
    <w:rsid w:val="00631C79"/>
    <w:rsid w:val="00631F99"/>
    <w:rsid w:val="006326D8"/>
    <w:rsid w:val="006331E9"/>
    <w:rsid w:val="0063357F"/>
    <w:rsid w:val="00633F3F"/>
    <w:rsid w:val="00634269"/>
    <w:rsid w:val="006347A2"/>
    <w:rsid w:val="00635020"/>
    <w:rsid w:val="006356BE"/>
    <w:rsid w:val="0063747E"/>
    <w:rsid w:val="0063748A"/>
    <w:rsid w:val="00637FDB"/>
    <w:rsid w:val="00641064"/>
    <w:rsid w:val="0064110E"/>
    <w:rsid w:val="0064128C"/>
    <w:rsid w:val="00642008"/>
    <w:rsid w:val="00642797"/>
    <w:rsid w:val="00642CFC"/>
    <w:rsid w:val="00643858"/>
    <w:rsid w:val="00644080"/>
    <w:rsid w:val="00644651"/>
    <w:rsid w:val="00644C3B"/>
    <w:rsid w:val="0064511F"/>
    <w:rsid w:val="006451D6"/>
    <w:rsid w:val="0064546F"/>
    <w:rsid w:val="00645C48"/>
    <w:rsid w:val="00646C03"/>
    <w:rsid w:val="00646CD0"/>
    <w:rsid w:val="006477EF"/>
    <w:rsid w:val="0064798C"/>
    <w:rsid w:val="006509B8"/>
    <w:rsid w:val="00650B1E"/>
    <w:rsid w:val="00650E49"/>
    <w:rsid w:val="0065117C"/>
    <w:rsid w:val="00651D8D"/>
    <w:rsid w:val="006524EF"/>
    <w:rsid w:val="006536A8"/>
    <w:rsid w:val="0065370C"/>
    <w:rsid w:val="00653A87"/>
    <w:rsid w:val="00653C5A"/>
    <w:rsid w:val="00653F01"/>
    <w:rsid w:val="00654AA6"/>
    <w:rsid w:val="006551AD"/>
    <w:rsid w:val="006567B8"/>
    <w:rsid w:val="00657177"/>
    <w:rsid w:val="00657B21"/>
    <w:rsid w:val="00657F71"/>
    <w:rsid w:val="0066008C"/>
    <w:rsid w:val="006600FC"/>
    <w:rsid w:val="0066169A"/>
    <w:rsid w:val="00661DCC"/>
    <w:rsid w:val="00662662"/>
    <w:rsid w:val="00662ED1"/>
    <w:rsid w:val="00662F0A"/>
    <w:rsid w:val="0066367C"/>
    <w:rsid w:val="006639A8"/>
    <w:rsid w:val="00665017"/>
    <w:rsid w:val="006651ED"/>
    <w:rsid w:val="0066609A"/>
    <w:rsid w:val="00666409"/>
    <w:rsid w:val="00666E4E"/>
    <w:rsid w:val="006679CD"/>
    <w:rsid w:val="00667DCA"/>
    <w:rsid w:val="00667E7A"/>
    <w:rsid w:val="00670397"/>
    <w:rsid w:val="006704BD"/>
    <w:rsid w:val="00671760"/>
    <w:rsid w:val="006723CB"/>
    <w:rsid w:val="006743B1"/>
    <w:rsid w:val="00674482"/>
    <w:rsid w:val="00674620"/>
    <w:rsid w:val="00674753"/>
    <w:rsid w:val="006764E8"/>
    <w:rsid w:val="00676803"/>
    <w:rsid w:val="006773F9"/>
    <w:rsid w:val="00680994"/>
    <w:rsid w:val="00681907"/>
    <w:rsid w:val="00681A91"/>
    <w:rsid w:val="006827F7"/>
    <w:rsid w:val="006843AE"/>
    <w:rsid w:val="00684407"/>
    <w:rsid w:val="006845E2"/>
    <w:rsid w:val="00685C3D"/>
    <w:rsid w:val="006863C4"/>
    <w:rsid w:val="00686842"/>
    <w:rsid w:val="00686CF4"/>
    <w:rsid w:val="00687723"/>
    <w:rsid w:val="00690751"/>
    <w:rsid w:val="00690978"/>
    <w:rsid w:val="00690DA6"/>
    <w:rsid w:val="00691C10"/>
    <w:rsid w:val="00691D3A"/>
    <w:rsid w:val="0069302B"/>
    <w:rsid w:val="006936ED"/>
    <w:rsid w:val="00693F01"/>
    <w:rsid w:val="00694F9F"/>
    <w:rsid w:val="006962F8"/>
    <w:rsid w:val="00696D6C"/>
    <w:rsid w:val="0069735B"/>
    <w:rsid w:val="00697615"/>
    <w:rsid w:val="00697EE3"/>
    <w:rsid w:val="006A042E"/>
    <w:rsid w:val="006A1754"/>
    <w:rsid w:val="006A2283"/>
    <w:rsid w:val="006A2C71"/>
    <w:rsid w:val="006A3827"/>
    <w:rsid w:val="006A4DC0"/>
    <w:rsid w:val="006A4F28"/>
    <w:rsid w:val="006A5357"/>
    <w:rsid w:val="006A5683"/>
    <w:rsid w:val="006A5A58"/>
    <w:rsid w:val="006A5B38"/>
    <w:rsid w:val="006A6960"/>
    <w:rsid w:val="006A6A71"/>
    <w:rsid w:val="006A6ACB"/>
    <w:rsid w:val="006A6D1B"/>
    <w:rsid w:val="006A7905"/>
    <w:rsid w:val="006A7D89"/>
    <w:rsid w:val="006B1F5C"/>
    <w:rsid w:val="006B2FB6"/>
    <w:rsid w:val="006B3EF4"/>
    <w:rsid w:val="006B3F98"/>
    <w:rsid w:val="006B4C6C"/>
    <w:rsid w:val="006B5B73"/>
    <w:rsid w:val="006B60D2"/>
    <w:rsid w:val="006B6E69"/>
    <w:rsid w:val="006B7217"/>
    <w:rsid w:val="006B7244"/>
    <w:rsid w:val="006C077B"/>
    <w:rsid w:val="006C09FE"/>
    <w:rsid w:val="006C0F54"/>
    <w:rsid w:val="006C2739"/>
    <w:rsid w:val="006C324D"/>
    <w:rsid w:val="006C3591"/>
    <w:rsid w:val="006C4001"/>
    <w:rsid w:val="006C40F8"/>
    <w:rsid w:val="006C4206"/>
    <w:rsid w:val="006C4448"/>
    <w:rsid w:val="006C5540"/>
    <w:rsid w:val="006C5C84"/>
    <w:rsid w:val="006C6321"/>
    <w:rsid w:val="006C716D"/>
    <w:rsid w:val="006C7912"/>
    <w:rsid w:val="006D1045"/>
    <w:rsid w:val="006D161D"/>
    <w:rsid w:val="006D2884"/>
    <w:rsid w:val="006D33A7"/>
    <w:rsid w:val="006D381F"/>
    <w:rsid w:val="006D388B"/>
    <w:rsid w:val="006D4803"/>
    <w:rsid w:val="006D4871"/>
    <w:rsid w:val="006D654E"/>
    <w:rsid w:val="006D6A5F"/>
    <w:rsid w:val="006D73E1"/>
    <w:rsid w:val="006E06DB"/>
    <w:rsid w:val="006E18CB"/>
    <w:rsid w:val="006E1A7B"/>
    <w:rsid w:val="006E2054"/>
    <w:rsid w:val="006E26A5"/>
    <w:rsid w:val="006E26FC"/>
    <w:rsid w:val="006E27F8"/>
    <w:rsid w:val="006E3940"/>
    <w:rsid w:val="006E41F5"/>
    <w:rsid w:val="006E53DA"/>
    <w:rsid w:val="006E5AAE"/>
    <w:rsid w:val="006E5EBE"/>
    <w:rsid w:val="006E7112"/>
    <w:rsid w:val="006F048B"/>
    <w:rsid w:val="006F0933"/>
    <w:rsid w:val="006F09F0"/>
    <w:rsid w:val="006F1E80"/>
    <w:rsid w:val="006F245A"/>
    <w:rsid w:val="006F32DE"/>
    <w:rsid w:val="006F41EF"/>
    <w:rsid w:val="006F4830"/>
    <w:rsid w:val="006F4B80"/>
    <w:rsid w:val="006F4FAB"/>
    <w:rsid w:val="006F52F5"/>
    <w:rsid w:val="006F63E5"/>
    <w:rsid w:val="006F6ED8"/>
    <w:rsid w:val="006F7683"/>
    <w:rsid w:val="00700C2C"/>
    <w:rsid w:val="00700C3D"/>
    <w:rsid w:val="007016C9"/>
    <w:rsid w:val="00701BD5"/>
    <w:rsid w:val="00701D4F"/>
    <w:rsid w:val="00702957"/>
    <w:rsid w:val="007035AF"/>
    <w:rsid w:val="00704BAD"/>
    <w:rsid w:val="00704E9C"/>
    <w:rsid w:val="00705029"/>
    <w:rsid w:val="00705A3D"/>
    <w:rsid w:val="00707D3A"/>
    <w:rsid w:val="007103AC"/>
    <w:rsid w:val="00710B5E"/>
    <w:rsid w:val="0071191B"/>
    <w:rsid w:val="00711931"/>
    <w:rsid w:val="0071257F"/>
    <w:rsid w:val="007126EC"/>
    <w:rsid w:val="00712AFE"/>
    <w:rsid w:val="00713936"/>
    <w:rsid w:val="00714436"/>
    <w:rsid w:val="007148BB"/>
    <w:rsid w:val="00714B5A"/>
    <w:rsid w:val="00714C77"/>
    <w:rsid w:val="007154A6"/>
    <w:rsid w:val="00715BDF"/>
    <w:rsid w:val="00715C49"/>
    <w:rsid w:val="00715CC9"/>
    <w:rsid w:val="00715DDC"/>
    <w:rsid w:val="00715E08"/>
    <w:rsid w:val="00716019"/>
    <w:rsid w:val="0071607C"/>
    <w:rsid w:val="007173FE"/>
    <w:rsid w:val="00717646"/>
    <w:rsid w:val="00717A7D"/>
    <w:rsid w:val="00720412"/>
    <w:rsid w:val="00721516"/>
    <w:rsid w:val="00721823"/>
    <w:rsid w:val="00721E8D"/>
    <w:rsid w:val="00722070"/>
    <w:rsid w:val="00722929"/>
    <w:rsid w:val="00722A6B"/>
    <w:rsid w:val="00722B58"/>
    <w:rsid w:val="0072300B"/>
    <w:rsid w:val="00723736"/>
    <w:rsid w:val="007241CC"/>
    <w:rsid w:val="00725047"/>
    <w:rsid w:val="00725642"/>
    <w:rsid w:val="0072645F"/>
    <w:rsid w:val="007269DF"/>
    <w:rsid w:val="007274F8"/>
    <w:rsid w:val="007277F1"/>
    <w:rsid w:val="00727830"/>
    <w:rsid w:val="00730340"/>
    <w:rsid w:val="007303B0"/>
    <w:rsid w:val="00730736"/>
    <w:rsid w:val="00730AA9"/>
    <w:rsid w:val="00730E09"/>
    <w:rsid w:val="007315F6"/>
    <w:rsid w:val="007322FF"/>
    <w:rsid w:val="0073258C"/>
    <w:rsid w:val="00734589"/>
    <w:rsid w:val="00734B37"/>
    <w:rsid w:val="00736012"/>
    <w:rsid w:val="0073688C"/>
    <w:rsid w:val="00736935"/>
    <w:rsid w:val="00737ACD"/>
    <w:rsid w:val="00737E2E"/>
    <w:rsid w:val="0074013D"/>
    <w:rsid w:val="007408AE"/>
    <w:rsid w:val="007409ED"/>
    <w:rsid w:val="00740D60"/>
    <w:rsid w:val="007419FC"/>
    <w:rsid w:val="00742DAF"/>
    <w:rsid w:val="007441C7"/>
    <w:rsid w:val="00744345"/>
    <w:rsid w:val="00744B14"/>
    <w:rsid w:val="00744B83"/>
    <w:rsid w:val="00744D57"/>
    <w:rsid w:val="007453A9"/>
    <w:rsid w:val="00745661"/>
    <w:rsid w:val="007459B5"/>
    <w:rsid w:val="00745BC9"/>
    <w:rsid w:val="00746591"/>
    <w:rsid w:val="00747113"/>
    <w:rsid w:val="00750027"/>
    <w:rsid w:val="007524A8"/>
    <w:rsid w:val="0075281F"/>
    <w:rsid w:val="00753F1E"/>
    <w:rsid w:val="0075494C"/>
    <w:rsid w:val="007551B7"/>
    <w:rsid w:val="00755442"/>
    <w:rsid w:val="00756035"/>
    <w:rsid w:val="007573EC"/>
    <w:rsid w:val="007578DA"/>
    <w:rsid w:val="00757D91"/>
    <w:rsid w:val="00760FB4"/>
    <w:rsid w:val="007616B7"/>
    <w:rsid w:val="00763D70"/>
    <w:rsid w:val="00764836"/>
    <w:rsid w:val="00764B90"/>
    <w:rsid w:val="0076520B"/>
    <w:rsid w:val="00765827"/>
    <w:rsid w:val="00765C5E"/>
    <w:rsid w:val="00765E93"/>
    <w:rsid w:val="00766620"/>
    <w:rsid w:val="00766B26"/>
    <w:rsid w:val="00766F7F"/>
    <w:rsid w:val="00767314"/>
    <w:rsid w:val="007678A6"/>
    <w:rsid w:val="007679AC"/>
    <w:rsid w:val="00767C6C"/>
    <w:rsid w:val="00767C98"/>
    <w:rsid w:val="00767D03"/>
    <w:rsid w:val="00770460"/>
    <w:rsid w:val="0077094B"/>
    <w:rsid w:val="00770B81"/>
    <w:rsid w:val="00770D61"/>
    <w:rsid w:val="0077181F"/>
    <w:rsid w:val="00772889"/>
    <w:rsid w:val="007731DE"/>
    <w:rsid w:val="0077329E"/>
    <w:rsid w:val="00773696"/>
    <w:rsid w:val="007736D0"/>
    <w:rsid w:val="0077373F"/>
    <w:rsid w:val="00773FE3"/>
    <w:rsid w:val="007747E4"/>
    <w:rsid w:val="00774A75"/>
    <w:rsid w:val="00774E5A"/>
    <w:rsid w:val="007764AC"/>
    <w:rsid w:val="00776904"/>
    <w:rsid w:val="007771C1"/>
    <w:rsid w:val="0077720B"/>
    <w:rsid w:val="00777277"/>
    <w:rsid w:val="007778C4"/>
    <w:rsid w:val="00780D8B"/>
    <w:rsid w:val="00781477"/>
    <w:rsid w:val="007814D7"/>
    <w:rsid w:val="00782159"/>
    <w:rsid w:val="0078286B"/>
    <w:rsid w:val="00782EB1"/>
    <w:rsid w:val="007836B2"/>
    <w:rsid w:val="007853BC"/>
    <w:rsid w:val="007856C6"/>
    <w:rsid w:val="00785AD7"/>
    <w:rsid w:val="00787215"/>
    <w:rsid w:val="007872C5"/>
    <w:rsid w:val="00787570"/>
    <w:rsid w:val="0079044C"/>
    <w:rsid w:val="00790E71"/>
    <w:rsid w:val="00791E15"/>
    <w:rsid w:val="00792E21"/>
    <w:rsid w:val="0079322C"/>
    <w:rsid w:val="0079328B"/>
    <w:rsid w:val="00793E0D"/>
    <w:rsid w:val="00794866"/>
    <w:rsid w:val="007949F6"/>
    <w:rsid w:val="00795F51"/>
    <w:rsid w:val="0079617A"/>
    <w:rsid w:val="007975EA"/>
    <w:rsid w:val="007A0181"/>
    <w:rsid w:val="007A032D"/>
    <w:rsid w:val="007A0899"/>
    <w:rsid w:val="007A0AA2"/>
    <w:rsid w:val="007A1F38"/>
    <w:rsid w:val="007A302E"/>
    <w:rsid w:val="007A533A"/>
    <w:rsid w:val="007A5489"/>
    <w:rsid w:val="007A56CC"/>
    <w:rsid w:val="007A5752"/>
    <w:rsid w:val="007A57B8"/>
    <w:rsid w:val="007B00FA"/>
    <w:rsid w:val="007B04AB"/>
    <w:rsid w:val="007B0F80"/>
    <w:rsid w:val="007B164C"/>
    <w:rsid w:val="007B1EC6"/>
    <w:rsid w:val="007B2909"/>
    <w:rsid w:val="007B335E"/>
    <w:rsid w:val="007B3429"/>
    <w:rsid w:val="007B3778"/>
    <w:rsid w:val="007B3A61"/>
    <w:rsid w:val="007B3E77"/>
    <w:rsid w:val="007B4221"/>
    <w:rsid w:val="007B4DA6"/>
    <w:rsid w:val="007B5498"/>
    <w:rsid w:val="007B6009"/>
    <w:rsid w:val="007B60F2"/>
    <w:rsid w:val="007B6409"/>
    <w:rsid w:val="007C03ED"/>
    <w:rsid w:val="007C08F5"/>
    <w:rsid w:val="007C10C6"/>
    <w:rsid w:val="007C168F"/>
    <w:rsid w:val="007C1AED"/>
    <w:rsid w:val="007C2D30"/>
    <w:rsid w:val="007C372B"/>
    <w:rsid w:val="007C376E"/>
    <w:rsid w:val="007C3B5E"/>
    <w:rsid w:val="007C3DAB"/>
    <w:rsid w:val="007C497F"/>
    <w:rsid w:val="007C4FBB"/>
    <w:rsid w:val="007C53DA"/>
    <w:rsid w:val="007C590C"/>
    <w:rsid w:val="007C5D76"/>
    <w:rsid w:val="007C67A5"/>
    <w:rsid w:val="007C6F93"/>
    <w:rsid w:val="007D0136"/>
    <w:rsid w:val="007D0CCE"/>
    <w:rsid w:val="007D11DB"/>
    <w:rsid w:val="007D1F8F"/>
    <w:rsid w:val="007D3156"/>
    <w:rsid w:val="007D3C6B"/>
    <w:rsid w:val="007D45D6"/>
    <w:rsid w:val="007D5049"/>
    <w:rsid w:val="007D5799"/>
    <w:rsid w:val="007D5AE9"/>
    <w:rsid w:val="007D7368"/>
    <w:rsid w:val="007D7D66"/>
    <w:rsid w:val="007E03ED"/>
    <w:rsid w:val="007E1152"/>
    <w:rsid w:val="007E11BC"/>
    <w:rsid w:val="007E1407"/>
    <w:rsid w:val="007E1D79"/>
    <w:rsid w:val="007E1FC5"/>
    <w:rsid w:val="007E28DB"/>
    <w:rsid w:val="007E29F8"/>
    <w:rsid w:val="007E31EF"/>
    <w:rsid w:val="007E33E2"/>
    <w:rsid w:val="007E3D8E"/>
    <w:rsid w:val="007E3DB7"/>
    <w:rsid w:val="007E3FDB"/>
    <w:rsid w:val="007E5D2F"/>
    <w:rsid w:val="007E607E"/>
    <w:rsid w:val="007E66DE"/>
    <w:rsid w:val="007E74E0"/>
    <w:rsid w:val="007E79F8"/>
    <w:rsid w:val="007F02C3"/>
    <w:rsid w:val="007F060A"/>
    <w:rsid w:val="007F15D8"/>
    <w:rsid w:val="007F1D65"/>
    <w:rsid w:val="007F2B0F"/>
    <w:rsid w:val="007F2DF3"/>
    <w:rsid w:val="007F2FDC"/>
    <w:rsid w:val="007F3583"/>
    <w:rsid w:val="007F3789"/>
    <w:rsid w:val="007F3D18"/>
    <w:rsid w:val="007F3E31"/>
    <w:rsid w:val="007F422A"/>
    <w:rsid w:val="007F4566"/>
    <w:rsid w:val="007F45E9"/>
    <w:rsid w:val="007F46EC"/>
    <w:rsid w:val="007F488E"/>
    <w:rsid w:val="007F5241"/>
    <w:rsid w:val="007F5AC0"/>
    <w:rsid w:val="007F61AB"/>
    <w:rsid w:val="007F63A2"/>
    <w:rsid w:val="007F7096"/>
    <w:rsid w:val="007F7565"/>
    <w:rsid w:val="007F7E9B"/>
    <w:rsid w:val="0080035C"/>
    <w:rsid w:val="00800F07"/>
    <w:rsid w:val="00801082"/>
    <w:rsid w:val="008016EB"/>
    <w:rsid w:val="00801EE7"/>
    <w:rsid w:val="00802595"/>
    <w:rsid w:val="00802643"/>
    <w:rsid w:val="008032D8"/>
    <w:rsid w:val="0080358B"/>
    <w:rsid w:val="00803FE4"/>
    <w:rsid w:val="00804384"/>
    <w:rsid w:val="0080476F"/>
    <w:rsid w:val="00804AC0"/>
    <w:rsid w:val="0080636A"/>
    <w:rsid w:val="00806FFB"/>
    <w:rsid w:val="00807994"/>
    <w:rsid w:val="00807A6C"/>
    <w:rsid w:val="00807E81"/>
    <w:rsid w:val="008103AB"/>
    <w:rsid w:val="008108A6"/>
    <w:rsid w:val="008109E2"/>
    <w:rsid w:val="00810C0E"/>
    <w:rsid w:val="00810F1F"/>
    <w:rsid w:val="0081140E"/>
    <w:rsid w:val="00811CF5"/>
    <w:rsid w:val="0081203F"/>
    <w:rsid w:val="00812522"/>
    <w:rsid w:val="00813BC6"/>
    <w:rsid w:val="00813E41"/>
    <w:rsid w:val="00815423"/>
    <w:rsid w:val="00815DEA"/>
    <w:rsid w:val="0081616B"/>
    <w:rsid w:val="00817297"/>
    <w:rsid w:val="00817F03"/>
    <w:rsid w:val="00820597"/>
    <w:rsid w:val="00820730"/>
    <w:rsid w:val="0082091A"/>
    <w:rsid w:val="00821632"/>
    <w:rsid w:val="00821862"/>
    <w:rsid w:val="008247D0"/>
    <w:rsid w:val="00825125"/>
    <w:rsid w:val="008254DC"/>
    <w:rsid w:val="008261E8"/>
    <w:rsid w:val="00826792"/>
    <w:rsid w:val="00826C7A"/>
    <w:rsid w:val="008271DD"/>
    <w:rsid w:val="00827ADA"/>
    <w:rsid w:val="00830886"/>
    <w:rsid w:val="00832E10"/>
    <w:rsid w:val="00834278"/>
    <w:rsid w:val="008368D1"/>
    <w:rsid w:val="008372CF"/>
    <w:rsid w:val="00837B02"/>
    <w:rsid w:val="00837E11"/>
    <w:rsid w:val="00840CA2"/>
    <w:rsid w:val="0084120D"/>
    <w:rsid w:val="008428E4"/>
    <w:rsid w:val="0084369B"/>
    <w:rsid w:val="00843AEC"/>
    <w:rsid w:val="008443FF"/>
    <w:rsid w:val="00844731"/>
    <w:rsid w:val="00844732"/>
    <w:rsid w:val="00844C76"/>
    <w:rsid w:val="00845B76"/>
    <w:rsid w:val="0084612C"/>
    <w:rsid w:val="00846896"/>
    <w:rsid w:val="008502D4"/>
    <w:rsid w:val="008504B2"/>
    <w:rsid w:val="008514A7"/>
    <w:rsid w:val="00852301"/>
    <w:rsid w:val="00852543"/>
    <w:rsid w:val="008525B5"/>
    <w:rsid w:val="008537A0"/>
    <w:rsid w:val="00853E6E"/>
    <w:rsid w:val="00853F0E"/>
    <w:rsid w:val="0085464F"/>
    <w:rsid w:val="00854776"/>
    <w:rsid w:val="00854A4E"/>
    <w:rsid w:val="00854B35"/>
    <w:rsid w:val="008551D3"/>
    <w:rsid w:val="008555D5"/>
    <w:rsid w:val="008558AB"/>
    <w:rsid w:val="0085598C"/>
    <w:rsid w:val="00855AA3"/>
    <w:rsid w:val="008564B0"/>
    <w:rsid w:val="0085668A"/>
    <w:rsid w:val="0085684E"/>
    <w:rsid w:val="008574D8"/>
    <w:rsid w:val="00857DF6"/>
    <w:rsid w:val="008601B1"/>
    <w:rsid w:val="008601F7"/>
    <w:rsid w:val="0086046F"/>
    <w:rsid w:val="008614E3"/>
    <w:rsid w:val="00861976"/>
    <w:rsid w:val="0086346E"/>
    <w:rsid w:val="00864223"/>
    <w:rsid w:val="008645B3"/>
    <w:rsid w:val="008657D6"/>
    <w:rsid w:val="00865E8F"/>
    <w:rsid w:val="008668E9"/>
    <w:rsid w:val="00866BF8"/>
    <w:rsid w:val="00867252"/>
    <w:rsid w:val="008676BE"/>
    <w:rsid w:val="0087029B"/>
    <w:rsid w:val="008718E2"/>
    <w:rsid w:val="00871F54"/>
    <w:rsid w:val="00873382"/>
    <w:rsid w:val="008734CA"/>
    <w:rsid w:val="00873684"/>
    <w:rsid w:val="00874365"/>
    <w:rsid w:val="00874442"/>
    <w:rsid w:val="00875457"/>
    <w:rsid w:val="00876002"/>
    <w:rsid w:val="00876066"/>
    <w:rsid w:val="0087627E"/>
    <w:rsid w:val="0087679B"/>
    <w:rsid w:val="00876E2D"/>
    <w:rsid w:val="0087719B"/>
    <w:rsid w:val="00877339"/>
    <w:rsid w:val="00880C12"/>
    <w:rsid w:val="0088172F"/>
    <w:rsid w:val="008818D5"/>
    <w:rsid w:val="00882B73"/>
    <w:rsid w:val="00882BAD"/>
    <w:rsid w:val="00883203"/>
    <w:rsid w:val="00883257"/>
    <w:rsid w:val="0088378B"/>
    <w:rsid w:val="00883B71"/>
    <w:rsid w:val="00884780"/>
    <w:rsid w:val="008848F3"/>
    <w:rsid w:val="008858D3"/>
    <w:rsid w:val="00885A3F"/>
    <w:rsid w:val="00885AD6"/>
    <w:rsid w:val="00885BB2"/>
    <w:rsid w:val="00885CC7"/>
    <w:rsid w:val="00885CEC"/>
    <w:rsid w:val="008861FE"/>
    <w:rsid w:val="00887BD5"/>
    <w:rsid w:val="008906DA"/>
    <w:rsid w:val="00891C40"/>
    <w:rsid w:val="00891C6E"/>
    <w:rsid w:val="00891CC0"/>
    <w:rsid w:val="008930A2"/>
    <w:rsid w:val="00893611"/>
    <w:rsid w:val="00893775"/>
    <w:rsid w:val="00893A85"/>
    <w:rsid w:val="00893AD5"/>
    <w:rsid w:val="00893D74"/>
    <w:rsid w:val="008945A3"/>
    <w:rsid w:val="00895666"/>
    <w:rsid w:val="008966FC"/>
    <w:rsid w:val="00897170"/>
    <w:rsid w:val="008A0B77"/>
    <w:rsid w:val="008A0CCF"/>
    <w:rsid w:val="008A0EAD"/>
    <w:rsid w:val="008A10D2"/>
    <w:rsid w:val="008A1939"/>
    <w:rsid w:val="008A1E98"/>
    <w:rsid w:val="008A203D"/>
    <w:rsid w:val="008A2623"/>
    <w:rsid w:val="008A2D99"/>
    <w:rsid w:val="008A3265"/>
    <w:rsid w:val="008A39F3"/>
    <w:rsid w:val="008A3EA0"/>
    <w:rsid w:val="008A43CE"/>
    <w:rsid w:val="008A457E"/>
    <w:rsid w:val="008A4B23"/>
    <w:rsid w:val="008A507E"/>
    <w:rsid w:val="008A5A7F"/>
    <w:rsid w:val="008A5C11"/>
    <w:rsid w:val="008A5C87"/>
    <w:rsid w:val="008A5E9D"/>
    <w:rsid w:val="008A613E"/>
    <w:rsid w:val="008A6E8C"/>
    <w:rsid w:val="008A6F91"/>
    <w:rsid w:val="008A790F"/>
    <w:rsid w:val="008A7AE8"/>
    <w:rsid w:val="008B0147"/>
    <w:rsid w:val="008B0F29"/>
    <w:rsid w:val="008B1331"/>
    <w:rsid w:val="008B14ED"/>
    <w:rsid w:val="008B169A"/>
    <w:rsid w:val="008B1BD5"/>
    <w:rsid w:val="008B1DEC"/>
    <w:rsid w:val="008B1F28"/>
    <w:rsid w:val="008B261F"/>
    <w:rsid w:val="008B29B5"/>
    <w:rsid w:val="008B2C8E"/>
    <w:rsid w:val="008B3B84"/>
    <w:rsid w:val="008B4079"/>
    <w:rsid w:val="008B476F"/>
    <w:rsid w:val="008B5750"/>
    <w:rsid w:val="008B6795"/>
    <w:rsid w:val="008B6E45"/>
    <w:rsid w:val="008B7358"/>
    <w:rsid w:val="008B775A"/>
    <w:rsid w:val="008C0A0E"/>
    <w:rsid w:val="008C15A4"/>
    <w:rsid w:val="008C1EA3"/>
    <w:rsid w:val="008C23BE"/>
    <w:rsid w:val="008C2F02"/>
    <w:rsid w:val="008C35CC"/>
    <w:rsid w:val="008C3A16"/>
    <w:rsid w:val="008C45DB"/>
    <w:rsid w:val="008C4757"/>
    <w:rsid w:val="008C5427"/>
    <w:rsid w:val="008C5CE3"/>
    <w:rsid w:val="008C5D10"/>
    <w:rsid w:val="008C6EEE"/>
    <w:rsid w:val="008C7161"/>
    <w:rsid w:val="008C7BA1"/>
    <w:rsid w:val="008D0996"/>
    <w:rsid w:val="008D0A8C"/>
    <w:rsid w:val="008D10B0"/>
    <w:rsid w:val="008D10BB"/>
    <w:rsid w:val="008D1DED"/>
    <w:rsid w:val="008D2A33"/>
    <w:rsid w:val="008D3431"/>
    <w:rsid w:val="008D375D"/>
    <w:rsid w:val="008D3A4B"/>
    <w:rsid w:val="008D3A9A"/>
    <w:rsid w:val="008D3B00"/>
    <w:rsid w:val="008D3EF6"/>
    <w:rsid w:val="008D5368"/>
    <w:rsid w:val="008D5AD4"/>
    <w:rsid w:val="008D641D"/>
    <w:rsid w:val="008D6A0F"/>
    <w:rsid w:val="008D6EEC"/>
    <w:rsid w:val="008D7590"/>
    <w:rsid w:val="008D76CC"/>
    <w:rsid w:val="008D776E"/>
    <w:rsid w:val="008D7957"/>
    <w:rsid w:val="008D7EB2"/>
    <w:rsid w:val="008D7F51"/>
    <w:rsid w:val="008E01DF"/>
    <w:rsid w:val="008E0697"/>
    <w:rsid w:val="008E0C67"/>
    <w:rsid w:val="008E14B1"/>
    <w:rsid w:val="008E182D"/>
    <w:rsid w:val="008E1DA1"/>
    <w:rsid w:val="008E2BE8"/>
    <w:rsid w:val="008E3D17"/>
    <w:rsid w:val="008E4469"/>
    <w:rsid w:val="008E46F0"/>
    <w:rsid w:val="008E5529"/>
    <w:rsid w:val="008E55D0"/>
    <w:rsid w:val="008E5E5D"/>
    <w:rsid w:val="008E5FBD"/>
    <w:rsid w:val="008E5FC1"/>
    <w:rsid w:val="008E72CB"/>
    <w:rsid w:val="008E77F9"/>
    <w:rsid w:val="008E7B14"/>
    <w:rsid w:val="008E7B7C"/>
    <w:rsid w:val="008F039F"/>
    <w:rsid w:val="008F09EE"/>
    <w:rsid w:val="008F0F15"/>
    <w:rsid w:val="008F1CBB"/>
    <w:rsid w:val="008F1E0A"/>
    <w:rsid w:val="008F262E"/>
    <w:rsid w:val="008F32E7"/>
    <w:rsid w:val="008F34FA"/>
    <w:rsid w:val="008F3E48"/>
    <w:rsid w:val="008F53CD"/>
    <w:rsid w:val="008F576B"/>
    <w:rsid w:val="008F6F57"/>
    <w:rsid w:val="008F70B9"/>
    <w:rsid w:val="008F73F5"/>
    <w:rsid w:val="008F7667"/>
    <w:rsid w:val="00900A88"/>
    <w:rsid w:val="00900B79"/>
    <w:rsid w:val="009010C0"/>
    <w:rsid w:val="00901684"/>
    <w:rsid w:val="0090325C"/>
    <w:rsid w:val="00903B10"/>
    <w:rsid w:val="00904040"/>
    <w:rsid w:val="0090555B"/>
    <w:rsid w:val="00905844"/>
    <w:rsid w:val="009059A7"/>
    <w:rsid w:val="009065C9"/>
    <w:rsid w:val="009070AC"/>
    <w:rsid w:val="0090716C"/>
    <w:rsid w:val="00910894"/>
    <w:rsid w:val="00911BA7"/>
    <w:rsid w:val="00912761"/>
    <w:rsid w:val="00912EB3"/>
    <w:rsid w:val="00912F91"/>
    <w:rsid w:val="009132EB"/>
    <w:rsid w:val="00913321"/>
    <w:rsid w:val="00913F4D"/>
    <w:rsid w:val="00914422"/>
    <w:rsid w:val="009146F9"/>
    <w:rsid w:val="00914CB1"/>
    <w:rsid w:val="0091534B"/>
    <w:rsid w:val="009166A0"/>
    <w:rsid w:val="009167BE"/>
    <w:rsid w:val="009208C6"/>
    <w:rsid w:val="00920992"/>
    <w:rsid w:val="00920A06"/>
    <w:rsid w:val="0092106A"/>
    <w:rsid w:val="00921371"/>
    <w:rsid w:val="00921787"/>
    <w:rsid w:val="00921A04"/>
    <w:rsid w:val="00922262"/>
    <w:rsid w:val="00922CBD"/>
    <w:rsid w:val="00923317"/>
    <w:rsid w:val="009233C1"/>
    <w:rsid w:val="00924206"/>
    <w:rsid w:val="0092453E"/>
    <w:rsid w:val="009245CA"/>
    <w:rsid w:val="00924E9B"/>
    <w:rsid w:val="00926F58"/>
    <w:rsid w:val="00930BC1"/>
    <w:rsid w:val="009312BC"/>
    <w:rsid w:val="009314F5"/>
    <w:rsid w:val="009317E0"/>
    <w:rsid w:val="00932776"/>
    <w:rsid w:val="00932892"/>
    <w:rsid w:val="00932977"/>
    <w:rsid w:val="009337FE"/>
    <w:rsid w:val="0093380C"/>
    <w:rsid w:val="00934069"/>
    <w:rsid w:val="009346BE"/>
    <w:rsid w:val="0093494A"/>
    <w:rsid w:val="009353DB"/>
    <w:rsid w:val="009359E9"/>
    <w:rsid w:val="00935ED0"/>
    <w:rsid w:val="00936278"/>
    <w:rsid w:val="009362AF"/>
    <w:rsid w:val="009363EE"/>
    <w:rsid w:val="0093675C"/>
    <w:rsid w:val="00936F0D"/>
    <w:rsid w:val="00937D87"/>
    <w:rsid w:val="009417EE"/>
    <w:rsid w:val="00941A0C"/>
    <w:rsid w:val="0094230E"/>
    <w:rsid w:val="00942C24"/>
    <w:rsid w:val="00942CA9"/>
    <w:rsid w:val="0094372C"/>
    <w:rsid w:val="00943996"/>
    <w:rsid w:val="009465DB"/>
    <w:rsid w:val="00946ACB"/>
    <w:rsid w:val="00946EBA"/>
    <w:rsid w:val="00947A1F"/>
    <w:rsid w:val="009501FC"/>
    <w:rsid w:val="009512FE"/>
    <w:rsid w:val="00951D55"/>
    <w:rsid w:val="0095267A"/>
    <w:rsid w:val="00952A66"/>
    <w:rsid w:val="00952A95"/>
    <w:rsid w:val="00952CF9"/>
    <w:rsid w:val="00953664"/>
    <w:rsid w:val="00953B51"/>
    <w:rsid w:val="009546D1"/>
    <w:rsid w:val="009548FF"/>
    <w:rsid w:val="00954F6E"/>
    <w:rsid w:val="0095599B"/>
    <w:rsid w:val="009562D5"/>
    <w:rsid w:val="009567E1"/>
    <w:rsid w:val="00956A60"/>
    <w:rsid w:val="00957952"/>
    <w:rsid w:val="009609CB"/>
    <w:rsid w:val="0096186A"/>
    <w:rsid w:val="009629AC"/>
    <w:rsid w:val="00962A58"/>
    <w:rsid w:val="00962BD3"/>
    <w:rsid w:val="00964381"/>
    <w:rsid w:val="00964F5F"/>
    <w:rsid w:val="00966D85"/>
    <w:rsid w:val="00967165"/>
    <w:rsid w:val="009702A2"/>
    <w:rsid w:val="009702EE"/>
    <w:rsid w:val="00970B7F"/>
    <w:rsid w:val="009710C7"/>
    <w:rsid w:val="0097119D"/>
    <w:rsid w:val="009713A4"/>
    <w:rsid w:val="00971DCC"/>
    <w:rsid w:val="0097214F"/>
    <w:rsid w:val="00972243"/>
    <w:rsid w:val="009728F5"/>
    <w:rsid w:val="00974C9C"/>
    <w:rsid w:val="00974E3B"/>
    <w:rsid w:val="00975462"/>
    <w:rsid w:val="009754C1"/>
    <w:rsid w:val="009758D8"/>
    <w:rsid w:val="00975F75"/>
    <w:rsid w:val="0097645E"/>
    <w:rsid w:val="009765EF"/>
    <w:rsid w:val="00976833"/>
    <w:rsid w:val="00976E21"/>
    <w:rsid w:val="00976F14"/>
    <w:rsid w:val="00977329"/>
    <w:rsid w:val="00977351"/>
    <w:rsid w:val="00980EAC"/>
    <w:rsid w:val="00981CB9"/>
    <w:rsid w:val="009824CC"/>
    <w:rsid w:val="00982ABE"/>
    <w:rsid w:val="00982B13"/>
    <w:rsid w:val="00982C84"/>
    <w:rsid w:val="009837AD"/>
    <w:rsid w:val="00983B4E"/>
    <w:rsid w:val="00983B6F"/>
    <w:rsid w:val="00983B8D"/>
    <w:rsid w:val="00984D3F"/>
    <w:rsid w:val="00984E1C"/>
    <w:rsid w:val="009860A1"/>
    <w:rsid w:val="0098714C"/>
    <w:rsid w:val="00987D98"/>
    <w:rsid w:val="00990088"/>
    <w:rsid w:val="009901E1"/>
    <w:rsid w:val="0099037A"/>
    <w:rsid w:val="0099066A"/>
    <w:rsid w:val="00990E7E"/>
    <w:rsid w:val="00990FF1"/>
    <w:rsid w:val="00991AC6"/>
    <w:rsid w:val="00992F05"/>
    <w:rsid w:val="00993127"/>
    <w:rsid w:val="00993691"/>
    <w:rsid w:val="00993B92"/>
    <w:rsid w:val="0099449A"/>
    <w:rsid w:val="00995386"/>
    <w:rsid w:val="00995AAC"/>
    <w:rsid w:val="009962E5"/>
    <w:rsid w:val="00996D77"/>
    <w:rsid w:val="00997247"/>
    <w:rsid w:val="0099730D"/>
    <w:rsid w:val="009973F6"/>
    <w:rsid w:val="00997DD9"/>
    <w:rsid w:val="009A0F68"/>
    <w:rsid w:val="009A106E"/>
    <w:rsid w:val="009A3AB1"/>
    <w:rsid w:val="009A4488"/>
    <w:rsid w:val="009A493D"/>
    <w:rsid w:val="009A4C92"/>
    <w:rsid w:val="009A5392"/>
    <w:rsid w:val="009A54E4"/>
    <w:rsid w:val="009A5F1F"/>
    <w:rsid w:val="009A646D"/>
    <w:rsid w:val="009A699A"/>
    <w:rsid w:val="009A7463"/>
    <w:rsid w:val="009A7A78"/>
    <w:rsid w:val="009A7CDB"/>
    <w:rsid w:val="009A7F6D"/>
    <w:rsid w:val="009B0143"/>
    <w:rsid w:val="009B09BB"/>
    <w:rsid w:val="009B0D9F"/>
    <w:rsid w:val="009B1D69"/>
    <w:rsid w:val="009B1FC5"/>
    <w:rsid w:val="009B2093"/>
    <w:rsid w:val="009B2979"/>
    <w:rsid w:val="009B32AF"/>
    <w:rsid w:val="009B3AC5"/>
    <w:rsid w:val="009B4582"/>
    <w:rsid w:val="009B46D7"/>
    <w:rsid w:val="009B4A46"/>
    <w:rsid w:val="009B5242"/>
    <w:rsid w:val="009B653C"/>
    <w:rsid w:val="009B6C22"/>
    <w:rsid w:val="009B7131"/>
    <w:rsid w:val="009C0B4E"/>
    <w:rsid w:val="009C0C7B"/>
    <w:rsid w:val="009C0CD1"/>
    <w:rsid w:val="009C0EB1"/>
    <w:rsid w:val="009C0F1F"/>
    <w:rsid w:val="009C224C"/>
    <w:rsid w:val="009C29A0"/>
    <w:rsid w:val="009C4EA6"/>
    <w:rsid w:val="009C5034"/>
    <w:rsid w:val="009C636F"/>
    <w:rsid w:val="009C660C"/>
    <w:rsid w:val="009C6E0F"/>
    <w:rsid w:val="009C795C"/>
    <w:rsid w:val="009C795E"/>
    <w:rsid w:val="009D0220"/>
    <w:rsid w:val="009D0673"/>
    <w:rsid w:val="009D07B3"/>
    <w:rsid w:val="009D0AAF"/>
    <w:rsid w:val="009D0BAC"/>
    <w:rsid w:val="009D1BE6"/>
    <w:rsid w:val="009D247F"/>
    <w:rsid w:val="009D2A15"/>
    <w:rsid w:val="009D3572"/>
    <w:rsid w:val="009D3E00"/>
    <w:rsid w:val="009D4258"/>
    <w:rsid w:val="009D4C01"/>
    <w:rsid w:val="009D5204"/>
    <w:rsid w:val="009D54FB"/>
    <w:rsid w:val="009D55A9"/>
    <w:rsid w:val="009E079E"/>
    <w:rsid w:val="009E101F"/>
    <w:rsid w:val="009E2408"/>
    <w:rsid w:val="009E3268"/>
    <w:rsid w:val="009E3710"/>
    <w:rsid w:val="009E4585"/>
    <w:rsid w:val="009E501D"/>
    <w:rsid w:val="009E5073"/>
    <w:rsid w:val="009E59C6"/>
    <w:rsid w:val="009E5E9B"/>
    <w:rsid w:val="009E6A12"/>
    <w:rsid w:val="009E6FAB"/>
    <w:rsid w:val="009E7F31"/>
    <w:rsid w:val="009F1392"/>
    <w:rsid w:val="009F15DB"/>
    <w:rsid w:val="009F1686"/>
    <w:rsid w:val="009F1DE3"/>
    <w:rsid w:val="009F2B09"/>
    <w:rsid w:val="009F2F58"/>
    <w:rsid w:val="009F3497"/>
    <w:rsid w:val="009F3B5D"/>
    <w:rsid w:val="009F3DB5"/>
    <w:rsid w:val="009F4343"/>
    <w:rsid w:val="009F5360"/>
    <w:rsid w:val="009F5C04"/>
    <w:rsid w:val="009F6BAD"/>
    <w:rsid w:val="00A0031A"/>
    <w:rsid w:val="00A00502"/>
    <w:rsid w:val="00A0216D"/>
    <w:rsid w:val="00A02EB1"/>
    <w:rsid w:val="00A039D5"/>
    <w:rsid w:val="00A03B30"/>
    <w:rsid w:val="00A040EC"/>
    <w:rsid w:val="00A06912"/>
    <w:rsid w:val="00A06D24"/>
    <w:rsid w:val="00A07102"/>
    <w:rsid w:val="00A0750D"/>
    <w:rsid w:val="00A07CB4"/>
    <w:rsid w:val="00A10D77"/>
    <w:rsid w:val="00A13840"/>
    <w:rsid w:val="00A14434"/>
    <w:rsid w:val="00A16DE2"/>
    <w:rsid w:val="00A17476"/>
    <w:rsid w:val="00A17DE6"/>
    <w:rsid w:val="00A214C2"/>
    <w:rsid w:val="00A21E30"/>
    <w:rsid w:val="00A2213A"/>
    <w:rsid w:val="00A227EA"/>
    <w:rsid w:val="00A22DDC"/>
    <w:rsid w:val="00A22FC9"/>
    <w:rsid w:val="00A24554"/>
    <w:rsid w:val="00A248CB"/>
    <w:rsid w:val="00A257E4"/>
    <w:rsid w:val="00A25ACB"/>
    <w:rsid w:val="00A263F2"/>
    <w:rsid w:val="00A26EB4"/>
    <w:rsid w:val="00A272CF"/>
    <w:rsid w:val="00A302D7"/>
    <w:rsid w:val="00A30C28"/>
    <w:rsid w:val="00A313AB"/>
    <w:rsid w:val="00A31D9F"/>
    <w:rsid w:val="00A32EC3"/>
    <w:rsid w:val="00A33B0E"/>
    <w:rsid w:val="00A341AE"/>
    <w:rsid w:val="00A34646"/>
    <w:rsid w:val="00A35D63"/>
    <w:rsid w:val="00A36194"/>
    <w:rsid w:val="00A3701C"/>
    <w:rsid w:val="00A37194"/>
    <w:rsid w:val="00A37DA2"/>
    <w:rsid w:val="00A40019"/>
    <w:rsid w:val="00A406D3"/>
    <w:rsid w:val="00A40BD5"/>
    <w:rsid w:val="00A40CB2"/>
    <w:rsid w:val="00A41B4B"/>
    <w:rsid w:val="00A423C5"/>
    <w:rsid w:val="00A42560"/>
    <w:rsid w:val="00A42A25"/>
    <w:rsid w:val="00A42C2B"/>
    <w:rsid w:val="00A430DC"/>
    <w:rsid w:val="00A4343B"/>
    <w:rsid w:val="00A4360F"/>
    <w:rsid w:val="00A4393B"/>
    <w:rsid w:val="00A43F15"/>
    <w:rsid w:val="00A45087"/>
    <w:rsid w:val="00A45497"/>
    <w:rsid w:val="00A45849"/>
    <w:rsid w:val="00A467F3"/>
    <w:rsid w:val="00A471A2"/>
    <w:rsid w:val="00A47342"/>
    <w:rsid w:val="00A47B28"/>
    <w:rsid w:val="00A47B4E"/>
    <w:rsid w:val="00A50B5A"/>
    <w:rsid w:val="00A510C7"/>
    <w:rsid w:val="00A513C6"/>
    <w:rsid w:val="00A51EAB"/>
    <w:rsid w:val="00A52F59"/>
    <w:rsid w:val="00A53BAD"/>
    <w:rsid w:val="00A5408F"/>
    <w:rsid w:val="00A54266"/>
    <w:rsid w:val="00A543A8"/>
    <w:rsid w:val="00A54434"/>
    <w:rsid w:val="00A557BE"/>
    <w:rsid w:val="00A55BCF"/>
    <w:rsid w:val="00A56121"/>
    <w:rsid w:val="00A573C9"/>
    <w:rsid w:val="00A600B1"/>
    <w:rsid w:val="00A60404"/>
    <w:rsid w:val="00A60696"/>
    <w:rsid w:val="00A606B4"/>
    <w:rsid w:val="00A60BE3"/>
    <w:rsid w:val="00A61478"/>
    <w:rsid w:val="00A61A60"/>
    <w:rsid w:val="00A62DCC"/>
    <w:rsid w:val="00A645C3"/>
    <w:rsid w:val="00A64C6D"/>
    <w:rsid w:val="00A64EBF"/>
    <w:rsid w:val="00A64F63"/>
    <w:rsid w:val="00A65245"/>
    <w:rsid w:val="00A652F1"/>
    <w:rsid w:val="00A6549E"/>
    <w:rsid w:val="00A65B7A"/>
    <w:rsid w:val="00A70662"/>
    <w:rsid w:val="00A70A40"/>
    <w:rsid w:val="00A71450"/>
    <w:rsid w:val="00A718E9"/>
    <w:rsid w:val="00A71B23"/>
    <w:rsid w:val="00A71EDC"/>
    <w:rsid w:val="00A723B9"/>
    <w:rsid w:val="00A72D42"/>
    <w:rsid w:val="00A72F32"/>
    <w:rsid w:val="00A7316C"/>
    <w:rsid w:val="00A73965"/>
    <w:rsid w:val="00A73CBA"/>
    <w:rsid w:val="00A745F8"/>
    <w:rsid w:val="00A74724"/>
    <w:rsid w:val="00A75607"/>
    <w:rsid w:val="00A757AE"/>
    <w:rsid w:val="00A802C0"/>
    <w:rsid w:val="00A80579"/>
    <w:rsid w:val="00A80650"/>
    <w:rsid w:val="00A80B5D"/>
    <w:rsid w:val="00A82125"/>
    <w:rsid w:val="00A82AB9"/>
    <w:rsid w:val="00A852F8"/>
    <w:rsid w:val="00A86366"/>
    <w:rsid w:val="00A86E79"/>
    <w:rsid w:val="00A876C5"/>
    <w:rsid w:val="00A90CF6"/>
    <w:rsid w:val="00A91281"/>
    <w:rsid w:val="00A912AE"/>
    <w:rsid w:val="00A913B8"/>
    <w:rsid w:val="00A9181E"/>
    <w:rsid w:val="00A91908"/>
    <w:rsid w:val="00A92041"/>
    <w:rsid w:val="00A930DD"/>
    <w:rsid w:val="00A9499F"/>
    <w:rsid w:val="00A94B0B"/>
    <w:rsid w:val="00A95ACA"/>
    <w:rsid w:val="00A9623F"/>
    <w:rsid w:val="00A966AC"/>
    <w:rsid w:val="00A97007"/>
    <w:rsid w:val="00A97095"/>
    <w:rsid w:val="00AA0043"/>
    <w:rsid w:val="00AA09A7"/>
    <w:rsid w:val="00AA167F"/>
    <w:rsid w:val="00AA2719"/>
    <w:rsid w:val="00AA37F3"/>
    <w:rsid w:val="00AA3DC7"/>
    <w:rsid w:val="00AA4485"/>
    <w:rsid w:val="00AA47AF"/>
    <w:rsid w:val="00AA4864"/>
    <w:rsid w:val="00AA55C9"/>
    <w:rsid w:val="00AA5B25"/>
    <w:rsid w:val="00AA5E0E"/>
    <w:rsid w:val="00AA6038"/>
    <w:rsid w:val="00AA6742"/>
    <w:rsid w:val="00AA6787"/>
    <w:rsid w:val="00AA6B37"/>
    <w:rsid w:val="00AA7349"/>
    <w:rsid w:val="00AB005B"/>
    <w:rsid w:val="00AB053E"/>
    <w:rsid w:val="00AB0845"/>
    <w:rsid w:val="00AB0ECA"/>
    <w:rsid w:val="00AB3076"/>
    <w:rsid w:val="00AB3B19"/>
    <w:rsid w:val="00AB4580"/>
    <w:rsid w:val="00AB4C38"/>
    <w:rsid w:val="00AB4EB6"/>
    <w:rsid w:val="00AB4FD8"/>
    <w:rsid w:val="00AB528D"/>
    <w:rsid w:val="00AB7267"/>
    <w:rsid w:val="00AC012A"/>
    <w:rsid w:val="00AC01A3"/>
    <w:rsid w:val="00AC03E3"/>
    <w:rsid w:val="00AC06DD"/>
    <w:rsid w:val="00AC080E"/>
    <w:rsid w:val="00AC1322"/>
    <w:rsid w:val="00AC1C44"/>
    <w:rsid w:val="00AC2837"/>
    <w:rsid w:val="00AC29F3"/>
    <w:rsid w:val="00AC2D3D"/>
    <w:rsid w:val="00AC3948"/>
    <w:rsid w:val="00AC4961"/>
    <w:rsid w:val="00AC4BCD"/>
    <w:rsid w:val="00AC4D6E"/>
    <w:rsid w:val="00AC77AA"/>
    <w:rsid w:val="00AC7AE0"/>
    <w:rsid w:val="00AC7FB0"/>
    <w:rsid w:val="00AD0C19"/>
    <w:rsid w:val="00AD0CDE"/>
    <w:rsid w:val="00AD0DBD"/>
    <w:rsid w:val="00AD137F"/>
    <w:rsid w:val="00AD13DD"/>
    <w:rsid w:val="00AD22A1"/>
    <w:rsid w:val="00AD2600"/>
    <w:rsid w:val="00AD2B93"/>
    <w:rsid w:val="00AD34CB"/>
    <w:rsid w:val="00AD3722"/>
    <w:rsid w:val="00AD3ADD"/>
    <w:rsid w:val="00AD3E23"/>
    <w:rsid w:val="00AD3FAF"/>
    <w:rsid w:val="00AD407D"/>
    <w:rsid w:val="00AD40BF"/>
    <w:rsid w:val="00AD40E5"/>
    <w:rsid w:val="00AD44B5"/>
    <w:rsid w:val="00AD466F"/>
    <w:rsid w:val="00AD4E40"/>
    <w:rsid w:val="00AD4E72"/>
    <w:rsid w:val="00AD5352"/>
    <w:rsid w:val="00AD53E1"/>
    <w:rsid w:val="00AD54F5"/>
    <w:rsid w:val="00AD560C"/>
    <w:rsid w:val="00AD5F4F"/>
    <w:rsid w:val="00AD609A"/>
    <w:rsid w:val="00AD6140"/>
    <w:rsid w:val="00AD6ED6"/>
    <w:rsid w:val="00AD70BC"/>
    <w:rsid w:val="00AD7815"/>
    <w:rsid w:val="00AD7D04"/>
    <w:rsid w:val="00AE0453"/>
    <w:rsid w:val="00AE0A7B"/>
    <w:rsid w:val="00AE0E84"/>
    <w:rsid w:val="00AE2102"/>
    <w:rsid w:val="00AE27B9"/>
    <w:rsid w:val="00AE27E3"/>
    <w:rsid w:val="00AE3A5D"/>
    <w:rsid w:val="00AE3C05"/>
    <w:rsid w:val="00AE4369"/>
    <w:rsid w:val="00AE47B0"/>
    <w:rsid w:val="00AE4F4C"/>
    <w:rsid w:val="00AE5006"/>
    <w:rsid w:val="00AE5DC3"/>
    <w:rsid w:val="00AE5E81"/>
    <w:rsid w:val="00AE79E6"/>
    <w:rsid w:val="00AE7A38"/>
    <w:rsid w:val="00AF0866"/>
    <w:rsid w:val="00AF0A17"/>
    <w:rsid w:val="00AF0A98"/>
    <w:rsid w:val="00AF0CB5"/>
    <w:rsid w:val="00AF0DBC"/>
    <w:rsid w:val="00AF0EE1"/>
    <w:rsid w:val="00AF1007"/>
    <w:rsid w:val="00AF2B29"/>
    <w:rsid w:val="00AF4090"/>
    <w:rsid w:val="00AF41E8"/>
    <w:rsid w:val="00AF42E8"/>
    <w:rsid w:val="00AF624A"/>
    <w:rsid w:val="00AF6AF5"/>
    <w:rsid w:val="00AF7F72"/>
    <w:rsid w:val="00B017C8"/>
    <w:rsid w:val="00B01AC1"/>
    <w:rsid w:val="00B02204"/>
    <w:rsid w:val="00B03342"/>
    <w:rsid w:val="00B03A68"/>
    <w:rsid w:val="00B047CC"/>
    <w:rsid w:val="00B04A2C"/>
    <w:rsid w:val="00B0517B"/>
    <w:rsid w:val="00B052BE"/>
    <w:rsid w:val="00B05B40"/>
    <w:rsid w:val="00B05E5C"/>
    <w:rsid w:val="00B075A9"/>
    <w:rsid w:val="00B076AC"/>
    <w:rsid w:val="00B10398"/>
    <w:rsid w:val="00B105B3"/>
    <w:rsid w:val="00B10968"/>
    <w:rsid w:val="00B10E13"/>
    <w:rsid w:val="00B10EBC"/>
    <w:rsid w:val="00B113C8"/>
    <w:rsid w:val="00B114C9"/>
    <w:rsid w:val="00B11EF6"/>
    <w:rsid w:val="00B1310F"/>
    <w:rsid w:val="00B13B3A"/>
    <w:rsid w:val="00B13E5C"/>
    <w:rsid w:val="00B154F5"/>
    <w:rsid w:val="00B15736"/>
    <w:rsid w:val="00B15A7A"/>
    <w:rsid w:val="00B16599"/>
    <w:rsid w:val="00B16B55"/>
    <w:rsid w:val="00B17022"/>
    <w:rsid w:val="00B17544"/>
    <w:rsid w:val="00B178F0"/>
    <w:rsid w:val="00B201AE"/>
    <w:rsid w:val="00B20DE4"/>
    <w:rsid w:val="00B20F12"/>
    <w:rsid w:val="00B22996"/>
    <w:rsid w:val="00B22F2F"/>
    <w:rsid w:val="00B23CC6"/>
    <w:rsid w:val="00B2402D"/>
    <w:rsid w:val="00B25B02"/>
    <w:rsid w:val="00B30C26"/>
    <w:rsid w:val="00B30E7F"/>
    <w:rsid w:val="00B31A2E"/>
    <w:rsid w:val="00B32181"/>
    <w:rsid w:val="00B32551"/>
    <w:rsid w:val="00B3287B"/>
    <w:rsid w:val="00B329BE"/>
    <w:rsid w:val="00B32D0E"/>
    <w:rsid w:val="00B33933"/>
    <w:rsid w:val="00B3504D"/>
    <w:rsid w:val="00B354E1"/>
    <w:rsid w:val="00B3558B"/>
    <w:rsid w:val="00B363F3"/>
    <w:rsid w:val="00B36B5C"/>
    <w:rsid w:val="00B36C5D"/>
    <w:rsid w:val="00B3740C"/>
    <w:rsid w:val="00B37491"/>
    <w:rsid w:val="00B377C5"/>
    <w:rsid w:val="00B40669"/>
    <w:rsid w:val="00B41910"/>
    <w:rsid w:val="00B419AC"/>
    <w:rsid w:val="00B41D15"/>
    <w:rsid w:val="00B422DC"/>
    <w:rsid w:val="00B426D2"/>
    <w:rsid w:val="00B43AF7"/>
    <w:rsid w:val="00B43DD3"/>
    <w:rsid w:val="00B442DA"/>
    <w:rsid w:val="00B44452"/>
    <w:rsid w:val="00B44648"/>
    <w:rsid w:val="00B44C38"/>
    <w:rsid w:val="00B44D4C"/>
    <w:rsid w:val="00B45253"/>
    <w:rsid w:val="00B4641F"/>
    <w:rsid w:val="00B46EFC"/>
    <w:rsid w:val="00B47684"/>
    <w:rsid w:val="00B47E3E"/>
    <w:rsid w:val="00B5099E"/>
    <w:rsid w:val="00B50BEE"/>
    <w:rsid w:val="00B518A9"/>
    <w:rsid w:val="00B51967"/>
    <w:rsid w:val="00B51EB5"/>
    <w:rsid w:val="00B53A8C"/>
    <w:rsid w:val="00B548F3"/>
    <w:rsid w:val="00B54CFD"/>
    <w:rsid w:val="00B55030"/>
    <w:rsid w:val="00B55865"/>
    <w:rsid w:val="00B55CAC"/>
    <w:rsid w:val="00B56119"/>
    <w:rsid w:val="00B564B9"/>
    <w:rsid w:val="00B56F2D"/>
    <w:rsid w:val="00B570B3"/>
    <w:rsid w:val="00B574BE"/>
    <w:rsid w:val="00B60780"/>
    <w:rsid w:val="00B617E2"/>
    <w:rsid w:val="00B6184F"/>
    <w:rsid w:val="00B619FD"/>
    <w:rsid w:val="00B625BB"/>
    <w:rsid w:val="00B637E6"/>
    <w:rsid w:val="00B63D96"/>
    <w:rsid w:val="00B63DA9"/>
    <w:rsid w:val="00B63DD0"/>
    <w:rsid w:val="00B63EEC"/>
    <w:rsid w:val="00B64084"/>
    <w:rsid w:val="00B64453"/>
    <w:rsid w:val="00B657E4"/>
    <w:rsid w:val="00B6621E"/>
    <w:rsid w:val="00B66263"/>
    <w:rsid w:val="00B66292"/>
    <w:rsid w:val="00B66D0E"/>
    <w:rsid w:val="00B67489"/>
    <w:rsid w:val="00B70384"/>
    <w:rsid w:val="00B70E34"/>
    <w:rsid w:val="00B72016"/>
    <w:rsid w:val="00B72F3E"/>
    <w:rsid w:val="00B72F67"/>
    <w:rsid w:val="00B74E2B"/>
    <w:rsid w:val="00B75AE3"/>
    <w:rsid w:val="00B75EE7"/>
    <w:rsid w:val="00B766BF"/>
    <w:rsid w:val="00B76844"/>
    <w:rsid w:val="00B76B29"/>
    <w:rsid w:val="00B76D4D"/>
    <w:rsid w:val="00B7762D"/>
    <w:rsid w:val="00B804CE"/>
    <w:rsid w:val="00B80EBD"/>
    <w:rsid w:val="00B8123F"/>
    <w:rsid w:val="00B81BFE"/>
    <w:rsid w:val="00B8251C"/>
    <w:rsid w:val="00B836AB"/>
    <w:rsid w:val="00B84176"/>
    <w:rsid w:val="00B845D7"/>
    <w:rsid w:val="00B8569B"/>
    <w:rsid w:val="00B85BFC"/>
    <w:rsid w:val="00B90012"/>
    <w:rsid w:val="00B906C6"/>
    <w:rsid w:val="00B907EE"/>
    <w:rsid w:val="00B9106E"/>
    <w:rsid w:val="00B917B0"/>
    <w:rsid w:val="00B91F88"/>
    <w:rsid w:val="00B93DE9"/>
    <w:rsid w:val="00B940A6"/>
    <w:rsid w:val="00B964BD"/>
    <w:rsid w:val="00B969AE"/>
    <w:rsid w:val="00B96BD1"/>
    <w:rsid w:val="00B97219"/>
    <w:rsid w:val="00B9782A"/>
    <w:rsid w:val="00B97A4F"/>
    <w:rsid w:val="00B97B33"/>
    <w:rsid w:val="00BA0A99"/>
    <w:rsid w:val="00BA0C91"/>
    <w:rsid w:val="00BA0F55"/>
    <w:rsid w:val="00BA0F64"/>
    <w:rsid w:val="00BA214D"/>
    <w:rsid w:val="00BA2ABC"/>
    <w:rsid w:val="00BA2B9A"/>
    <w:rsid w:val="00BA3B3F"/>
    <w:rsid w:val="00BA3F77"/>
    <w:rsid w:val="00BA4DA7"/>
    <w:rsid w:val="00BA5348"/>
    <w:rsid w:val="00BA56AC"/>
    <w:rsid w:val="00BA59D2"/>
    <w:rsid w:val="00BA5A35"/>
    <w:rsid w:val="00BA5CEE"/>
    <w:rsid w:val="00BA5EEA"/>
    <w:rsid w:val="00BA64B7"/>
    <w:rsid w:val="00BA66EB"/>
    <w:rsid w:val="00BA6857"/>
    <w:rsid w:val="00BA6BA7"/>
    <w:rsid w:val="00BA6DF3"/>
    <w:rsid w:val="00BA6EC2"/>
    <w:rsid w:val="00BA7222"/>
    <w:rsid w:val="00BA7CE6"/>
    <w:rsid w:val="00BB1172"/>
    <w:rsid w:val="00BB228D"/>
    <w:rsid w:val="00BB2766"/>
    <w:rsid w:val="00BB3ACF"/>
    <w:rsid w:val="00BB3B7B"/>
    <w:rsid w:val="00BB5B3B"/>
    <w:rsid w:val="00BC00D7"/>
    <w:rsid w:val="00BC0C73"/>
    <w:rsid w:val="00BC0CC5"/>
    <w:rsid w:val="00BC14F4"/>
    <w:rsid w:val="00BC179F"/>
    <w:rsid w:val="00BC1B53"/>
    <w:rsid w:val="00BC25D2"/>
    <w:rsid w:val="00BC3499"/>
    <w:rsid w:val="00BC35BA"/>
    <w:rsid w:val="00BC3AF3"/>
    <w:rsid w:val="00BC43A1"/>
    <w:rsid w:val="00BC4815"/>
    <w:rsid w:val="00BC5B9C"/>
    <w:rsid w:val="00BC631C"/>
    <w:rsid w:val="00BC6720"/>
    <w:rsid w:val="00BC7289"/>
    <w:rsid w:val="00BC7607"/>
    <w:rsid w:val="00BD0490"/>
    <w:rsid w:val="00BD075A"/>
    <w:rsid w:val="00BD0DC1"/>
    <w:rsid w:val="00BD0E9F"/>
    <w:rsid w:val="00BD1824"/>
    <w:rsid w:val="00BD39DA"/>
    <w:rsid w:val="00BD44B7"/>
    <w:rsid w:val="00BD45DE"/>
    <w:rsid w:val="00BD4629"/>
    <w:rsid w:val="00BD515A"/>
    <w:rsid w:val="00BD5370"/>
    <w:rsid w:val="00BD5444"/>
    <w:rsid w:val="00BD584F"/>
    <w:rsid w:val="00BD629A"/>
    <w:rsid w:val="00BD6991"/>
    <w:rsid w:val="00BE01AA"/>
    <w:rsid w:val="00BE0A4F"/>
    <w:rsid w:val="00BE0E78"/>
    <w:rsid w:val="00BE167F"/>
    <w:rsid w:val="00BE1BC3"/>
    <w:rsid w:val="00BE2618"/>
    <w:rsid w:val="00BE2BA9"/>
    <w:rsid w:val="00BE2C27"/>
    <w:rsid w:val="00BE3573"/>
    <w:rsid w:val="00BE421B"/>
    <w:rsid w:val="00BE4770"/>
    <w:rsid w:val="00BE4789"/>
    <w:rsid w:val="00BE47D9"/>
    <w:rsid w:val="00BE511A"/>
    <w:rsid w:val="00BE51F1"/>
    <w:rsid w:val="00BE55B8"/>
    <w:rsid w:val="00BE6BE5"/>
    <w:rsid w:val="00BE6D00"/>
    <w:rsid w:val="00BF0082"/>
    <w:rsid w:val="00BF0241"/>
    <w:rsid w:val="00BF02E2"/>
    <w:rsid w:val="00BF03E4"/>
    <w:rsid w:val="00BF0553"/>
    <w:rsid w:val="00BF10CF"/>
    <w:rsid w:val="00BF1951"/>
    <w:rsid w:val="00BF1FC6"/>
    <w:rsid w:val="00BF2A4F"/>
    <w:rsid w:val="00BF2C40"/>
    <w:rsid w:val="00BF3CB5"/>
    <w:rsid w:val="00BF3D08"/>
    <w:rsid w:val="00BF4FCB"/>
    <w:rsid w:val="00BF51B8"/>
    <w:rsid w:val="00BF5E45"/>
    <w:rsid w:val="00BF6A70"/>
    <w:rsid w:val="00BF76E1"/>
    <w:rsid w:val="00C00069"/>
    <w:rsid w:val="00C005EA"/>
    <w:rsid w:val="00C007D5"/>
    <w:rsid w:val="00C00911"/>
    <w:rsid w:val="00C01607"/>
    <w:rsid w:val="00C01806"/>
    <w:rsid w:val="00C03076"/>
    <w:rsid w:val="00C034E3"/>
    <w:rsid w:val="00C03ED0"/>
    <w:rsid w:val="00C046D6"/>
    <w:rsid w:val="00C06224"/>
    <w:rsid w:val="00C0666E"/>
    <w:rsid w:val="00C06F0B"/>
    <w:rsid w:val="00C07512"/>
    <w:rsid w:val="00C07BF2"/>
    <w:rsid w:val="00C10E27"/>
    <w:rsid w:val="00C12051"/>
    <w:rsid w:val="00C120D2"/>
    <w:rsid w:val="00C12278"/>
    <w:rsid w:val="00C12AB4"/>
    <w:rsid w:val="00C13A8E"/>
    <w:rsid w:val="00C13BEA"/>
    <w:rsid w:val="00C140C3"/>
    <w:rsid w:val="00C1422D"/>
    <w:rsid w:val="00C142BA"/>
    <w:rsid w:val="00C14E11"/>
    <w:rsid w:val="00C1595F"/>
    <w:rsid w:val="00C15B17"/>
    <w:rsid w:val="00C164E1"/>
    <w:rsid w:val="00C16F02"/>
    <w:rsid w:val="00C175E2"/>
    <w:rsid w:val="00C17933"/>
    <w:rsid w:val="00C20869"/>
    <w:rsid w:val="00C21C8F"/>
    <w:rsid w:val="00C221CB"/>
    <w:rsid w:val="00C224DF"/>
    <w:rsid w:val="00C2268F"/>
    <w:rsid w:val="00C228A9"/>
    <w:rsid w:val="00C22A12"/>
    <w:rsid w:val="00C22B77"/>
    <w:rsid w:val="00C22B93"/>
    <w:rsid w:val="00C239BE"/>
    <w:rsid w:val="00C246AB"/>
    <w:rsid w:val="00C24847"/>
    <w:rsid w:val="00C2597B"/>
    <w:rsid w:val="00C26875"/>
    <w:rsid w:val="00C26A5D"/>
    <w:rsid w:val="00C26EF5"/>
    <w:rsid w:val="00C30758"/>
    <w:rsid w:val="00C31525"/>
    <w:rsid w:val="00C31691"/>
    <w:rsid w:val="00C319F1"/>
    <w:rsid w:val="00C319FA"/>
    <w:rsid w:val="00C31C0E"/>
    <w:rsid w:val="00C32239"/>
    <w:rsid w:val="00C322A9"/>
    <w:rsid w:val="00C3231D"/>
    <w:rsid w:val="00C33BD5"/>
    <w:rsid w:val="00C33BE1"/>
    <w:rsid w:val="00C34340"/>
    <w:rsid w:val="00C343B1"/>
    <w:rsid w:val="00C35181"/>
    <w:rsid w:val="00C35846"/>
    <w:rsid w:val="00C35932"/>
    <w:rsid w:val="00C36031"/>
    <w:rsid w:val="00C36522"/>
    <w:rsid w:val="00C37164"/>
    <w:rsid w:val="00C37695"/>
    <w:rsid w:val="00C40706"/>
    <w:rsid w:val="00C4106A"/>
    <w:rsid w:val="00C4130D"/>
    <w:rsid w:val="00C423D2"/>
    <w:rsid w:val="00C43A2A"/>
    <w:rsid w:val="00C43D38"/>
    <w:rsid w:val="00C4639E"/>
    <w:rsid w:val="00C469D3"/>
    <w:rsid w:val="00C46F97"/>
    <w:rsid w:val="00C4715D"/>
    <w:rsid w:val="00C47196"/>
    <w:rsid w:val="00C4760D"/>
    <w:rsid w:val="00C47956"/>
    <w:rsid w:val="00C506B1"/>
    <w:rsid w:val="00C50E77"/>
    <w:rsid w:val="00C51360"/>
    <w:rsid w:val="00C5152C"/>
    <w:rsid w:val="00C535BB"/>
    <w:rsid w:val="00C53663"/>
    <w:rsid w:val="00C54C5B"/>
    <w:rsid w:val="00C54DA1"/>
    <w:rsid w:val="00C558FB"/>
    <w:rsid w:val="00C56799"/>
    <w:rsid w:val="00C57152"/>
    <w:rsid w:val="00C60098"/>
    <w:rsid w:val="00C6070F"/>
    <w:rsid w:val="00C6084B"/>
    <w:rsid w:val="00C60B35"/>
    <w:rsid w:val="00C60D59"/>
    <w:rsid w:val="00C6219B"/>
    <w:rsid w:val="00C6276B"/>
    <w:rsid w:val="00C63142"/>
    <w:rsid w:val="00C6366F"/>
    <w:rsid w:val="00C63918"/>
    <w:rsid w:val="00C63D91"/>
    <w:rsid w:val="00C63F12"/>
    <w:rsid w:val="00C64054"/>
    <w:rsid w:val="00C64118"/>
    <w:rsid w:val="00C66B87"/>
    <w:rsid w:val="00C6715A"/>
    <w:rsid w:val="00C71356"/>
    <w:rsid w:val="00C71D0F"/>
    <w:rsid w:val="00C72BD3"/>
    <w:rsid w:val="00C72E95"/>
    <w:rsid w:val="00C749A8"/>
    <w:rsid w:val="00C74DA6"/>
    <w:rsid w:val="00C75349"/>
    <w:rsid w:val="00C75641"/>
    <w:rsid w:val="00C759C8"/>
    <w:rsid w:val="00C75C44"/>
    <w:rsid w:val="00C763A0"/>
    <w:rsid w:val="00C76C7B"/>
    <w:rsid w:val="00C76D4B"/>
    <w:rsid w:val="00C77D58"/>
    <w:rsid w:val="00C80AA5"/>
    <w:rsid w:val="00C80C4F"/>
    <w:rsid w:val="00C8155F"/>
    <w:rsid w:val="00C816BE"/>
    <w:rsid w:val="00C81767"/>
    <w:rsid w:val="00C825EB"/>
    <w:rsid w:val="00C82AD2"/>
    <w:rsid w:val="00C84442"/>
    <w:rsid w:val="00C84B12"/>
    <w:rsid w:val="00C8560A"/>
    <w:rsid w:val="00C8660C"/>
    <w:rsid w:val="00C86ABF"/>
    <w:rsid w:val="00C86BF2"/>
    <w:rsid w:val="00C875FB"/>
    <w:rsid w:val="00C879C8"/>
    <w:rsid w:val="00C916C8"/>
    <w:rsid w:val="00C918FD"/>
    <w:rsid w:val="00C919BF"/>
    <w:rsid w:val="00C921C0"/>
    <w:rsid w:val="00C9335A"/>
    <w:rsid w:val="00C93F23"/>
    <w:rsid w:val="00C93FEB"/>
    <w:rsid w:val="00C94F5D"/>
    <w:rsid w:val="00C95960"/>
    <w:rsid w:val="00C95E3B"/>
    <w:rsid w:val="00C961FC"/>
    <w:rsid w:val="00C962A2"/>
    <w:rsid w:val="00C9670F"/>
    <w:rsid w:val="00C974C5"/>
    <w:rsid w:val="00C976C8"/>
    <w:rsid w:val="00CA02A7"/>
    <w:rsid w:val="00CA0406"/>
    <w:rsid w:val="00CA0A07"/>
    <w:rsid w:val="00CA14DB"/>
    <w:rsid w:val="00CA1874"/>
    <w:rsid w:val="00CA1E2D"/>
    <w:rsid w:val="00CA1E43"/>
    <w:rsid w:val="00CA36ED"/>
    <w:rsid w:val="00CA40C8"/>
    <w:rsid w:val="00CA42C9"/>
    <w:rsid w:val="00CA448C"/>
    <w:rsid w:val="00CA5D80"/>
    <w:rsid w:val="00CA6844"/>
    <w:rsid w:val="00CA74C1"/>
    <w:rsid w:val="00CA7975"/>
    <w:rsid w:val="00CA7BDE"/>
    <w:rsid w:val="00CA7DFE"/>
    <w:rsid w:val="00CB0728"/>
    <w:rsid w:val="00CB0AC8"/>
    <w:rsid w:val="00CB0F00"/>
    <w:rsid w:val="00CB1F31"/>
    <w:rsid w:val="00CB2663"/>
    <w:rsid w:val="00CB3779"/>
    <w:rsid w:val="00CB388D"/>
    <w:rsid w:val="00CB39AF"/>
    <w:rsid w:val="00CB3D7C"/>
    <w:rsid w:val="00CB4B8F"/>
    <w:rsid w:val="00CB5150"/>
    <w:rsid w:val="00CB52B4"/>
    <w:rsid w:val="00CB6725"/>
    <w:rsid w:val="00CB67F1"/>
    <w:rsid w:val="00CC097F"/>
    <w:rsid w:val="00CC0BFD"/>
    <w:rsid w:val="00CC0D7C"/>
    <w:rsid w:val="00CC0D96"/>
    <w:rsid w:val="00CC0EAA"/>
    <w:rsid w:val="00CC1241"/>
    <w:rsid w:val="00CC15B6"/>
    <w:rsid w:val="00CC184B"/>
    <w:rsid w:val="00CC1913"/>
    <w:rsid w:val="00CC27D8"/>
    <w:rsid w:val="00CC2BD5"/>
    <w:rsid w:val="00CC3D86"/>
    <w:rsid w:val="00CC41C4"/>
    <w:rsid w:val="00CC4C6D"/>
    <w:rsid w:val="00CC4CB1"/>
    <w:rsid w:val="00CC5074"/>
    <w:rsid w:val="00CC5B98"/>
    <w:rsid w:val="00CC6086"/>
    <w:rsid w:val="00CC613C"/>
    <w:rsid w:val="00CC6D88"/>
    <w:rsid w:val="00CC71D2"/>
    <w:rsid w:val="00CC75B3"/>
    <w:rsid w:val="00CC765B"/>
    <w:rsid w:val="00CC79B9"/>
    <w:rsid w:val="00CC7CBA"/>
    <w:rsid w:val="00CD0404"/>
    <w:rsid w:val="00CD056A"/>
    <w:rsid w:val="00CD05C7"/>
    <w:rsid w:val="00CD105B"/>
    <w:rsid w:val="00CD18F0"/>
    <w:rsid w:val="00CD20CC"/>
    <w:rsid w:val="00CD240A"/>
    <w:rsid w:val="00CD3346"/>
    <w:rsid w:val="00CD3BFD"/>
    <w:rsid w:val="00CD42F4"/>
    <w:rsid w:val="00CD45D5"/>
    <w:rsid w:val="00CD4CC8"/>
    <w:rsid w:val="00CD4D4B"/>
    <w:rsid w:val="00CD4D78"/>
    <w:rsid w:val="00CD4E20"/>
    <w:rsid w:val="00CD52E4"/>
    <w:rsid w:val="00CD6BC9"/>
    <w:rsid w:val="00CD7099"/>
    <w:rsid w:val="00CD765B"/>
    <w:rsid w:val="00CD792A"/>
    <w:rsid w:val="00CD7A94"/>
    <w:rsid w:val="00CE1B4A"/>
    <w:rsid w:val="00CE24AA"/>
    <w:rsid w:val="00CE2BF9"/>
    <w:rsid w:val="00CE3015"/>
    <w:rsid w:val="00CE303D"/>
    <w:rsid w:val="00CE3D62"/>
    <w:rsid w:val="00CE3E86"/>
    <w:rsid w:val="00CE4669"/>
    <w:rsid w:val="00CE4B95"/>
    <w:rsid w:val="00CE5188"/>
    <w:rsid w:val="00CE59AB"/>
    <w:rsid w:val="00CE5B42"/>
    <w:rsid w:val="00CE5EBF"/>
    <w:rsid w:val="00CE6231"/>
    <w:rsid w:val="00CE6397"/>
    <w:rsid w:val="00CE6A16"/>
    <w:rsid w:val="00CE7A4B"/>
    <w:rsid w:val="00CF0006"/>
    <w:rsid w:val="00CF023E"/>
    <w:rsid w:val="00CF161A"/>
    <w:rsid w:val="00CF1A66"/>
    <w:rsid w:val="00CF27D3"/>
    <w:rsid w:val="00CF2837"/>
    <w:rsid w:val="00CF3613"/>
    <w:rsid w:val="00CF3A2D"/>
    <w:rsid w:val="00CF3E87"/>
    <w:rsid w:val="00CF4C51"/>
    <w:rsid w:val="00CF52DF"/>
    <w:rsid w:val="00CF67FE"/>
    <w:rsid w:val="00CF7445"/>
    <w:rsid w:val="00CF74D3"/>
    <w:rsid w:val="00CF79C4"/>
    <w:rsid w:val="00D002F0"/>
    <w:rsid w:val="00D00DA2"/>
    <w:rsid w:val="00D0122A"/>
    <w:rsid w:val="00D0201D"/>
    <w:rsid w:val="00D02421"/>
    <w:rsid w:val="00D032BD"/>
    <w:rsid w:val="00D035AA"/>
    <w:rsid w:val="00D04037"/>
    <w:rsid w:val="00D06020"/>
    <w:rsid w:val="00D06369"/>
    <w:rsid w:val="00D06B01"/>
    <w:rsid w:val="00D06C44"/>
    <w:rsid w:val="00D06FDF"/>
    <w:rsid w:val="00D079B5"/>
    <w:rsid w:val="00D079F0"/>
    <w:rsid w:val="00D1017A"/>
    <w:rsid w:val="00D101FC"/>
    <w:rsid w:val="00D103A2"/>
    <w:rsid w:val="00D1190E"/>
    <w:rsid w:val="00D130CC"/>
    <w:rsid w:val="00D13CD7"/>
    <w:rsid w:val="00D145BB"/>
    <w:rsid w:val="00D14BB0"/>
    <w:rsid w:val="00D15B10"/>
    <w:rsid w:val="00D15F91"/>
    <w:rsid w:val="00D175E9"/>
    <w:rsid w:val="00D17A81"/>
    <w:rsid w:val="00D2039D"/>
    <w:rsid w:val="00D20DF2"/>
    <w:rsid w:val="00D21435"/>
    <w:rsid w:val="00D21673"/>
    <w:rsid w:val="00D22DEE"/>
    <w:rsid w:val="00D23F1D"/>
    <w:rsid w:val="00D24A9F"/>
    <w:rsid w:val="00D257FF"/>
    <w:rsid w:val="00D260D8"/>
    <w:rsid w:val="00D276D7"/>
    <w:rsid w:val="00D276F8"/>
    <w:rsid w:val="00D27ACA"/>
    <w:rsid w:val="00D309AF"/>
    <w:rsid w:val="00D30AED"/>
    <w:rsid w:val="00D30B3E"/>
    <w:rsid w:val="00D30BE4"/>
    <w:rsid w:val="00D30C99"/>
    <w:rsid w:val="00D30D40"/>
    <w:rsid w:val="00D310CC"/>
    <w:rsid w:val="00D311CB"/>
    <w:rsid w:val="00D31627"/>
    <w:rsid w:val="00D3227C"/>
    <w:rsid w:val="00D33A28"/>
    <w:rsid w:val="00D341AD"/>
    <w:rsid w:val="00D34877"/>
    <w:rsid w:val="00D34C83"/>
    <w:rsid w:val="00D3558C"/>
    <w:rsid w:val="00D375DB"/>
    <w:rsid w:val="00D37885"/>
    <w:rsid w:val="00D4005A"/>
    <w:rsid w:val="00D4117A"/>
    <w:rsid w:val="00D42282"/>
    <w:rsid w:val="00D43640"/>
    <w:rsid w:val="00D437C9"/>
    <w:rsid w:val="00D43877"/>
    <w:rsid w:val="00D43AF7"/>
    <w:rsid w:val="00D4509B"/>
    <w:rsid w:val="00D455E2"/>
    <w:rsid w:val="00D462E9"/>
    <w:rsid w:val="00D47648"/>
    <w:rsid w:val="00D4777C"/>
    <w:rsid w:val="00D47B31"/>
    <w:rsid w:val="00D5037E"/>
    <w:rsid w:val="00D5082A"/>
    <w:rsid w:val="00D509C5"/>
    <w:rsid w:val="00D511C2"/>
    <w:rsid w:val="00D51DF8"/>
    <w:rsid w:val="00D528BC"/>
    <w:rsid w:val="00D52DA3"/>
    <w:rsid w:val="00D53193"/>
    <w:rsid w:val="00D53209"/>
    <w:rsid w:val="00D53FC5"/>
    <w:rsid w:val="00D55DA3"/>
    <w:rsid w:val="00D564FD"/>
    <w:rsid w:val="00D57A72"/>
    <w:rsid w:val="00D60B36"/>
    <w:rsid w:val="00D6187B"/>
    <w:rsid w:val="00D63CF9"/>
    <w:rsid w:val="00D64179"/>
    <w:rsid w:val="00D648BA"/>
    <w:rsid w:val="00D64A4A"/>
    <w:rsid w:val="00D651A4"/>
    <w:rsid w:val="00D652A6"/>
    <w:rsid w:val="00D655BD"/>
    <w:rsid w:val="00D65884"/>
    <w:rsid w:val="00D65B7C"/>
    <w:rsid w:val="00D66A19"/>
    <w:rsid w:val="00D66F1D"/>
    <w:rsid w:val="00D67EC3"/>
    <w:rsid w:val="00D67F47"/>
    <w:rsid w:val="00D7120C"/>
    <w:rsid w:val="00D71528"/>
    <w:rsid w:val="00D7250D"/>
    <w:rsid w:val="00D733A6"/>
    <w:rsid w:val="00D737CB"/>
    <w:rsid w:val="00D73ACC"/>
    <w:rsid w:val="00D73C38"/>
    <w:rsid w:val="00D740AA"/>
    <w:rsid w:val="00D747DD"/>
    <w:rsid w:val="00D752F8"/>
    <w:rsid w:val="00D75A5D"/>
    <w:rsid w:val="00D761FD"/>
    <w:rsid w:val="00D7663D"/>
    <w:rsid w:val="00D8004D"/>
    <w:rsid w:val="00D802E0"/>
    <w:rsid w:val="00D83D17"/>
    <w:rsid w:val="00D83E1B"/>
    <w:rsid w:val="00D8476D"/>
    <w:rsid w:val="00D84C5B"/>
    <w:rsid w:val="00D84EFF"/>
    <w:rsid w:val="00D85033"/>
    <w:rsid w:val="00D857D0"/>
    <w:rsid w:val="00D85ADE"/>
    <w:rsid w:val="00D86170"/>
    <w:rsid w:val="00D876AE"/>
    <w:rsid w:val="00D87DCD"/>
    <w:rsid w:val="00D90464"/>
    <w:rsid w:val="00D90513"/>
    <w:rsid w:val="00D9116F"/>
    <w:rsid w:val="00D9155B"/>
    <w:rsid w:val="00D9187D"/>
    <w:rsid w:val="00D91997"/>
    <w:rsid w:val="00D919C2"/>
    <w:rsid w:val="00D91AC6"/>
    <w:rsid w:val="00D92CBC"/>
    <w:rsid w:val="00D92E92"/>
    <w:rsid w:val="00D93522"/>
    <w:rsid w:val="00D93BA3"/>
    <w:rsid w:val="00D946AC"/>
    <w:rsid w:val="00D94867"/>
    <w:rsid w:val="00D94E81"/>
    <w:rsid w:val="00D956AC"/>
    <w:rsid w:val="00D965AB"/>
    <w:rsid w:val="00D96DEC"/>
    <w:rsid w:val="00D97185"/>
    <w:rsid w:val="00D9720F"/>
    <w:rsid w:val="00D9763E"/>
    <w:rsid w:val="00DA0416"/>
    <w:rsid w:val="00DA169F"/>
    <w:rsid w:val="00DA1804"/>
    <w:rsid w:val="00DA2389"/>
    <w:rsid w:val="00DA2968"/>
    <w:rsid w:val="00DA2BB5"/>
    <w:rsid w:val="00DA2F46"/>
    <w:rsid w:val="00DA30AA"/>
    <w:rsid w:val="00DA348E"/>
    <w:rsid w:val="00DA3502"/>
    <w:rsid w:val="00DA4A8A"/>
    <w:rsid w:val="00DA4FF4"/>
    <w:rsid w:val="00DA537A"/>
    <w:rsid w:val="00DA54D8"/>
    <w:rsid w:val="00DA5573"/>
    <w:rsid w:val="00DA5FC2"/>
    <w:rsid w:val="00DA6937"/>
    <w:rsid w:val="00DA6CE8"/>
    <w:rsid w:val="00DA6DA6"/>
    <w:rsid w:val="00DA754F"/>
    <w:rsid w:val="00DA7A01"/>
    <w:rsid w:val="00DB032C"/>
    <w:rsid w:val="00DB03BF"/>
    <w:rsid w:val="00DB05C6"/>
    <w:rsid w:val="00DB184B"/>
    <w:rsid w:val="00DB1CD4"/>
    <w:rsid w:val="00DB1D68"/>
    <w:rsid w:val="00DB217A"/>
    <w:rsid w:val="00DB23E9"/>
    <w:rsid w:val="00DB3ADB"/>
    <w:rsid w:val="00DB43A1"/>
    <w:rsid w:val="00DB43A7"/>
    <w:rsid w:val="00DB63AE"/>
    <w:rsid w:val="00DB6BE1"/>
    <w:rsid w:val="00DB6DC0"/>
    <w:rsid w:val="00DB7B1A"/>
    <w:rsid w:val="00DB7D8E"/>
    <w:rsid w:val="00DC0047"/>
    <w:rsid w:val="00DC08C7"/>
    <w:rsid w:val="00DC1DAA"/>
    <w:rsid w:val="00DC2479"/>
    <w:rsid w:val="00DC2A7C"/>
    <w:rsid w:val="00DC2CAD"/>
    <w:rsid w:val="00DC2F50"/>
    <w:rsid w:val="00DC438E"/>
    <w:rsid w:val="00DC4F90"/>
    <w:rsid w:val="00DC5079"/>
    <w:rsid w:val="00DC5947"/>
    <w:rsid w:val="00DC5B6C"/>
    <w:rsid w:val="00DC67C7"/>
    <w:rsid w:val="00DC6EA9"/>
    <w:rsid w:val="00DD00CA"/>
    <w:rsid w:val="00DD01E5"/>
    <w:rsid w:val="00DD051C"/>
    <w:rsid w:val="00DD15EC"/>
    <w:rsid w:val="00DD19EA"/>
    <w:rsid w:val="00DD22DD"/>
    <w:rsid w:val="00DD2D04"/>
    <w:rsid w:val="00DD325E"/>
    <w:rsid w:val="00DD3585"/>
    <w:rsid w:val="00DD3AC9"/>
    <w:rsid w:val="00DD4377"/>
    <w:rsid w:val="00DD5294"/>
    <w:rsid w:val="00DD5642"/>
    <w:rsid w:val="00DD5781"/>
    <w:rsid w:val="00DD603D"/>
    <w:rsid w:val="00DD6818"/>
    <w:rsid w:val="00DD75A4"/>
    <w:rsid w:val="00DD7A64"/>
    <w:rsid w:val="00DD7F4A"/>
    <w:rsid w:val="00DE13C8"/>
    <w:rsid w:val="00DE186A"/>
    <w:rsid w:val="00DE19B3"/>
    <w:rsid w:val="00DE1D9F"/>
    <w:rsid w:val="00DE205E"/>
    <w:rsid w:val="00DE20AE"/>
    <w:rsid w:val="00DE339C"/>
    <w:rsid w:val="00DE3E89"/>
    <w:rsid w:val="00DE4620"/>
    <w:rsid w:val="00DE4699"/>
    <w:rsid w:val="00DE50D7"/>
    <w:rsid w:val="00DE54FA"/>
    <w:rsid w:val="00DE5821"/>
    <w:rsid w:val="00DE62F8"/>
    <w:rsid w:val="00DE6381"/>
    <w:rsid w:val="00DE6B3C"/>
    <w:rsid w:val="00DE7798"/>
    <w:rsid w:val="00DE78A6"/>
    <w:rsid w:val="00DE7DF1"/>
    <w:rsid w:val="00DF0FCC"/>
    <w:rsid w:val="00DF1302"/>
    <w:rsid w:val="00DF14E1"/>
    <w:rsid w:val="00DF29D6"/>
    <w:rsid w:val="00DF2AD3"/>
    <w:rsid w:val="00DF2DCC"/>
    <w:rsid w:val="00DF30F7"/>
    <w:rsid w:val="00DF32F9"/>
    <w:rsid w:val="00DF451C"/>
    <w:rsid w:val="00DF4FEA"/>
    <w:rsid w:val="00DF6E00"/>
    <w:rsid w:val="00DF72AD"/>
    <w:rsid w:val="00DF74A4"/>
    <w:rsid w:val="00E003A3"/>
    <w:rsid w:val="00E00C9D"/>
    <w:rsid w:val="00E00F31"/>
    <w:rsid w:val="00E03AC8"/>
    <w:rsid w:val="00E03BB7"/>
    <w:rsid w:val="00E03DE2"/>
    <w:rsid w:val="00E04197"/>
    <w:rsid w:val="00E04C17"/>
    <w:rsid w:val="00E04CFA"/>
    <w:rsid w:val="00E05E1C"/>
    <w:rsid w:val="00E06528"/>
    <w:rsid w:val="00E0656F"/>
    <w:rsid w:val="00E06DFE"/>
    <w:rsid w:val="00E06FA0"/>
    <w:rsid w:val="00E075FC"/>
    <w:rsid w:val="00E07AD7"/>
    <w:rsid w:val="00E10A7C"/>
    <w:rsid w:val="00E110E6"/>
    <w:rsid w:val="00E111FB"/>
    <w:rsid w:val="00E1126D"/>
    <w:rsid w:val="00E114DE"/>
    <w:rsid w:val="00E11AA9"/>
    <w:rsid w:val="00E11AD5"/>
    <w:rsid w:val="00E120FB"/>
    <w:rsid w:val="00E12307"/>
    <w:rsid w:val="00E124DA"/>
    <w:rsid w:val="00E126B5"/>
    <w:rsid w:val="00E13B4A"/>
    <w:rsid w:val="00E14807"/>
    <w:rsid w:val="00E14AB4"/>
    <w:rsid w:val="00E152F5"/>
    <w:rsid w:val="00E15CC3"/>
    <w:rsid w:val="00E15EF1"/>
    <w:rsid w:val="00E1646C"/>
    <w:rsid w:val="00E1690A"/>
    <w:rsid w:val="00E16A5B"/>
    <w:rsid w:val="00E172C2"/>
    <w:rsid w:val="00E17727"/>
    <w:rsid w:val="00E1787F"/>
    <w:rsid w:val="00E2011C"/>
    <w:rsid w:val="00E205A2"/>
    <w:rsid w:val="00E20D25"/>
    <w:rsid w:val="00E21B6B"/>
    <w:rsid w:val="00E21E03"/>
    <w:rsid w:val="00E224FE"/>
    <w:rsid w:val="00E2288E"/>
    <w:rsid w:val="00E22E5E"/>
    <w:rsid w:val="00E24594"/>
    <w:rsid w:val="00E25406"/>
    <w:rsid w:val="00E25491"/>
    <w:rsid w:val="00E25527"/>
    <w:rsid w:val="00E2578C"/>
    <w:rsid w:val="00E26414"/>
    <w:rsid w:val="00E27CFF"/>
    <w:rsid w:val="00E301B2"/>
    <w:rsid w:val="00E30697"/>
    <w:rsid w:val="00E306F9"/>
    <w:rsid w:val="00E30AF3"/>
    <w:rsid w:val="00E311A0"/>
    <w:rsid w:val="00E31358"/>
    <w:rsid w:val="00E317AC"/>
    <w:rsid w:val="00E31994"/>
    <w:rsid w:val="00E322D0"/>
    <w:rsid w:val="00E32BF9"/>
    <w:rsid w:val="00E32C26"/>
    <w:rsid w:val="00E34124"/>
    <w:rsid w:val="00E34207"/>
    <w:rsid w:val="00E34D47"/>
    <w:rsid w:val="00E34E5A"/>
    <w:rsid w:val="00E34EA4"/>
    <w:rsid w:val="00E35BD1"/>
    <w:rsid w:val="00E3675D"/>
    <w:rsid w:val="00E36FE2"/>
    <w:rsid w:val="00E37147"/>
    <w:rsid w:val="00E37C29"/>
    <w:rsid w:val="00E40018"/>
    <w:rsid w:val="00E4003B"/>
    <w:rsid w:val="00E40382"/>
    <w:rsid w:val="00E4089A"/>
    <w:rsid w:val="00E416FB"/>
    <w:rsid w:val="00E41D3A"/>
    <w:rsid w:val="00E41EF7"/>
    <w:rsid w:val="00E4264E"/>
    <w:rsid w:val="00E42E03"/>
    <w:rsid w:val="00E433CB"/>
    <w:rsid w:val="00E43558"/>
    <w:rsid w:val="00E44EEF"/>
    <w:rsid w:val="00E4530A"/>
    <w:rsid w:val="00E4560E"/>
    <w:rsid w:val="00E45FBF"/>
    <w:rsid w:val="00E46A06"/>
    <w:rsid w:val="00E46D71"/>
    <w:rsid w:val="00E47B75"/>
    <w:rsid w:val="00E47D65"/>
    <w:rsid w:val="00E508D1"/>
    <w:rsid w:val="00E527A9"/>
    <w:rsid w:val="00E53A01"/>
    <w:rsid w:val="00E547D3"/>
    <w:rsid w:val="00E54B42"/>
    <w:rsid w:val="00E54BA5"/>
    <w:rsid w:val="00E55E41"/>
    <w:rsid w:val="00E560AD"/>
    <w:rsid w:val="00E56E2A"/>
    <w:rsid w:val="00E57DF2"/>
    <w:rsid w:val="00E602E7"/>
    <w:rsid w:val="00E61F7E"/>
    <w:rsid w:val="00E6243C"/>
    <w:rsid w:val="00E62757"/>
    <w:rsid w:val="00E62B24"/>
    <w:rsid w:val="00E62F44"/>
    <w:rsid w:val="00E6345C"/>
    <w:rsid w:val="00E63E70"/>
    <w:rsid w:val="00E65B1D"/>
    <w:rsid w:val="00E66930"/>
    <w:rsid w:val="00E6709D"/>
    <w:rsid w:val="00E67EEB"/>
    <w:rsid w:val="00E7023B"/>
    <w:rsid w:val="00E703B9"/>
    <w:rsid w:val="00E73040"/>
    <w:rsid w:val="00E73286"/>
    <w:rsid w:val="00E73C86"/>
    <w:rsid w:val="00E74E45"/>
    <w:rsid w:val="00E74E60"/>
    <w:rsid w:val="00E75F3C"/>
    <w:rsid w:val="00E76F30"/>
    <w:rsid w:val="00E80C27"/>
    <w:rsid w:val="00E81405"/>
    <w:rsid w:val="00E819C2"/>
    <w:rsid w:val="00E81BE7"/>
    <w:rsid w:val="00E83DE0"/>
    <w:rsid w:val="00E84FF4"/>
    <w:rsid w:val="00E853C1"/>
    <w:rsid w:val="00E857DF"/>
    <w:rsid w:val="00E8593D"/>
    <w:rsid w:val="00E85FBD"/>
    <w:rsid w:val="00E86072"/>
    <w:rsid w:val="00E86859"/>
    <w:rsid w:val="00E86AC0"/>
    <w:rsid w:val="00E8794D"/>
    <w:rsid w:val="00E87CF2"/>
    <w:rsid w:val="00E87E6C"/>
    <w:rsid w:val="00E902D7"/>
    <w:rsid w:val="00E90621"/>
    <w:rsid w:val="00E90D68"/>
    <w:rsid w:val="00E915CA"/>
    <w:rsid w:val="00E91750"/>
    <w:rsid w:val="00E919F4"/>
    <w:rsid w:val="00E925B6"/>
    <w:rsid w:val="00E92AD9"/>
    <w:rsid w:val="00E93D88"/>
    <w:rsid w:val="00E94ABF"/>
    <w:rsid w:val="00E94FD2"/>
    <w:rsid w:val="00E95447"/>
    <w:rsid w:val="00E955CC"/>
    <w:rsid w:val="00E95878"/>
    <w:rsid w:val="00E96049"/>
    <w:rsid w:val="00E965A8"/>
    <w:rsid w:val="00E97C08"/>
    <w:rsid w:val="00EA0445"/>
    <w:rsid w:val="00EA0C64"/>
    <w:rsid w:val="00EA108B"/>
    <w:rsid w:val="00EA11FE"/>
    <w:rsid w:val="00EA1726"/>
    <w:rsid w:val="00EA1BE0"/>
    <w:rsid w:val="00EA2D8F"/>
    <w:rsid w:val="00EA32B2"/>
    <w:rsid w:val="00EA3892"/>
    <w:rsid w:val="00EA45CB"/>
    <w:rsid w:val="00EA4978"/>
    <w:rsid w:val="00EA4AFA"/>
    <w:rsid w:val="00EA62BB"/>
    <w:rsid w:val="00EA6783"/>
    <w:rsid w:val="00EA75AD"/>
    <w:rsid w:val="00EA764D"/>
    <w:rsid w:val="00EB113D"/>
    <w:rsid w:val="00EB1252"/>
    <w:rsid w:val="00EB12F9"/>
    <w:rsid w:val="00EB1822"/>
    <w:rsid w:val="00EB220E"/>
    <w:rsid w:val="00EB2C73"/>
    <w:rsid w:val="00EB2F8D"/>
    <w:rsid w:val="00EB39DE"/>
    <w:rsid w:val="00EB3CEF"/>
    <w:rsid w:val="00EB4BB3"/>
    <w:rsid w:val="00EB4F98"/>
    <w:rsid w:val="00EB5F6A"/>
    <w:rsid w:val="00EB64C9"/>
    <w:rsid w:val="00EB7070"/>
    <w:rsid w:val="00EB7CE3"/>
    <w:rsid w:val="00EC0E5D"/>
    <w:rsid w:val="00EC10C1"/>
    <w:rsid w:val="00EC14A1"/>
    <w:rsid w:val="00EC21D0"/>
    <w:rsid w:val="00EC2B63"/>
    <w:rsid w:val="00EC2D1A"/>
    <w:rsid w:val="00EC33E3"/>
    <w:rsid w:val="00EC40C0"/>
    <w:rsid w:val="00EC479E"/>
    <w:rsid w:val="00EC571D"/>
    <w:rsid w:val="00EC6B71"/>
    <w:rsid w:val="00EC6F80"/>
    <w:rsid w:val="00EC7282"/>
    <w:rsid w:val="00EC7296"/>
    <w:rsid w:val="00EC7A92"/>
    <w:rsid w:val="00EC7DE2"/>
    <w:rsid w:val="00ED0015"/>
    <w:rsid w:val="00ED11EE"/>
    <w:rsid w:val="00ED12E3"/>
    <w:rsid w:val="00ED15DC"/>
    <w:rsid w:val="00ED195D"/>
    <w:rsid w:val="00ED232E"/>
    <w:rsid w:val="00ED4203"/>
    <w:rsid w:val="00ED4F1C"/>
    <w:rsid w:val="00ED612A"/>
    <w:rsid w:val="00ED64BF"/>
    <w:rsid w:val="00ED65EB"/>
    <w:rsid w:val="00ED6AF3"/>
    <w:rsid w:val="00ED6BD5"/>
    <w:rsid w:val="00ED76DC"/>
    <w:rsid w:val="00ED7A79"/>
    <w:rsid w:val="00EE0228"/>
    <w:rsid w:val="00EE0248"/>
    <w:rsid w:val="00EE054B"/>
    <w:rsid w:val="00EE1F87"/>
    <w:rsid w:val="00EE20DD"/>
    <w:rsid w:val="00EE223D"/>
    <w:rsid w:val="00EE239E"/>
    <w:rsid w:val="00EE3504"/>
    <w:rsid w:val="00EE36AF"/>
    <w:rsid w:val="00EE4434"/>
    <w:rsid w:val="00EE4578"/>
    <w:rsid w:val="00EE46D1"/>
    <w:rsid w:val="00EE4B9B"/>
    <w:rsid w:val="00EE514E"/>
    <w:rsid w:val="00EE52AC"/>
    <w:rsid w:val="00EE5CD7"/>
    <w:rsid w:val="00EF0145"/>
    <w:rsid w:val="00EF02E2"/>
    <w:rsid w:val="00EF05FB"/>
    <w:rsid w:val="00EF0A4D"/>
    <w:rsid w:val="00EF0CBD"/>
    <w:rsid w:val="00EF0DBB"/>
    <w:rsid w:val="00EF1561"/>
    <w:rsid w:val="00EF1FB3"/>
    <w:rsid w:val="00EF24D3"/>
    <w:rsid w:val="00EF25C0"/>
    <w:rsid w:val="00EF2B36"/>
    <w:rsid w:val="00EF471A"/>
    <w:rsid w:val="00EF567E"/>
    <w:rsid w:val="00EF592A"/>
    <w:rsid w:val="00EF6A64"/>
    <w:rsid w:val="00EF779A"/>
    <w:rsid w:val="00EF7A45"/>
    <w:rsid w:val="00F00E6B"/>
    <w:rsid w:val="00F01258"/>
    <w:rsid w:val="00F012F7"/>
    <w:rsid w:val="00F01DC5"/>
    <w:rsid w:val="00F02844"/>
    <w:rsid w:val="00F041CA"/>
    <w:rsid w:val="00F04364"/>
    <w:rsid w:val="00F048B2"/>
    <w:rsid w:val="00F049E7"/>
    <w:rsid w:val="00F05192"/>
    <w:rsid w:val="00F07030"/>
    <w:rsid w:val="00F074A4"/>
    <w:rsid w:val="00F077C8"/>
    <w:rsid w:val="00F07BE7"/>
    <w:rsid w:val="00F07EB6"/>
    <w:rsid w:val="00F10E79"/>
    <w:rsid w:val="00F11A0B"/>
    <w:rsid w:val="00F123E0"/>
    <w:rsid w:val="00F12EB3"/>
    <w:rsid w:val="00F12F1F"/>
    <w:rsid w:val="00F13999"/>
    <w:rsid w:val="00F13A8C"/>
    <w:rsid w:val="00F13AB2"/>
    <w:rsid w:val="00F13DDF"/>
    <w:rsid w:val="00F1421B"/>
    <w:rsid w:val="00F14483"/>
    <w:rsid w:val="00F14759"/>
    <w:rsid w:val="00F171C1"/>
    <w:rsid w:val="00F17255"/>
    <w:rsid w:val="00F174B0"/>
    <w:rsid w:val="00F1755E"/>
    <w:rsid w:val="00F20792"/>
    <w:rsid w:val="00F20E19"/>
    <w:rsid w:val="00F2116B"/>
    <w:rsid w:val="00F214FB"/>
    <w:rsid w:val="00F217F1"/>
    <w:rsid w:val="00F21AB1"/>
    <w:rsid w:val="00F2224C"/>
    <w:rsid w:val="00F23827"/>
    <w:rsid w:val="00F23830"/>
    <w:rsid w:val="00F24138"/>
    <w:rsid w:val="00F24934"/>
    <w:rsid w:val="00F24B58"/>
    <w:rsid w:val="00F252ED"/>
    <w:rsid w:val="00F25A1B"/>
    <w:rsid w:val="00F25AE5"/>
    <w:rsid w:val="00F260EE"/>
    <w:rsid w:val="00F266E3"/>
    <w:rsid w:val="00F2694B"/>
    <w:rsid w:val="00F26F11"/>
    <w:rsid w:val="00F26F97"/>
    <w:rsid w:val="00F27382"/>
    <w:rsid w:val="00F277B2"/>
    <w:rsid w:val="00F27A2E"/>
    <w:rsid w:val="00F31040"/>
    <w:rsid w:val="00F32BB9"/>
    <w:rsid w:val="00F32D21"/>
    <w:rsid w:val="00F32EA3"/>
    <w:rsid w:val="00F33203"/>
    <w:rsid w:val="00F34649"/>
    <w:rsid w:val="00F3488E"/>
    <w:rsid w:val="00F34909"/>
    <w:rsid w:val="00F34A6D"/>
    <w:rsid w:val="00F34D8D"/>
    <w:rsid w:val="00F401C3"/>
    <w:rsid w:val="00F40306"/>
    <w:rsid w:val="00F4068E"/>
    <w:rsid w:val="00F4075E"/>
    <w:rsid w:val="00F407E1"/>
    <w:rsid w:val="00F413E3"/>
    <w:rsid w:val="00F42928"/>
    <w:rsid w:val="00F42ABB"/>
    <w:rsid w:val="00F431CF"/>
    <w:rsid w:val="00F43468"/>
    <w:rsid w:val="00F4353A"/>
    <w:rsid w:val="00F43665"/>
    <w:rsid w:val="00F43B62"/>
    <w:rsid w:val="00F43D5F"/>
    <w:rsid w:val="00F45EB5"/>
    <w:rsid w:val="00F464BD"/>
    <w:rsid w:val="00F4666A"/>
    <w:rsid w:val="00F46E34"/>
    <w:rsid w:val="00F47176"/>
    <w:rsid w:val="00F5100F"/>
    <w:rsid w:val="00F52B99"/>
    <w:rsid w:val="00F53A30"/>
    <w:rsid w:val="00F5434B"/>
    <w:rsid w:val="00F54532"/>
    <w:rsid w:val="00F54D9C"/>
    <w:rsid w:val="00F54DD2"/>
    <w:rsid w:val="00F5605B"/>
    <w:rsid w:val="00F57BD3"/>
    <w:rsid w:val="00F57DC2"/>
    <w:rsid w:val="00F57E69"/>
    <w:rsid w:val="00F60337"/>
    <w:rsid w:val="00F60992"/>
    <w:rsid w:val="00F63581"/>
    <w:rsid w:val="00F64548"/>
    <w:rsid w:val="00F65EFD"/>
    <w:rsid w:val="00F66963"/>
    <w:rsid w:val="00F67546"/>
    <w:rsid w:val="00F675CE"/>
    <w:rsid w:val="00F70416"/>
    <w:rsid w:val="00F70AC3"/>
    <w:rsid w:val="00F70F72"/>
    <w:rsid w:val="00F711E1"/>
    <w:rsid w:val="00F7123B"/>
    <w:rsid w:val="00F725A7"/>
    <w:rsid w:val="00F737F9"/>
    <w:rsid w:val="00F738FA"/>
    <w:rsid w:val="00F73E9F"/>
    <w:rsid w:val="00F74BAC"/>
    <w:rsid w:val="00F74BC5"/>
    <w:rsid w:val="00F74FEB"/>
    <w:rsid w:val="00F75762"/>
    <w:rsid w:val="00F758D7"/>
    <w:rsid w:val="00F75D84"/>
    <w:rsid w:val="00F76229"/>
    <w:rsid w:val="00F7632C"/>
    <w:rsid w:val="00F7661B"/>
    <w:rsid w:val="00F80057"/>
    <w:rsid w:val="00F803FB"/>
    <w:rsid w:val="00F80A1D"/>
    <w:rsid w:val="00F81528"/>
    <w:rsid w:val="00F81CD7"/>
    <w:rsid w:val="00F81F8B"/>
    <w:rsid w:val="00F82718"/>
    <w:rsid w:val="00F832F7"/>
    <w:rsid w:val="00F83A67"/>
    <w:rsid w:val="00F83DD7"/>
    <w:rsid w:val="00F84145"/>
    <w:rsid w:val="00F843D8"/>
    <w:rsid w:val="00F84D53"/>
    <w:rsid w:val="00F8568F"/>
    <w:rsid w:val="00F858AC"/>
    <w:rsid w:val="00F85B0F"/>
    <w:rsid w:val="00F85B38"/>
    <w:rsid w:val="00F85BE6"/>
    <w:rsid w:val="00F85F0E"/>
    <w:rsid w:val="00F8611B"/>
    <w:rsid w:val="00F8671C"/>
    <w:rsid w:val="00F86CA7"/>
    <w:rsid w:val="00F87CBD"/>
    <w:rsid w:val="00F9117D"/>
    <w:rsid w:val="00F91668"/>
    <w:rsid w:val="00F916A4"/>
    <w:rsid w:val="00F928A0"/>
    <w:rsid w:val="00F92AF1"/>
    <w:rsid w:val="00F92C1F"/>
    <w:rsid w:val="00F93708"/>
    <w:rsid w:val="00F94B13"/>
    <w:rsid w:val="00F958FD"/>
    <w:rsid w:val="00F95B6C"/>
    <w:rsid w:val="00F9607B"/>
    <w:rsid w:val="00F96116"/>
    <w:rsid w:val="00F96166"/>
    <w:rsid w:val="00F96289"/>
    <w:rsid w:val="00F96751"/>
    <w:rsid w:val="00F96C78"/>
    <w:rsid w:val="00F97CD5"/>
    <w:rsid w:val="00FA0652"/>
    <w:rsid w:val="00FA09DD"/>
    <w:rsid w:val="00FA0E10"/>
    <w:rsid w:val="00FA0E56"/>
    <w:rsid w:val="00FA1A4A"/>
    <w:rsid w:val="00FA20FA"/>
    <w:rsid w:val="00FA22C2"/>
    <w:rsid w:val="00FA2DC3"/>
    <w:rsid w:val="00FA3435"/>
    <w:rsid w:val="00FA34A2"/>
    <w:rsid w:val="00FA359A"/>
    <w:rsid w:val="00FA3B32"/>
    <w:rsid w:val="00FA44DA"/>
    <w:rsid w:val="00FA4C04"/>
    <w:rsid w:val="00FA4E16"/>
    <w:rsid w:val="00FA4F5E"/>
    <w:rsid w:val="00FA5BB5"/>
    <w:rsid w:val="00FA6222"/>
    <w:rsid w:val="00FA6E7A"/>
    <w:rsid w:val="00FA6FCF"/>
    <w:rsid w:val="00FB04CC"/>
    <w:rsid w:val="00FB0BE1"/>
    <w:rsid w:val="00FB0EB9"/>
    <w:rsid w:val="00FB18AD"/>
    <w:rsid w:val="00FB21B1"/>
    <w:rsid w:val="00FB2526"/>
    <w:rsid w:val="00FB3EF9"/>
    <w:rsid w:val="00FB4EC8"/>
    <w:rsid w:val="00FB4FB7"/>
    <w:rsid w:val="00FB508C"/>
    <w:rsid w:val="00FB52B6"/>
    <w:rsid w:val="00FB6922"/>
    <w:rsid w:val="00FC0F01"/>
    <w:rsid w:val="00FC1269"/>
    <w:rsid w:val="00FC1365"/>
    <w:rsid w:val="00FC34DA"/>
    <w:rsid w:val="00FC3DDC"/>
    <w:rsid w:val="00FC4FFB"/>
    <w:rsid w:val="00FC59CF"/>
    <w:rsid w:val="00FC5B18"/>
    <w:rsid w:val="00FC60C1"/>
    <w:rsid w:val="00FC6219"/>
    <w:rsid w:val="00FC720E"/>
    <w:rsid w:val="00FD0D43"/>
    <w:rsid w:val="00FD2045"/>
    <w:rsid w:val="00FD2089"/>
    <w:rsid w:val="00FD25D4"/>
    <w:rsid w:val="00FD411B"/>
    <w:rsid w:val="00FD45B9"/>
    <w:rsid w:val="00FD499A"/>
    <w:rsid w:val="00FD4A3C"/>
    <w:rsid w:val="00FD536A"/>
    <w:rsid w:val="00FD5C29"/>
    <w:rsid w:val="00FD61B1"/>
    <w:rsid w:val="00FD715D"/>
    <w:rsid w:val="00FE01E1"/>
    <w:rsid w:val="00FE07BF"/>
    <w:rsid w:val="00FE0BC8"/>
    <w:rsid w:val="00FE0DD2"/>
    <w:rsid w:val="00FE1049"/>
    <w:rsid w:val="00FE142A"/>
    <w:rsid w:val="00FE1A17"/>
    <w:rsid w:val="00FE1DA8"/>
    <w:rsid w:val="00FE1E3B"/>
    <w:rsid w:val="00FE2245"/>
    <w:rsid w:val="00FE3C24"/>
    <w:rsid w:val="00FE3DF6"/>
    <w:rsid w:val="00FE468A"/>
    <w:rsid w:val="00FE6399"/>
    <w:rsid w:val="00FE6E37"/>
    <w:rsid w:val="00FE70D2"/>
    <w:rsid w:val="00FE7E4E"/>
    <w:rsid w:val="00FE7F13"/>
    <w:rsid w:val="00FE7F31"/>
    <w:rsid w:val="00FF06A1"/>
    <w:rsid w:val="00FF0B80"/>
    <w:rsid w:val="00FF0F9F"/>
    <w:rsid w:val="00FF0FB6"/>
    <w:rsid w:val="00FF181B"/>
    <w:rsid w:val="00FF2113"/>
    <w:rsid w:val="00FF220E"/>
    <w:rsid w:val="00FF2705"/>
    <w:rsid w:val="00FF30E4"/>
    <w:rsid w:val="00FF3ACA"/>
    <w:rsid w:val="00FF3B0F"/>
    <w:rsid w:val="00FF45B5"/>
    <w:rsid w:val="00FF45D4"/>
    <w:rsid w:val="00FF5A97"/>
    <w:rsid w:val="00FF6295"/>
    <w:rsid w:val="00FF64AA"/>
    <w:rsid w:val="00FF6FDE"/>
    <w:rsid w:val="00FF7D0F"/>
    <w:rsid w:val="00FF7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B15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EE52AC"/>
    <w:pPr>
      <w:widowControl w:val="0"/>
      <w:jc w:val="both"/>
    </w:pPr>
    <w:rPr>
      <w:kern w:val="2"/>
      <w:sz w:val="24"/>
      <w:szCs w:val="24"/>
    </w:rPr>
  </w:style>
  <w:style w:type="paragraph" w:styleId="1">
    <w:name w:val="heading 1"/>
    <w:basedOn w:val="a0"/>
    <w:next w:val="a0"/>
    <w:autoRedefine/>
    <w:qFormat/>
    <w:rsid w:val="002554CD"/>
    <w:pPr>
      <w:numPr>
        <w:numId w:val="1"/>
      </w:numPr>
      <w:spacing w:afterLines="200" w:after="480"/>
      <w:jc w:val="center"/>
      <w:outlineLvl w:val="0"/>
    </w:pPr>
    <w:rPr>
      <w:rFonts w:eastAsia="黑体"/>
      <w:b/>
      <w:bCs/>
      <w:kern w:val="44"/>
      <w:sz w:val="32"/>
      <w:szCs w:val="44"/>
    </w:rPr>
  </w:style>
  <w:style w:type="paragraph" w:styleId="2">
    <w:name w:val="heading 2"/>
    <w:basedOn w:val="a0"/>
    <w:next w:val="a0"/>
    <w:link w:val="20"/>
    <w:qFormat/>
    <w:rsid w:val="00CF3613"/>
    <w:pPr>
      <w:keepNext/>
      <w:keepLines/>
      <w:numPr>
        <w:ilvl w:val="1"/>
        <w:numId w:val="1"/>
      </w:numPr>
      <w:spacing w:afterLines="100" w:after="100"/>
      <w:ind w:left="0" w:firstLine="0"/>
      <w:outlineLvl w:val="1"/>
    </w:pPr>
    <w:rPr>
      <w:rFonts w:eastAsia="黑体"/>
      <w:b/>
      <w:bCs/>
      <w:sz w:val="28"/>
      <w:szCs w:val="32"/>
      <w:lang w:val="x-none" w:eastAsia="x-none"/>
    </w:rPr>
  </w:style>
  <w:style w:type="paragraph" w:styleId="3">
    <w:name w:val="heading 3"/>
    <w:basedOn w:val="a0"/>
    <w:next w:val="a0"/>
    <w:qFormat/>
    <w:rsid w:val="006026D0"/>
    <w:pPr>
      <w:keepNext/>
      <w:keepLines/>
      <w:numPr>
        <w:ilvl w:val="2"/>
        <w:numId w:val="1"/>
      </w:numPr>
      <w:spacing w:line="360" w:lineRule="auto"/>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论文题目"/>
    <w:basedOn w:val="a0"/>
    <w:autoRedefine/>
    <w:rsid w:val="00C6715A"/>
    <w:pPr>
      <w:jc w:val="center"/>
    </w:pPr>
    <w:rPr>
      <w:rFonts w:eastAsia="黑体"/>
      <w:sz w:val="32"/>
    </w:rPr>
  </w:style>
  <w:style w:type="paragraph" w:customStyle="1" w:styleId="a5">
    <w:name w:val="摘要和关键词"/>
    <w:basedOn w:val="a0"/>
    <w:link w:val="Char"/>
    <w:rsid w:val="00681A91"/>
    <w:rPr>
      <w:sz w:val="21"/>
    </w:rPr>
  </w:style>
  <w:style w:type="character" w:customStyle="1" w:styleId="20">
    <w:name w:val="标题 2字符"/>
    <w:link w:val="2"/>
    <w:rsid w:val="00CF3613"/>
    <w:rPr>
      <w:rFonts w:eastAsia="黑体"/>
      <w:b/>
      <w:bCs/>
      <w:kern w:val="2"/>
      <w:sz w:val="28"/>
      <w:szCs w:val="32"/>
    </w:rPr>
  </w:style>
  <w:style w:type="paragraph" w:styleId="10">
    <w:name w:val="toc 1"/>
    <w:basedOn w:val="a0"/>
    <w:next w:val="a0"/>
    <w:autoRedefine/>
    <w:uiPriority w:val="39"/>
    <w:qFormat/>
    <w:rsid w:val="008C4757"/>
    <w:pPr>
      <w:tabs>
        <w:tab w:val="right" w:leader="dot" w:pos="240"/>
        <w:tab w:val="right" w:leader="dot" w:pos="7920"/>
      </w:tabs>
      <w:spacing w:line="360" w:lineRule="auto"/>
      <w:jc w:val="center"/>
    </w:pPr>
    <w:rPr>
      <w:rFonts w:ascii="Calibri" w:hAnsi="Calibri"/>
      <w:b/>
      <w:bCs/>
      <w:caps/>
      <w:noProof/>
      <w:szCs w:val="20"/>
    </w:rPr>
  </w:style>
  <w:style w:type="paragraph" w:styleId="21">
    <w:name w:val="toc 2"/>
    <w:basedOn w:val="a0"/>
    <w:next w:val="a0"/>
    <w:autoRedefine/>
    <w:uiPriority w:val="39"/>
    <w:qFormat/>
    <w:rsid w:val="00714B5A"/>
    <w:pPr>
      <w:tabs>
        <w:tab w:val="right" w:leader="dot" w:pos="7920"/>
        <w:tab w:val="right" w:leader="dot" w:pos="9061"/>
      </w:tabs>
      <w:spacing w:line="360" w:lineRule="auto"/>
      <w:ind w:leftChars="100" w:left="240"/>
      <w:jc w:val="center"/>
    </w:pPr>
    <w:rPr>
      <w:rFonts w:ascii="Calibri" w:hAnsi="Calibri"/>
      <w:smallCaps/>
      <w:szCs w:val="20"/>
    </w:rPr>
  </w:style>
  <w:style w:type="paragraph" w:styleId="30">
    <w:name w:val="toc 3"/>
    <w:basedOn w:val="a0"/>
    <w:next w:val="a0"/>
    <w:autoRedefine/>
    <w:uiPriority w:val="39"/>
    <w:qFormat/>
    <w:rsid w:val="00714B5A"/>
    <w:pPr>
      <w:tabs>
        <w:tab w:val="right" w:leader="dot" w:pos="7920"/>
        <w:tab w:val="right" w:leader="dot" w:pos="8160"/>
      </w:tabs>
      <w:spacing w:line="360" w:lineRule="auto"/>
      <w:ind w:leftChars="200" w:left="480"/>
      <w:jc w:val="center"/>
    </w:pPr>
    <w:rPr>
      <w:rFonts w:ascii="Calibri" w:hAnsi="Calibri"/>
      <w:iCs/>
      <w:szCs w:val="20"/>
    </w:rPr>
  </w:style>
  <w:style w:type="paragraph" w:styleId="a6">
    <w:name w:val="Document Map"/>
    <w:basedOn w:val="a0"/>
    <w:semiHidden/>
    <w:rsid w:val="000A0D2B"/>
    <w:pPr>
      <w:shd w:val="clear" w:color="auto" w:fill="000080"/>
    </w:pPr>
  </w:style>
  <w:style w:type="character" w:customStyle="1" w:styleId="Char">
    <w:name w:val="摘要和关键词 Char"/>
    <w:link w:val="a5"/>
    <w:rsid w:val="00681A91"/>
    <w:rPr>
      <w:rFonts w:eastAsia="宋体"/>
      <w:kern w:val="2"/>
      <w:sz w:val="21"/>
      <w:szCs w:val="24"/>
      <w:lang w:val="en-US" w:eastAsia="zh-CN" w:bidi="ar-SA"/>
    </w:rPr>
  </w:style>
  <w:style w:type="paragraph" w:customStyle="1" w:styleId="a7">
    <w:name w:val="论文正文"/>
    <w:rsid w:val="001909A3"/>
    <w:pPr>
      <w:spacing w:line="360" w:lineRule="auto"/>
      <w:ind w:firstLineChars="200" w:firstLine="200"/>
      <w:jc w:val="both"/>
    </w:pPr>
    <w:rPr>
      <w:bCs/>
      <w:kern w:val="2"/>
      <w:sz w:val="24"/>
      <w:szCs w:val="32"/>
    </w:rPr>
  </w:style>
  <w:style w:type="paragraph" w:customStyle="1" w:styleId="a">
    <w:name w:val="参考文献"/>
    <w:rsid w:val="00997DD9"/>
    <w:pPr>
      <w:numPr>
        <w:numId w:val="2"/>
      </w:numPr>
      <w:ind w:hangingChars="200" w:hanging="200"/>
      <w:jc w:val="both"/>
    </w:pPr>
    <w:rPr>
      <w:kern w:val="2"/>
      <w:sz w:val="24"/>
      <w:szCs w:val="24"/>
    </w:rPr>
  </w:style>
  <w:style w:type="paragraph" w:customStyle="1" w:styleId="a8">
    <w:name w:val="表格内容"/>
    <w:basedOn w:val="a0"/>
    <w:rsid w:val="008564B0"/>
    <w:rPr>
      <w:sz w:val="15"/>
    </w:rPr>
  </w:style>
  <w:style w:type="paragraph" w:customStyle="1" w:styleId="a9">
    <w:name w:val="表注"/>
    <w:basedOn w:val="a0"/>
    <w:rsid w:val="00967165"/>
    <w:pPr>
      <w:jc w:val="center"/>
    </w:pPr>
    <w:rPr>
      <w:sz w:val="20"/>
      <w:szCs w:val="21"/>
    </w:rPr>
  </w:style>
  <w:style w:type="paragraph" w:styleId="aa">
    <w:name w:val="caption"/>
    <w:basedOn w:val="a0"/>
    <w:next w:val="a0"/>
    <w:autoRedefine/>
    <w:uiPriority w:val="35"/>
    <w:qFormat/>
    <w:rsid w:val="000D3C25"/>
    <w:pPr>
      <w:tabs>
        <w:tab w:val="center" w:pos="2977"/>
        <w:tab w:val="left" w:pos="6804"/>
      </w:tabs>
      <w:spacing w:line="360" w:lineRule="auto"/>
      <w:jc w:val="center"/>
    </w:pPr>
    <w:rPr>
      <w:rFonts w:eastAsia="楷体_GB2312" w:cs="Arial"/>
      <w:sz w:val="21"/>
      <w:szCs w:val="20"/>
    </w:rPr>
  </w:style>
  <w:style w:type="paragraph" w:styleId="ab">
    <w:name w:val="header"/>
    <w:basedOn w:val="a0"/>
    <w:link w:val="ac"/>
    <w:uiPriority w:val="99"/>
    <w:rsid w:val="00CD0404"/>
    <w:pPr>
      <w:pBdr>
        <w:bottom w:val="single" w:sz="6" w:space="1" w:color="auto"/>
      </w:pBdr>
      <w:tabs>
        <w:tab w:val="center" w:pos="4153"/>
        <w:tab w:val="right" w:pos="8306"/>
      </w:tabs>
      <w:snapToGrid w:val="0"/>
      <w:jc w:val="center"/>
    </w:pPr>
    <w:rPr>
      <w:sz w:val="18"/>
      <w:szCs w:val="18"/>
      <w:lang w:val="x-none" w:eastAsia="x-none"/>
    </w:rPr>
  </w:style>
  <w:style w:type="paragraph" w:customStyle="1" w:styleId="ad">
    <w:name w:val="图有关文字"/>
    <w:basedOn w:val="aa"/>
    <w:rsid w:val="00C9670F"/>
    <w:rPr>
      <w:rFonts w:eastAsia="宋体"/>
    </w:rPr>
  </w:style>
  <w:style w:type="character" w:styleId="ae">
    <w:name w:val="Hyperlink"/>
    <w:uiPriority w:val="99"/>
    <w:rsid w:val="00477118"/>
    <w:rPr>
      <w:color w:val="0000FF"/>
      <w:u w:val="single"/>
    </w:rPr>
  </w:style>
  <w:style w:type="character" w:customStyle="1" w:styleId="ac">
    <w:name w:val="页眉字符"/>
    <w:link w:val="ab"/>
    <w:uiPriority w:val="99"/>
    <w:rsid w:val="00CD0404"/>
    <w:rPr>
      <w:kern w:val="2"/>
      <w:sz w:val="18"/>
      <w:szCs w:val="18"/>
    </w:rPr>
  </w:style>
  <w:style w:type="paragraph" w:styleId="af">
    <w:name w:val="footer"/>
    <w:basedOn w:val="a0"/>
    <w:link w:val="af0"/>
    <w:uiPriority w:val="99"/>
    <w:rsid w:val="00CD0404"/>
    <w:pPr>
      <w:tabs>
        <w:tab w:val="center" w:pos="4153"/>
        <w:tab w:val="right" w:pos="8306"/>
      </w:tabs>
      <w:snapToGrid w:val="0"/>
      <w:jc w:val="left"/>
    </w:pPr>
    <w:rPr>
      <w:sz w:val="18"/>
      <w:szCs w:val="18"/>
      <w:lang w:val="x-none" w:eastAsia="x-none"/>
    </w:rPr>
  </w:style>
  <w:style w:type="character" w:customStyle="1" w:styleId="af0">
    <w:name w:val="页脚字符"/>
    <w:link w:val="af"/>
    <w:uiPriority w:val="99"/>
    <w:rsid w:val="00CD0404"/>
    <w:rPr>
      <w:kern w:val="2"/>
      <w:sz w:val="18"/>
      <w:szCs w:val="18"/>
    </w:rPr>
  </w:style>
  <w:style w:type="paragraph" w:customStyle="1" w:styleId="Char0">
    <w:name w:val="Char"/>
    <w:basedOn w:val="a0"/>
    <w:rsid w:val="00EB1822"/>
    <w:pPr>
      <w:widowControl/>
      <w:spacing w:after="160" w:line="240" w:lineRule="exact"/>
      <w:jc w:val="left"/>
    </w:pPr>
    <w:rPr>
      <w:rFonts w:ascii="Normal" w:eastAsia="Batang" w:hAnsi="Normal"/>
      <w:b/>
      <w:kern w:val="0"/>
      <w:sz w:val="20"/>
      <w:szCs w:val="20"/>
      <w:lang w:eastAsia="en-US"/>
    </w:rPr>
  </w:style>
  <w:style w:type="paragraph" w:styleId="TOC">
    <w:name w:val="TOC Heading"/>
    <w:basedOn w:val="1"/>
    <w:next w:val="a0"/>
    <w:uiPriority w:val="39"/>
    <w:qFormat/>
    <w:rsid w:val="001C64A3"/>
    <w:pPr>
      <w:keepNext/>
      <w:keepLines/>
      <w:widowControl/>
      <w:numPr>
        <w:numId w:val="0"/>
      </w:numPr>
      <w:spacing w:before="480" w:line="276" w:lineRule="auto"/>
      <w:jc w:val="left"/>
      <w:outlineLvl w:val="9"/>
    </w:pPr>
    <w:rPr>
      <w:rFonts w:ascii="Cambria" w:eastAsia="宋体" w:hAnsi="Cambria"/>
      <w:color w:val="365F91"/>
      <w:kern w:val="0"/>
      <w:sz w:val="28"/>
      <w:szCs w:val="28"/>
    </w:rPr>
  </w:style>
  <w:style w:type="paragraph" w:styleId="af1">
    <w:name w:val="toa heading"/>
    <w:basedOn w:val="a0"/>
    <w:next w:val="a0"/>
    <w:rsid w:val="001C64A3"/>
    <w:pPr>
      <w:spacing w:before="120"/>
    </w:pPr>
    <w:rPr>
      <w:rFonts w:ascii="Cambria" w:hAnsi="Cambria"/>
    </w:rPr>
  </w:style>
  <w:style w:type="paragraph" w:styleId="af2">
    <w:name w:val="Balloon Text"/>
    <w:basedOn w:val="a0"/>
    <w:link w:val="af3"/>
    <w:uiPriority w:val="99"/>
    <w:rsid w:val="001C64A3"/>
    <w:rPr>
      <w:sz w:val="18"/>
      <w:szCs w:val="18"/>
      <w:lang w:val="x-none" w:eastAsia="x-none"/>
    </w:rPr>
  </w:style>
  <w:style w:type="character" w:customStyle="1" w:styleId="af3">
    <w:name w:val="批注框文本字符"/>
    <w:link w:val="af2"/>
    <w:uiPriority w:val="99"/>
    <w:rsid w:val="001C64A3"/>
    <w:rPr>
      <w:kern w:val="2"/>
      <w:sz w:val="18"/>
      <w:szCs w:val="18"/>
    </w:rPr>
  </w:style>
  <w:style w:type="paragraph" w:styleId="4">
    <w:name w:val="toc 4"/>
    <w:basedOn w:val="a0"/>
    <w:next w:val="a0"/>
    <w:autoRedefine/>
    <w:rsid w:val="001C64A3"/>
    <w:pPr>
      <w:ind w:left="720"/>
      <w:jc w:val="left"/>
    </w:pPr>
    <w:rPr>
      <w:rFonts w:ascii="Calibri" w:hAnsi="Calibri"/>
      <w:sz w:val="18"/>
      <w:szCs w:val="18"/>
    </w:rPr>
  </w:style>
  <w:style w:type="paragraph" w:styleId="5">
    <w:name w:val="toc 5"/>
    <w:basedOn w:val="a0"/>
    <w:next w:val="a0"/>
    <w:autoRedefine/>
    <w:rsid w:val="001C64A3"/>
    <w:pPr>
      <w:ind w:left="960"/>
      <w:jc w:val="left"/>
    </w:pPr>
    <w:rPr>
      <w:rFonts w:ascii="Calibri" w:hAnsi="Calibri"/>
      <w:sz w:val="18"/>
      <w:szCs w:val="18"/>
    </w:rPr>
  </w:style>
  <w:style w:type="paragraph" w:styleId="6">
    <w:name w:val="toc 6"/>
    <w:basedOn w:val="a0"/>
    <w:next w:val="a0"/>
    <w:autoRedefine/>
    <w:rsid w:val="001C64A3"/>
    <w:pPr>
      <w:ind w:left="1200"/>
      <w:jc w:val="left"/>
    </w:pPr>
    <w:rPr>
      <w:rFonts w:ascii="Calibri" w:hAnsi="Calibri"/>
      <w:sz w:val="18"/>
      <w:szCs w:val="18"/>
    </w:rPr>
  </w:style>
  <w:style w:type="paragraph" w:styleId="7">
    <w:name w:val="toc 7"/>
    <w:basedOn w:val="a0"/>
    <w:next w:val="a0"/>
    <w:autoRedefine/>
    <w:rsid w:val="001C64A3"/>
    <w:pPr>
      <w:ind w:left="1440"/>
      <w:jc w:val="left"/>
    </w:pPr>
    <w:rPr>
      <w:rFonts w:ascii="Calibri" w:hAnsi="Calibri"/>
      <w:sz w:val="18"/>
      <w:szCs w:val="18"/>
    </w:rPr>
  </w:style>
  <w:style w:type="paragraph" w:styleId="8">
    <w:name w:val="toc 8"/>
    <w:basedOn w:val="a0"/>
    <w:next w:val="a0"/>
    <w:autoRedefine/>
    <w:rsid w:val="001C64A3"/>
    <w:pPr>
      <w:ind w:left="1680"/>
      <w:jc w:val="left"/>
    </w:pPr>
    <w:rPr>
      <w:rFonts w:ascii="Calibri" w:hAnsi="Calibri"/>
      <w:sz w:val="18"/>
      <w:szCs w:val="18"/>
    </w:rPr>
  </w:style>
  <w:style w:type="paragraph" w:styleId="9">
    <w:name w:val="toc 9"/>
    <w:basedOn w:val="a0"/>
    <w:next w:val="a0"/>
    <w:autoRedefine/>
    <w:rsid w:val="001C64A3"/>
    <w:pPr>
      <w:ind w:left="1920"/>
      <w:jc w:val="left"/>
    </w:pPr>
    <w:rPr>
      <w:rFonts w:ascii="Calibri" w:hAnsi="Calibri"/>
      <w:sz w:val="18"/>
      <w:szCs w:val="18"/>
    </w:rPr>
  </w:style>
  <w:style w:type="paragraph" w:styleId="af4">
    <w:name w:val="Body Text"/>
    <w:basedOn w:val="a0"/>
    <w:link w:val="af5"/>
    <w:rsid w:val="00F252ED"/>
    <w:pPr>
      <w:spacing w:after="120"/>
    </w:pPr>
    <w:rPr>
      <w:sz w:val="21"/>
      <w:lang w:val="x-none" w:eastAsia="x-none"/>
    </w:rPr>
  </w:style>
  <w:style w:type="character" w:customStyle="1" w:styleId="af5">
    <w:name w:val="正文文本字符"/>
    <w:link w:val="af4"/>
    <w:rsid w:val="00F252ED"/>
    <w:rPr>
      <w:kern w:val="2"/>
      <w:sz w:val="21"/>
      <w:szCs w:val="24"/>
    </w:rPr>
  </w:style>
  <w:style w:type="character" w:styleId="af6">
    <w:name w:val="page number"/>
    <w:basedOn w:val="a1"/>
    <w:rsid w:val="001D3B63"/>
  </w:style>
  <w:style w:type="table" w:styleId="-1">
    <w:name w:val="Light Shading Accent 1"/>
    <w:basedOn w:val="a2"/>
    <w:uiPriority w:val="60"/>
    <w:rsid w:val="008B4079"/>
    <w:rPr>
      <w:rFonts w:ascii="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7">
    <w:name w:val="Date"/>
    <w:basedOn w:val="a0"/>
    <w:next w:val="a0"/>
    <w:link w:val="af8"/>
    <w:rsid w:val="004430E6"/>
    <w:pPr>
      <w:ind w:leftChars="2500" w:left="100"/>
    </w:pPr>
    <w:rPr>
      <w:sz w:val="21"/>
      <w:lang w:val="x-none" w:eastAsia="x-none"/>
    </w:rPr>
  </w:style>
  <w:style w:type="character" w:customStyle="1" w:styleId="af8">
    <w:name w:val="日期字符"/>
    <w:link w:val="af7"/>
    <w:rsid w:val="004430E6"/>
    <w:rPr>
      <w:kern w:val="2"/>
      <w:sz w:val="21"/>
      <w:szCs w:val="24"/>
    </w:rPr>
  </w:style>
  <w:style w:type="table" w:styleId="af9">
    <w:name w:val="Table Grid"/>
    <w:basedOn w:val="a2"/>
    <w:rsid w:val="005312E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a">
    <w:name w:val="公理 定义"/>
    <w:basedOn w:val="a0"/>
    <w:next w:val="a7"/>
    <w:link w:val="Char1"/>
    <w:qFormat/>
    <w:rsid w:val="00884780"/>
    <w:pPr>
      <w:ind w:firstLineChars="200" w:firstLine="200"/>
    </w:pPr>
    <w:rPr>
      <w:rFonts w:eastAsia="黑体"/>
      <w:b/>
      <w:lang w:val="x-none" w:eastAsia="x-none"/>
    </w:rPr>
  </w:style>
  <w:style w:type="character" w:customStyle="1" w:styleId="Char1">
    <w:name w:val="公理 定义 Char"/>
    <w:link w:val="afa"/>
    <w:rsid w:val="00884780"/>
    <w:rPr>
      <w:rFonts w:eastAsia="黑体"/>
      <w:b/>
      <w:kern w:val="2"/>
      <w:sz w:val="24"/>
      <w:szCs w:val="24"/>
    </w:rPr>
  </w:style>
  <w:style w:type="character" w:styleId="afb">
    <w:name w:val="Subtle Emphasis"/>
    <w:uiPriority w:val="19"/>
    <w:qFormat/>
    <w:rsid w:val="00681907"/>
    <w:rPr>
      <w:rFonts w:eastAsia="宋体" w:cs="Times New Roman"/>
      <w:bCs w:val="0"/>
      <w:i/>
      <w:iCs/>
      <w:color w:val="808080"/>
      <w:szCs w:val="22"/>
      <w:lang w:eastAsia="zh-CN"/>
    </w:rPr>
  </w:style>
  <w:style w:type="character" w:customStyle="1" w:styleId="apple-style-span">
    <w:name w:val="apple-style-span"/>
    <w:basedOn w:val="a1"/>
    <w:rsid w:val="002076A0"/>
  </w:style>
  <w:style w:type="character" w:styleId="afc">
    <w:name w:val="annotation reference"/>
    <w:semiHidden/>
    <w:rsid w:val="00BE2BA9"/>
    <w:rPr>
      <w:sz w:val="21"/>
      <w:szCs w:val="21"/>
    </w:rPr>
  </w:style>
  <w:style w:type="paragraph" w:styleId="afd">
    <w:name w:val="annotation text"/>
    <w:basedOn w:val="a0"/>
    <w:semiHidden/>
    <w:rsid w:val="00BE2BA9"/>
    <w:pPr>
      <w:jc w:val="left"/>
    </w:pPr>
  </w:style>
  <w:style w:type="paragraph" w:styleId="afe">
    <w:name w:val="annotation subject"/>
    <w:basedOn w:val="afd"/>
    <w:next w:val="afd"/>
    <w:semiHidden/>
    <w:rsid w:val="00BE2BA9"/>
    <w:rPr>
      <w:b/>
      <w:bCs/>
    </w:rPr>
  </w:style>
  <w:style w:type="paragraph" w:styleId="aff">
    <w:name w:val="List Paragraph"/>
    <w:basedOn w:val="a0"/>
    <w:uiPriority w:val="34"/>
    <w:qFormat/>
    <w:rsid w:val="00A00502"/>
    <w:pPr>
      <w:ind w:firstLineChars="200" w:firstLine="420"/>
    </w:pPr>
    <w:rPr>
      <w:rFonts w:asciiTheme="minorHAnsi" w:eastAsiaTheme="minorEastAsia" w:hAnsiTheme="minorHAnsi" w:cstheme="minorBidi"/>
      <w:sz w:val="21"/>
      <w:szCs w:val="22"/>
    </w:rPr>
  </w:style>
  <w:style w:type="character" w:customStyle="1" w:styleId="apple-converted-space">
    <w:name w:val="apple-converted-space"/>
    <w:basedOn w:val="a1"/>
    <w:rsid w:val="008E5E5D"/>
  </w:style>
  <w:style w:type="character" w:styleId="HTML">
    <w:name w:val="HTML Code"/>
    <w:basedOn w:val="a1"/>
    <w:uiPriority w:val="99"/>
    <w:unhideWhenUsed/>
    <w:rsid w:val="008E5E5D"/>
    <w:rPr>
      <w:rFonts w:ascii="宋体" w:eastAsia="宋体" w:hAnsi="宋体" w:cs="宋体"/>
      <w:sz w:val="24"/>
      <w:szCs w:val="24"/>
    </w:rPr>
  </w:style>
  <w:style w:type="character" w:styleId="aff0">
    <w:name w:val="Subtle Reference"/>
    <w:basedOn w:val="a1"/>
    <w:uiPriority w:val="31"/>
    <w:qFormat/>
    <w:rsid w:val="008E5E5D"/>
    <w:rPr>
      <w:smallCaps/>
      <w:color w:val="C0504D" w:themeColor="accent2"/>
      <w:u w:val="single"/>
    </w:rPr>
  </w:style>
  <w:style w:type="paragraph" w:styleId="aff1">
    <w:name w:val="Title"/>
    <w:basedOn w:val="a0"/>
    <w:next w:val="a0"/>
    <w:link w:val="aff2"/>
    <w:qFormat/>
    <w:rsid w:val="00FA0E10"/>
    <w:pPr>
      <w:spacing w:before="240" w:after="60"/>
      <w:jc w:val="center"/>
      <w:outlineLvl w:val="0"/>
    </w:pPr>
    <w:rPr>
      <w:rFonts w:asciiTheme="majorHAnsi" w:hAnsiTheme="majorHAnsi" w:cstheme="majorBidi"/>
      <w:b/>
      <w:bCs/>
      <w:sz w:val="32"/>
      <w:szCs w:val="32"/>
    </w:rPr>
  </w:style>
  <w:style w:type="character" w:customStyle="1" w:styleId="aff2">
    <w:name w:val="标题字符"/>
    <w:basedOn w:val="a1"/>
    <w:link w:val="aff1"/>
    <w:rsid w:val="00FA0E10"/>
    <w:rPr>
      <w:rFonts w:asciiTheme="majorHAnsi" w:hAnsiTheme="majorHAnsi" w:cstheme="majorBidi"/>
      <w:b/>
      <w:bCs/>
      <w:kern w:val="2"/>
      <w:sz w:val="32"/>
      <w:szCs w:val="32"/>
    </w:rPr>
  </w:style>
  <w:style w:type="paragraph" w:customStyle="1" w:styleId="aff3">
    <w:name w:val="表注"/>
    <w:basedOn w:val="a0"/>
    <w:next w:val="a9"/>
    <w:rsid w:val="00967165"/>
    <w:pPr>
      <w:jc w:val="center"/>
    </w:pPr>
    <w:rPr>
      <w:sz w:val="20"/>
      <w:szCs w:val="21"/>
    </w:rPr>
  </w:style>
  <w:style w:type="paragraph" w:styleId="aff4">
    <w:name w:val="Normal (Web)"/>
    <w:basedOn w:val="a0"/>
    <w:uiPriority w:val="99"/>
    <w:unhideWhenUsed/>
    <w:rsid w:val="00CD20CC"/>
    <w:pPr>
      <w:widowControl/>
      <w:spacing w:before="100" w:beforeAutospacing="1" w:after="100" w:afterAutospacing="1"/>
      <w:jc w:val="left"/>
    </w:pPr>
    <w:rPr>
      <w:rFonts w:ascii="Times" w:hAnsi="Times"/>
      <w:kern w:val="0"/>
      <w:sz w:val="20"/>
      <w:szCs w:val="20"/>
    </w:rPr>
  </w:style>
  <w:style w:type="paragraph" w:styleId="HTML0">
    <w:name w:val="HTML Preformatted"/>
    <w:basedOn w:val="a0"/>
    <w:link w:val="HTML1"/>
    <w:uiPriority w:val="99"/>
    <w:unhideWhenUsed/>
    <w:rsid w:val="00A55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1">
    <w:name w:val="HTML  预设格式字符"/>
    <w:basedOn w:val="a1"/>
    <w:link w:val="HTML0"/>
    <w:uiPriority w:val="99"/>
    <w:rsid w:val="00A557BE"/>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EE52AC"/>
    <w:pPr>
      <w:widowControl w:val="0"/>
      <w:jc w:val="both"/>
    </w:pPr>
    <w:rPr>
      <w:kern w:val="2"/>
      <w:sz w:val="24"/>
      <w:szCs w:val="24"/>
    </w:rPr>
  </w:style>
  <w:style w:type="paragraph" w:styleId="1">
    <w:name w:val="heading 1"/>
    <w:basedOn w:val="a0"/>
    <w:next w:val="a0"/>
    <w:autoRedefine/>
    <w:qFormat/>
    <w:rsid w:val="002554CD"/>
    <w:pPr>
      <w:numPr>
        <w:numId w:val="1"/>
      </w:numPr>
      <w:spacing w:afterLines="200" w:after="480"/>
      <w:jc w:val="center"/>
      <w:outlineLvl w:val="0"/>
    </w:pPr>
    <w:rPr>
      <w:rFonts w:eastAsia="黑体"/>
      <w:b/>
      <w:bCs/>
      <w:kern w:val="44"/>
      <w:sz w:val="32"/>
      <w:szCs w:val="44"/>
    </w:rPr>
  </w:style>
  <w:style w:type="paragraph" w:styleId="2">
    <w:name w:val="heading 2"/>
    <w:basedOn w:val="a0"/>
    <w:next w:val="a0"/>
    <w:link w:val="20"/>
    <w:qFormat/>
    <w:rsid w:val="00CF3613"/>
    <w:pPr>
      <w:keepNext/>
      <w:keepLines/>
      <w:numPr>
        <w:ilvl w:val="1"/>
        <w:numId w:val="1"/>
      </w:numPr>
      <w:spacing w:afterLines="100" w:after="100"/>
      <w:ind w:left="0" w:firstLine="0"/>
      <w:outlineLvl w:val="1"/>
    </w:pPr>
    <w:rPr>
      <w:rFonts w:eastAsia="黑体"/>
      <w:b/>
      <w:bCs/>
      <w:sz w:val="28"/>
      <w:szCs w:val="32"/>
      <w:lang w:val="x-none" w:eastAsia="x-none"/>
    </w:rPr>
  </w:style>
  <w:style w:type="paragraph" w:styleId="3">
    <w:name w:val="heading 3"/>
    <w:basedOn w:val="a0"/>
    <w:next w:val="a0"/>
    <w:qFormat/>
    <w:rsid w:val="006026D0"/>
    <w:pPr>
      <w:keepNext/>
      <w:keepLines/>
      <w:numPr>
        <w:ilvl w:val="2"/>
        <w:numId w:val="1"/>
      </w:numPr>
      <w:spacing w:line="360" w:lineRule="auto"/>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论文题目"/>
    <w:basedOn w:val="a0"/>
    <w:autoRedefine/>
    <w:rsid w:val="00C6715A"/>
    <w:pPr>
      <w:jc w:val="center"/>
    </w:pPr>
    <w:rPr>
      <w:rFonts w:eastAsia="黑体"/>
      <w:sz w:val="32"/>
    </w:rPr>
  </w:style>
  <w:style w:type="paragraph" w:customStyle="1" w:styleId="a5">
    <w:name w:val="摘要和关键词"/>
    <w:basedOn w:val="a0"/>
    <w:link w:val="Char"/>
    <w:rsid w:val="00681A91"/>
    <w:rPr>
      <w:sz w:val="21"/>
    </w:rPr>
  </w:style>
  <w:style w:type="character" w:customStyle="1" w:styleId="20">
    <w:name w:val="标题 2字符"/>
    <w:link w:val="2"/>
    <w:rsid w:val="00CF3613"/>
    <w:rPr>
      <w:rFonts w:eastAsia="黑体"/>
      <w:b/>
      <w:bCs/>
      <w:kern w:val="2"/>
      <w:sz w:val="28"/>
      <w:szCs w:val="32"/>
    </w:rPr>
  </w:style>
  <w:style w:type="paragraph" w:styleId="10">
    <w:name w:val="toc 1"/>
    <w:basedOn w:val="a0"/>
    <w:next w:val="a0"/>
    <w:autoRedefine/>
    <w:uiPriority w:val="39"/>
    <w:qFormat/>
    <w:rsid w:val="008C4757"/>
    <w:pPr>
      <w:tabs>
        <w:tab w:val="right" w:leader="dot" w:pos="240"/>
        <w:tab w:val="right" w:leader="dot" w:pos="7920"/>
      </w:tabs>
      <w:spacing w:line="360" w:lineRule="auto"/>
      <w:jc w:val="center"/>
    </w:pPr>
    <w:rPr>
      <w:rFonts w:ascii="Calibri" w:hAnsi="Calibri"/>
      <w:b/>
      <w:bCs/>
      <w:caps/>
      <w:noProof/>
      <w:szCs w:val="20"/>
    </w:rPr>
  </w:style>
  <w:style w:type="paragraph" w:styleId="21">
    <w:name w:val="toc 2"/>
    <w:basedOn w:val="a0"/>
    <w:next w:val="a0"/>
    <w:autoRedefine/>
    <w:uiPriority w:val="39"/>
    <w:qFormat/>
    <w:rsid w:val="00714B5A"/>
    <w:pPr>
      <w:tabs>
        <w:tab w:val="right" w:leader="dot" w:pos="7920"/>
        <w:tab w:val="right" w:leader="dot" w:pos="9061"/>
      </w:tabs>
      <w:spacing w:line="360" w:lineRule="auto"/>
      <w:ind w:leftChars="100" w:left="240"/>
      <w:jc w:val="center"/>
    </w:pPr>
    <w:rPr>
      <w:rFonts w:ascii="Calibri" w:hAnsi="Calibri"/>
      <w:smallCaps/>
      <w:szCs w:val="20"/>
    </w:rPr>
  </w:style>
  <w:style w:type="paragraph" w:styleId="30">
    <w:name w:val="toc 3"/>
    <w:basedOn w:val="a0"/>
    <w:next w:val="a0"/>
    <w:autoRedefine/>
    <w:uiPriority w:val="39"/>
    <w:qFormat/>
    <w:rsid w:val="00714B5A"/>
    <w:pPr>
      <w:tabs>
        <w:tab w:val="right" w:leader="dot" w:pos="7920"/>
        <w:tab w:val="right" w:leader="dot" w:pos="8160"/>
      </w:tabs>
      <w:spacing w:line="360" w:lineRule="auto"/>
      <w:ind w:leftChars="200" w:left="480"/>
      <w:jc w:val="center"/>
    </w:pPr>
    <w:rPr>
      <w:rFonts w:ascii="Calibri" w:hAnsi="Calibri"/>
      <w:iCs/>
      <w:szCs w:val="20"/>
    </w:rPr>
  </w:style>
  <w:style w:type="paragraph" w:styleId="a6">
    <w:name w:val="Document Map"/>
    <w:basedOn w:val="a0"/>
    <w:semiHidden/>
    <w:rsid w:val="000A0D2B"/>
    <w:pPr>
      <w:shd w:val="clear" w:color="auto" w:fill="000080"/>
    </w:pPr>
  </w:style>
  <w:style w:type="character" w:customStyle="1" w:styleId="Char">
    <w:name w:val="摘要和关键词 Char"/>
    <w:link w:val="a5"/>
    <w:rsid w:val="00681A91"/>
    <w:rPr>
      <w:rFonts w:eastAsia="宋体"/>
      <w:kern w:val="2"/>
      <w:sz w:val="21"/>
      <w:szCs w:val="24"/>
      <w:lang w:val="en-US" w:eastAsia="zh-CN" w:bidi="ar-SA"/>
    </w:rPr>
  </w:style>
  <w:style w:type="paragraph" w:customStyle="1" w:styleId="a7">
    <w:name w:val="论文正文"/>
    <w:rsid w:val="001909A3"/>
    <w:pPr>
      <w:spacing w:line="360" w:lineRule="auto"/>
      <w:ind w:firstLineChars="200" w:firstLine="200"/>
      <w:jc w:val="both"/>
    </w:pPr>
    <w:rPr>
      <w:bCs/>
      <w:kern w:val="2"/>
      <w:sz w:val="24"/>
      <w:szCs w:val="32"/>
    </w:rPr>
  </w:style>
  <w:style w:type="paragraph" w:customStyle="1" w:styleId="a">
    <w:name w:val="参考文献"/>
    <w:rsid w:val="00997DD9"/>
    <w:pPr>
      <w:numPr>
        <w:numId w:val="2"/>
      </w:numPr>
      <w:ind w:hangingChars="200" w:hanging="200"/>
      <w:jc w:val="both"/>
    </w:pPr>
    <w:rPr>
      <w:kern w:val="2"/>
      <w:sz w:val="24"/>
      <w:szCs w:val="24"/>
    </w:rPr>
  </w:style>
  <w:style w:type="paragraph" w:customStyle="1" w:styleId="a8">
    <w:name w:val="表格内容"/>
    <w:basedOn w:val="a0"/>
    <w:rsid w:val="008564B0"/>
    <w:rPr>
      <w:sz w:val="15"/>
    </w:rPr>
  </w:style>
  <w:style w:type="paragraph" w:customStyle="1" w:styleId="a9">
    <w:name w:val="表注"/>
    <w:basedOn w:val="a0"/>
    <w:rsid w:val="00967165"/>
    <w:pPr>
      <w:jc w:val="center"/>
    </w:pPr>
    <w:rPr>
      <w:sz w:val="20"/>
      <w:szCs w:val="21"/>
    </w:rPr>
  </w:style>
  <w:style w:type="paragraph" w:styleId="aa">
    <w:name w:val="caption"/>
    <w:basedOn w:val="a0"/>
    <w:next w:val="a0"/>
    <w:autoRedefine/>
    <w:uiPriority w:val="35"/>
    <w:qFormat/>
    <w:rsid w:val="000D3C25"/>
    <w:pPr>
      <w:tabs>
        <w:tab w:val="center" w:pos="2977"/>
        <w:tab w:val="left" w:pos="6804"/>
      </w:tabs>
      <w:spacing w:line="360" w:lineRule="auto"/>
      <w:jc w:val="center"/>
    </w:pPr>
    <w:rPr>
      <w:rFonts w:eastAsia="楷体_GB2312" w:cs="Arial"/>
      <w:sz w:val="21"/>
      <w:szCs w:val="20"/>
    </w:rPr>
  </w:style>
  <w:style w:type="paragraph" w:styleId="ab">
    <w:name w:val="header"/>
    <w:basedOn w:val="a0"/>
    <w:link w:val="ac"/>
    <w:uiPriority w:val="99"/>
    <w:rsid w:val="00CD0404"/>
    <w:pPr>
      <w:pBdr>
        <w:bottom w:val="single" w:sz="6" w:space="1" w:color="auto"/>
      </w:pBdr>
      <w:tabs>
        <w:tab w:val="center" w:pos="4153"/>
        <w:tab w:val="right" w:pos="8306"/>
      </w:tabs>
      <w:snapToGrid w:val="0"/>
      <w:jc w:val="center"/>
    </w:pPr>
    <w:rPr>
      <w:sz w:val="18"/>
      <w:szCs w:val="18"/>
      <w:lang w:val="x-none" w:eastAsia="x-none"/>
    </w:rPr>
  </w:style>
  <w:style w:type="paragraph" w:customStyle="1" w:styleId="ad">
    <w:name w:val="图有关文字"/>
    <w:basedOn w:val="aa"/>
    <w:rsid w:val="00C9670F"/>
    <w:rPr>
      <w:rFonts w:eastAsia="宋体"/>
    </w:rPr>
  </w:style>
  <w:style w:type="character" w:styleId="ae">
    <w:name w:val="Hyperlink"/>
    <w:uiPriority w:val="99"/>
    <w:rsid w:val="00477118"/>
    <w:rPr>
      <w:color w:val="0000FF"/>
      <w:u w:val="single"/>
    </w:rPr>
  </w:style>
  <w:style w:type="character" w:customStyle="1" w:styleId="ac">
    <w:name w:val="页眉字符"/>
    <w:link w:val="ab"/>
    <w:uiPriority w:val="99"/>
    <w:rsid w:val="00CD0404"/>
    <w:rPr>
      <w:kern w:val="2"/>
      <w:sz w:val="18"/>
      <w:szCs w:val="18"/>
    </w:rPr>
  </w:style>
  <w:style w:type="paragraph" w:styleId="af">
    <w:name w:val="footer"/>
    <w:basedOn w:val="a0"/>
    <w:link w:val="af0"/>
    <w:uiPriority w:val="99"/>
    <w:rsid w:val="00CD0404"/>
    <w:pPr>
      <w:tabs>
        <w:tab w:val="center" w:pos="4153"/>
        <w:tab w:val="right" w:pos="8306"/>
      </w:tabs>
      <w:snapToGrid w:val="0"/>
      <w:jc w:val="left"/>
    </w:pPr>
    <w:rPr>
      <w:sz w:val="18"/>
      <w:szCs w:val="18"/>
      <w:lang w:val="x-none" w:eastAsia="x-none"/>
    </w:rPr>
  </w:style>
  <w:style w:type="character" w:customStyle="1" w:styleId="af0">
    <w:name w:val="页脚字符"/>
    <w:link w:val="af"/>
    <w:uiPriority w:val="99"/>
    <w:rsid w:val="00CD0404"/>
    <w:rPr>
      <w:kern w:val="2"/>
      <w:sz w:val="18"/>
      <w:szCs w:val="18"/>
    </w:rPr>
  </w:style>
  <w:style w:type="paragraph" w:customStyle="1" w:styleId="Char0">
    <w:name w:val="Char"/>
    <w:basedOn w:val="a0"/>
    <w:rsid w:val="00EB1822"/>
    <w:pPr>
      <w:widowControl/>
      <w:spacing w:after="160" w:line="240" w:lineRule="exact"/>
      <w:jc w:val="left"/>
    </w:pPr>
    <w:rPr>
      <w:rFonts w:ascii="Normal" w:eastAsia="Batang" w:hAnsi="Normal"/>
      <w:b/>
      <w:kern w:val="0"/>
      <w:sz w:val="20"/>
      <w:szCs w:val="20"/>
      <w:lang w:eastAsia="en-US"/>
    </w:rPr>
  </w:style>
  <w:style w:type="paragraph" w:styleId="TOC">
    <w:name w:val="TOC Heading"/>
    <w:basedOn w:val="1"/>
    <w:next w:val="a0"/>
    <w:uiPriority w:val="39"/>
    <w:qFormat/>
    <w:rsid w:val="001C64A3"/>
    <w:pPr>
      <w:keepNext/>
      <w:keepLines/>
      <w:widowControl/>
      <w:numPr>
        <w:numId w:val="0"/>
      </w:numPr>
      <w:spacing w:before="480" w:line="276" w:lineRule="auto"/>
      <w:jc w:val="left"/>
      <w:outlineLvl w:val="9"/>
    </w:pPr>
    <w:rPr>
      <w:rFonts w:ascii="Cambria" w:eastAsia="宋体" w:hAnsi="Cambria"/>
      <w:color w:val="365F91"/>
      <w:kern w:val="0"/>
      <w:sz w:val="28"/>
      <w:szCs w:val="28"/>
    </w:rPr>
  </w:style>
  <w:style w:type="paragraph" w:styleId="af1">
    <w:name w:val="toa heading"/>
    <w:basedOn w:val="a0"/>
    <w:next w:val="a0"/>
    <w:rsid w:val="001C64A3"/>
    <w:pPr>
      <w:spacing w:before="120"/>
    </w:pPr>
    <w:rPr>
      <w:rFonts w:ascii="Cambria" w:hAnsi="Cambria"/>
    </w:rPr>
  </w:style>
  <w:style w:type="paragraph" w:styleId="af2">
    <w:name w:val="Balloon Text"/>
    <w:basedOn w:val="a0"/>
    <w:link w:val="af3"/>
    <w:uiPriority w:val="99"/>
    <w:rsid w:val="001C64A3"/>
    <w:rPr>
      <w:sz w:val="18"/>
      <w:szCs w:val="18"/>
      <w:lang w:val="x-none" w:eastAsia="x-none"/>
    </w:rPr>
  </w:style>
  <w:style w:type="character" w:customStyle="1" w:styleId="af3">
    <w:name w:val="批注框文本字符"/>
    <w:link w:val="af2"/>
    <w:uiPriority w:val="99"/>
    <w:rsid w:val="001C64A3"/>
    <w:rPr>
      <w:kern w:val="2"/>
      <w:sz w:val="18"/>
      <w:szCs w:val="18"/>
    </w:rPr>
  </w:style>
  <w:style w:type="paragraph" w:styleId="4">
    <w:name w:val="toc 4"/>
    <w:basedOn w:val="a0"/>
    <w:next w:val="a0"/>
    <w:autoRedefine/>
    <w:rsid w:val="001C64A3"/>
    <w:pPr>
      <w:ind w:left="720"/>
      <w:jc w:val="left"/>
    </w:pPr>
    <w:rPr>
      <w:rFonts w:ascii="Calibri" w:hAnsi="Calibri"/>
      <w:sz w:val="18"/>
      <w:szCs w:val="18"/>
    </w:rPr>
  </w:style>
  <w:style w:type="paragraph" w:styleId="5">
    <w:name w:val="toc 5"/>
    <w:basedOn w:val="a0"/>
    <w:next w:val="a0"/>
    <w:autoRedefine/>
    <w:rsid w:val="001C64A3"/>
    <w:pPr>
      <w:ind w:left="960"/>
      <w:jc w:val="left"/>
    </w:pPr>
    <w:rPr>
      <w:rFonts w:ascii="Calibri" w:hAnsi="Calibri"/>
      <w:sz w:val="18"/>
      <w:szCs w:val="18"/>
    </w:rPr>
  </w:style>
  <w:style w:type="paragraph" w:styleId="6">
    <w:name w:val="toc 6"/>
    <w:basedOn w:val="a0"/>
    <w:next w:val="a0"/>
    <w:autoRedefine/>
    <w:rsid w:val="001C64A3"/>
    <w:pPr>
      <w:ind w:left="1200"/>
      <w:jc w:val="left"/>
    </w:pPr>
    <w:rPr>
      <w:rFonts w:ascii="Calibri" w:hAnsi="Calibri"/>
      <w:sz w:val="18"/>
      <w:szCs w:val="18"/>
    </w:rPr>
  </w:style>
  <w:style w:type="paragraph" w:styleId="7">
    <w:name w:val="toc 7"/>
    <w:basedOn w:val="a0"/>
    <w:next w:val="a0"/>
    <w:autoRedefine/>
    <w:rsid w:val="001C64A3"/>
    <w:pPr>
      <w:ind w:left="1440"/>
      <w:jc w:val="left"/>
    </w:pPr>
    <w:rPr>
      <w:rFonts w:ascii="Calibri" w:hAnsi="Calibri"/>
      <w:sz w:val="18"/>
      <w:szCs w:val="18"/>
    </w:rPr>
  </w:style>
  <w:style w:type="paragraph" w:styleId="8">
    <w:name w:val="toc 8"/>
    <w:basedOn w:val="a0"/>
    <w:next w:val="a0"/>
    <w:autoRedefine/>
    <w:rsid w:val="001C64A3"/>
    <w:pPr>
      <w:ind w:left="1680"/>
      <w:jc w:val="left"/>
    </w:pPr>
    <w:rPr>
      <w:rFonts w:ascii="Calibri" w:hAnsi="Calibri"/>
      <w:sz w:val="18"/>
      <w:szCs w:val="18"/>
    </w:rPr>
  </w:style>
  <w:style w:type="paragraph" w:styleId="9">
    <w:name w:val="toc 9"/>
    <w:basedOn w:val="a0"/>
    <w:next w:val="a0"/>
    <w:autoRedefine/>
    <w:rsid w:val="001C64A3"/>
    <w:pPr>
      <w:ind w:left="1920"/>
      <w:jc w:val="left"/>
    </w:pPr>
    <w:rPr>
      <w:rFonts w:ascii="Calibri" w:hAnsi="Calibri"/>
      <w:sz w:val="18"/>
      <w:szCs w:val="18"/>
    </w:rPr>
  </w:style>
  <w:style w:type="paragraph" w:styleId="af4">
    <w:name w:val="Body Text"/>
    <w:basedOn w:val="a0"/>
    <w:link w:val="af5"/>
    <w:rsid w:val="00F252ED"/>
    <w:pPr>
      <w:spacing w:after="120"/>
    </w:pPr>
    <w:rPr>
      <w:sz w:val="21"/>
      <w:lang w:val="x-none" w:eastAsia="x-none"/>
    </w:rPr>
  </w:style>
  <w:style w:type="character" w:customStyle="1" w:styleId="af5">
    <w:name w:val="正文文本字符"/>
    <w:link w:val="af4"/>
    <w:rsid w:val="00F252ED"/>
    <w:rPr>
      <w:kern w:val="2"/>
      <w:sz w:val="21"/>
      <w:szCs w:val="24"/>
    </w:rPr>
  </w:style>
  <w:style w:type="character" w:styleId="af6">
    <w:name w:val="page number"/>
    <w:basedOn w:val="a1"/>
    <w:rsid w:val="001D3B63"/>
  </w:style>
  <w:style w:type="table" w:styleId="-1">
    <w:name w:val="Light Shading Accent 1"/>
    <w:basedOn w:val="a2"/>
    <w:uiPriority w:val="60"/>
    <w:rsid w:val="008B4079"/>
    <w:rPr>
      <w:rFonts w:ascii="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7">
    <w:name w:val="Date"/>
    <w:basedOn w:val="a0"/>
    <w:next w:val="a0"/>
    <w:link w:val="af8"/>
    <w:rsid w:val="004430E6"/>
    <w:pPr>
      <w:ind w:leftChars="2500" w:left="100"/>
    </w:pPr>
    <w:rPr>
      <w:sz w:val="21"/>
      <w:lang w:val="x-none" w:eastAsia="x-none"/>
    </w:rPr>
  </w:style>
  <w:style w:type="character" w:customStyle="1" w:styleId="af8">
    <w:name w:val="日期字符"/>
    <w:link w:val="af7"/>
    <w:rsid w:val="004430E6"/>
    <w:rPr>
      <w:kern w:val="2"/>
      <w:sz w:val="21"/>
      <w:szCs w:val="24"/>
    </w:rPr>
  </w:style>
  <w:style w:type="table" w:styleId="af9">
    <w:name w:val="Table Grid"/>
    <w:basedOn w:val="a2"/>
    <w:rsid w:val="005312E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a">
    <w:name w:val="公理 定义"/>
    <w:basedOn w:val="a0"/>
    <w:next w:val="a7"/>
    <w:link w:val="Char1"/>
    <w:qFormat/>
    <w:rsid w:val="00884780"/>
    <w:pPr>
      <w:ind w:firstLineChars="200" w:firstLine="200"/>
    </w:pPr>
    <w:rPr>
      <w:rFonts w:eastAsia="黑体"/>
      <w:b/>
      <w:lang w:val="x-none" w:eastAsia="x-none"/>
    </w:rPr>
  </w:style>
  <w:style w:type="character" w:customStyle="1" w:styleId="Char1">
    <w:name w:val="公理 定义 Char"/>
    <w:link w:val="afa"/>
    <w:rsid w:val="00884780"/>
    <w:rPr>
      <w:rFonts w:eastAsia="黑体"/>
      <w:b/>
      <w:kern w:val="2"/>
      <w:sz w:val="24"/>
      <w:szCs w:val="24"/>
    </w:rPr>
  </w:style>
  <w:style w:type="character" w:styleId="afb">
    <w:name w:val="Subtle Emphasis"/>
    <w:uiPriority w:val="19"/>
    <w:qFormat/>
    <w:rsid w:val="00681907"/>
    <w:rPr>
      <w:rFonts w:eastAsia="宋体" w:cs="Times New Roman"/>
      <w:bCs w:val="0"/>
      <w:i/>
      <w:iCs/>
      <w:color w:val="808080"/>
      <w:szCs w:val="22"/>
      <w:lang w:eastAsia="zh-CN"/>
    </w:rPr>
  </w:style>
  <w:style w:type="character" w:customStyle="1" w:styleId="apple-style-span">
    <w:name w:val="apple-style-span"/>
    <w:basedOn w:val="a1"/>
    <w:rsid w:val="002076A0"/>
  </w:style>
  <w:style w:type="character" w:styleId="afc">
    <w:name w:val="annotation reference"/>
    <w:semiHidden/>
    <w:rsid w:val="00BE2BA9"/>
    <w:rPr>
      <w:sz w:val="21"/>
      <w:szCs w:val="21"/>
    </w:rPr>
  </w:style>
  <w:style w:type="paragraph" w:styleId="afd">
    <w:name w:val="annotation text"/>
    <w:basedOn w:val="a0"/>
    <w:semiHidden/>
    <w:rsid w:val="00BE2BA9"/>
    <w:pPr>
      <w:jc w:val="left"/>
    </w:pPr>
  </w:style>
  <w:style w:type="paragraph" w:styleId="afe">
    <w:name w:val="annotation subject"/>
    <w:basedOn w:val="afd"/>
    <w:next w:val="afd"/>
    <w:semiHidden/>
    <w:rsid w:val="00BE2BA9"/>
    <w:rPr>
      <w:b/>
      <w:bCs/>
    </w:rPr>
  </w:style>
  <w:style w:type="paragraph" w:styleId="aff">
    <w:name w:val="List Paragraph"/>
    <w:basedOn w:val="a0"/>
    <w:uiPriority w:val="34"/>
    <w:qFormat/>
    <w:rsid w:val="00A00502"/>
    <w:pPr>
      <w:ind w:firstLineChars="200" w:firstLine="420"/>
    </w:pPr>
    <w:rPr>
      <w:rFonts w:asciiTheme="minorHAnsi" w:eastAsiaTheme="minorEastAsia" w:hAnsiTheme="minorHAnsi" w:cstheme="minorBidi"/>
      <w:sz w:val="21"/>
      <w:szCs w:val="22"/>
    </w:rPr>
  </w:style>
  <w:style w:type="character" w:customStyle="1" w:styleId="apple-converted-space">
    <w:name w:val="apple-converted-space"/>
    <w:basedOn w:val="a1"/>
    <w:rsid w:val="008E5E5D"/>
  </w:style>
  <w:style w:type="character" w:styleId="HTML">
    <w:name w:val="HTML Code"/>
    <w:basedOn w:val="a1"/>
    <w:uiPriority w:val="99"/>
    <w:unhideWhenUsed/>
    <w:rsid w:val="008E5E5D"/>
    <w:rPr>
      <w:rFonts w:ascii="宋体" w:eastAsia="宋体" w:hAnsi="宋体" w:cs="宋体"/>
      <w:sz w:val="24"/>
      <w:szCs w:val="24"/>
    </w:rPr>
  </w:style>
  <w:style w:type="character" w:styleId="aff0">
    <w:name w:val="Subtle Reference"/>
    <w:basedOn w:val="a1"/>
    <w:uiPriority w:val="31"/>
    <w:qFormat/>
    <w:rsid w:val="008E5E5D"/>
    <w:rPr>
      <w:smallCaps/>
      <w:color w:val="C0504D" w:themeColor="accent2"/>
      <w:u w:val="single"/>
    </w:rPr>
  </w:style>
  <w:style w:type="paragraph" w:styleId="aff1">
    <w:name w:val="Title"/>
    <w:basedOn w:val="a0"/>
    <w:next w:val="a0"/>
    <w:link w:val="aff2"/>
    <w:qFormat/>
    <w:rsid w:val="00FA0E10"/>
    <w:pPr>
      <w:spacing w:before="240" w:after="60"/>
      <w:jc w:val="center"/>
      <w:outlineLvl w:val="0"/>
    </w:pPr>
    <w:rPr>
      <w:rFonts w:asciiTheme="majorHAnsi" w:hAnsiTheme="majorHAnsi" w:cstheme="majorBidi"/>
      <w:b/>
      <w:bCs/>
      <w:sz w:val="32"/>
      <w:szCs w:val="32"/>
    </w:rPr>
  </w:style>
  <w:style w:type="character" w:customStyle="1" w:styleId="aff2">
    <w:name w:val="标题字符"/>
    <w:basedOn w:val="a1"/>
    <w:link w:val="aff1"/>
    <w:rsid w:val="00FA0E10"/>
    <w:rPr>
      <w:rFonts w:asciiTheme="majorHAnsi" w:hAnsiTheme="majorHAnsi" w:cstheme="majorBidi"/>
      <w:b/>
      <w:bCs/>
      <w:kern w:val="2"/>
      <w:sz w:val="32"/>
      <w:szCs w:val="32"/>
    </w:rPr>
  </w:style>
  <w:style w:type="paragraph" w:customStyle="1" w:styleId="aff3">
    <w:name w:val="表注"/>
    <w:basedOn w:val="a0"/>
    <w:next w:val="a9"/>
    <w:rsid w:val="00967165"/>
    <w:pPr>
      <w:jc w:val="center"/>
    </w:pPr>
    <w:rPr>
      <w:sz w:val="20"/>
      <w:szCs w:val="21"/>
    </w:rPr>
  </w:style>
  <w:style w:type="paragraph" w:styleId="aff4">
    <w:name w:val="Normal (Web)"/>
    <w:basedOn w:val="a0"/>
    <w:uiPriority w:val="99"/>
    <w:unhideWhenUsed/>
    <w:rsid w:val="00CD20CC"/>
    <w:pPr>
      <w:widowControl/>
      <w:spacing w:before="100" w:beforeAutospacing="1" w:after="100" w:afterAutospacing="1"/>
      <w:jc w:val="left"/>
    </w:pPr>
    <w:rPr>
      <w:rFonts w:ascii="Times" w:hAnsi="Times"/>
      <w:kern w:val="0"/>
      <w:sz w:val="20"/>
      <w:szCs w:val="20"/>
    </w:rPr>
  </w:style>
  <w:style w:type="paragraph" w:styleId="HTML0">
    <w:name w:val="HTML Preformatted"/>
    <w:basedOn w:val="a0"/>
    <w:link w:val="HTML1"/>
    <w:uiPriority w:val="99"/>
    <w:unhideWhenUsed/>
    <w:rsid w:val="00A55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1">
    <w:name w:val="HTML  预设格式字符"/>
    <w:basedOn w:val="a1"/>
    <w:link w:val="HTML0"/>
    <w:uiPriority w:val="99"/>
    <w:rsid w:val="00A557BE"/>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38400">
      <w:bodyDiv w:val="1"/>
      <w:marLeft w:val="0"/>
      <w:marRight w:val="0"/>
      <w:marTop w:val="0"/>
      <w:marBottom w:val="0"/>
      <w:divBdr>
        <w:top w:val="none" w:sz="0" w:space="0" w:color="auto"/>
        <w:left w:val="none" w:sz="0" w:space="0" w:color="auto"/>
        <w:bottom w:val="none" w:sz="0" w:space="0" w:color="auto"/>
        <w:right w:val="none" w:sz="0" w:space="0" w:color="auto"/>
      </w:divBdr>
    </w:div>
    <w:div w:id="254019270">
      <w:bodyDiv w:val="1"/>
      <w:marLeft w:val="0"/>
      <w:marRight w:val="0"/>
      <w:marTop w:val="0"/>
      <w:marBottom w:val="0"/>
      <w:divBdr>
        <w:top w:val="none" w:sz="0" w:space="0" w:color="auto"/>
        <w:left w:val="none" w:sz="0" w:space="0" w:color="auto"/>
        <w:bottom w:val="none" w:sz="0" w:space="0" w:color="auto"/>
        <w:right w:val="none" w:sz="0" w:space="0" w:color="auto"/>
      </w:divBdr>
    </w:div>
    <w:div w:id="407532106">
      <w:bodyDiv w:val="1"/>
      <w:marLeft w:val="0"/>
      <w:marRight w:val="0"/>
      <w:marTop w:val="0"/>
      <w:marBottom w:val="0"/>
      <w:divBdr>
        <w:top w:val="none" w:sz="0" w:space="0" w:color="auto"/>
        <w:left w:val="none" w:sz="0" w:space="0" w:color="auto"/>
        <w:bottom w:val="none" w:sz="0" w:space="0" w:color="auto"/>
        <w:right w:val="none" w:sz="0" w:space="0" w:color="auto"/>
      </w:divBdr>
      <w:divsChild>
        <w:div w:id="2119107368">
          <w:marLeft w:val="0"/>
          <w:marRight w:val="0"/>
          <w:marTop w:val="0"/>
          <w:marBottom w:val="0"/>
          <w:divBdr>
            <w:top w:val="none" w:sz="0" w:space="0" w:color="auto"/>
            <w:left w:val="none" w:sz="0" w:space="0" w:color="auto"/>
            <w:bottom w:val="none" w:sz="0" w:space="0" w:color="auto"/>
            <w:right w:val="none" w:sz="0" w:space="0" w:color="auto"/>
          </w:divBdr>
        </w:div>
      </w:divsChild>
    </w:div>
    <w:div w:id="455680890">
      <w:bodyDiv w:val="1"/>
      <w:marLeft w:val="0"/>
      <w:marRight w:val="0"/>
      <w:marTop w:val="0"/>
      <w:marBottom w:val="0"/>
      <w:divBdr>
        <w:top w:val="none" w:sz="0" w:space="0" w:color="auto"/>
        <w:left w:val="none" w:sz="0" w:space="0" w:color="auto"/>
        <w:bottom w:val="none" w:sz="0" w:space="0" w:color="auto"/>
        <w:right w:val="none" w:sz="0" w:space="0" w:color="auto"/>
      </w:divBdr>
    </w:div>
    <w:div w:id="621614706">
      <w:bodyDiv w:val="1"/>
      <w:marLeft w:val="0"/>
      <w:marRight w:val="0"/>
      <w:marTop w:val="0"/>
      <w:marBottom w:val="0"/>
      <w:divBdr>
        <w:top w:val="none" w:sz="0" w:space="0" w:color="auto"/>
        <w:left w:val="none" w:sz="0" w:space="0" w:color="auto"/>
        <w:bottom w:val="none" w:sz="0" w:space="0" w:color="auto"/>
        <w:right w:val="none" w:sz="0" w:space="0" w:color="auto"/>
      </w:divBdr>
      <w:divsChild>
        <w:div w:id="534929559">
          <w:marLeft w:val="0"/>
          <w:marRight w:val="0"/>
          <w:marTop w:val="0"/>
          <w:marBottom w:val="0"/>
          <w:divBdr>
            <w:top w:val="none" w:sz="0" w:space="0" w:color="auto"/>
            <w:left w:val="none" w:sz="0" w:space="0" w:color="auto"/>
            <w:bottom w:val="none" w:sz="0" w:space="0" w:color="auto"/>
            <w:right w:val="none" w:sz="0" w:space="0" w:color="auto"/>
          </w:divBdr>
        </w:div>
      </w:divsChild>
    </w:div>
    <w:div w:id="639697691">
      <w:bodyDiv w:val="1"/>
      <w:marLeft w:val="0"/>
      <w:marRight w:val="0"/>
      <w:marTop w:val="0"/>
      <w:marBottom w:val="0"/>
      <w:divBdr>
        <w:top w:val="none" w:sz="0" w:space="0" w:color="auto"/>
        <w:left w:val="none" w:sz="0" w:space="0" w:color="auto"/>
        <w:bottom w:val="none" w:sz="0" w:space="0" w:color="auto"/>
        <w:right w:val="none" w:sz="0" w:space="0" w:color="auto"/>
      </w:divBdr>
    </w:div>
    <w:div w:id="913860765">
      <w:bodyDiv w:val="1"/>
      <w:marLeft w:val="0"/>
      <w:marRight w:val="0"/>
      <w:marTop w:val="0"/>
      <w:marBottom w:val="0"/>
      <w:divBdr>
        <w:top w:val="none" w:sz="0" w:space="0" w:color="auto"/>
        <w:left w:val="none" w:sz="0" w:space="0" w:color="auto"/>
        <w:bottom w:val="none" w:sz="0" w:space="0" w:color="auto"/>
        <w:right w:val="none" w:sz="0" w:space="0" w:color="auto"/>
      </w:divBdr>
      <w:divsChild>
        <w:div w:id="1365132110">
          <w:marLeft w:val="0"/>
          <w:marRight w:val="0"/>
          <w:marTop w:val="0"/>
          <w:marBottom w:val="0"/>
          <w:divBdr>
            <w:top w:val="none" w:sz="0" w:space="0" w:color="auto"/>
            <w:left w:val="none" w:sz="0" w:space="0" w:color="auto"/>
            <w:bottom w:val="none" w:sz="0" w:space="0" w:color="auto"/>
            <w:right w:val="none" w:sz="0" w:space="0" w:color="auto"/>
          </w:divBdr>
        </w:div>
      </w:divsChild>
    </w:div>
    <w:div w:id="920069522">
      <w:bodyDiv w:val="1"/>
      <w:marLeft w:val="0"/>
      <w:marRight w:val="0"/>
      <w:marTop w:val="0"/>
      <w:marBottom w:val="0"/>
      <w:divBdr>
        <w:top w:val="none" w:sz="0" w:space="0" w:color="auto"/>
        <w:left w:val="none" w:sz="0" w:space="0" w:color="auto"/>
        <w:bottom w:val="none" w:sz="0" w:space="0" w:color="auto"/>
        <w:right w:val="none" w:sz="0" w:space="0" w:color="auto"/>
      </w:divBdr>
    </w:div>
    <w:div w:id="932324781">
      <w:bodyDiv w:val="1"/>
      <w:marLeft w:val="0"/>
      <w:marRight w:val="0"/>
      <w:marTop w:val="0"/>
      <w:marBottom w:val="0"/>
      <w:divBdr>
        <w:top w:val="none" w:sz="0" w:space="0" w:color="auto"/>
        <w:left w:val="none" w:sz="0" w:space="0" w:color="auto"/>
        <w:bottom w:val="none" w:sz="0" w:space="0" w:color="auto"/>
        <w:right w:val="none" w:sz="0" w:space="0" w:color="auto"/>
      </w:divBdr>
      <w:divsChild>
        <w:div w:id="854806428">
          <w:marLeft w:val="0"/>
          <w:marRight w:val="0"/>
          <w:marTop w:val="0"/>
          <w:marBottom w:val="0"/>
          <w:divBdr>
            <w:top w:val="none" w:sz="0" w:space="0" w:color="auto"/>
            <w:left w:val="none" w:sz="0" w:space="0" w:color="auto"/>
            <w:bottom w:val="none" w:sz="0" w:space="0" w:color="auto"/>
            <w:right w:val="none" w:sz="0" w:space="0" w:color="auto"/>
          </w:divBdr>
        </w:div>
      </w:divsChild>
    </w:div>
    <w:div w:id="1008562915">
      <w:bodyDiv w:val="1"/>
      <w:marLeft w:val="0"/>
      <w:marRight w:val="0"/>
      <w:marTop w:val="0"/>
      <w:marBottom w:val="0"/>
      <w:divBdr>
        <w:top w:val="none" w:sz="0" w:space="0" w:color="auto"/>
        <w:left w:val="none" w:sz="0" w:space="0" w:color="auto"/>
        <w:bottom w:val="none" w:sz="0" w:space="0" w:color="auto"/>
        <w:right w:val="none" w:sz="0" w:space="0" w:color="auto"/>
      </w:divBdr>
    </w:div>
    <w:div w:id="1272394188">
      <w:bodyDiv w:val="1"/>
      <w:marLeft w:val="0"/>
      <w:marRight w:val="0"/>
      <w:marTop w:val="0"/>
      <w:marBottom w:val="0"/>
      <w:divBdr>
        <w:top w:val="none" w:sz="0" w:space="0" w:color="auto"/>
        <w:left w:val="none" w:sz="0" w:space="0" w:color="auto"/>
        <w:bottom w:val="none" w:sz="0" w:space="0" w:color="auto"/>
        <w:right w:val="none" w:sz="0" w:space="0" w:color="auto"/>
      </w:divBdr>
    </w:div>
    <w:div w:id="1461072300">
      <w:bodyDiv w:val="1"/>
      <w:marLeft w:val="0"/>
      <w:marRight w:val="0"/>
      <w:marTop w:val="0"/>
      <w:marBottom w:val="0"/>
      <w:divBdr>
        <w:top w:val="none" w:sz="0" w:space="0" w:color="auto"/>
        <w:left w:val="none" w:sz="0" w:space="0" w:color="auto"/>
        <w:bottom w:val="none" w:sz="0" w:space="0" w:color="auto"/>
        <w:right w:val="none" w:sz="0" w:space="0" w:color="auto"/>
      </w:divBdr>
    </w:div>
    <w:div w:id="1547259887">
      <w:bodyDiv w:val="1"/>
      <w:marLeft w:val="0"/>
      <w:marRight w:val="0"/>
      <w:marTop w:val="0"/>
      <w:marBottom w:val="0"/>
      <w:divBdr>
        <w:top w:val="none" w:sz="0" w:space="0" w:color="auto"/>
        <w:left w:val="none" w:sz="0" w:space="0" w:color="auto"/>
        <w:bottom w:val="none" w:sz="0" w:space="0" w:color="auto"/>
        <w:right w:val="none" w:sz="0" w:space="0" w:color="auto"/>
      </w:divBdr>
    </w:div>
    <w:div w:id="1781684692">
      <w:bodyDiv w:val="1"/>
      <w:marLeft w:val="0"/>
      <w:marRight w:val="0"/>
      <w:marTop w:val="0"/>
      <w:marBottom w:val="0"/>
      <w:divBdr>
        <w:top w:val="none" w:sz="0" w:space="0" w:color="auto"/>
        <w:left w:val="none" w:sz="0" w:space="0" w:color="auto"/>
        <w:bottom w:val="none" w:sz="0" w:space="0" w:color="auto"/>
        <w:right w:val="none" w:sz="0" w:space="0" w:color="auto"/>
      </w:divBdr>
    </w:div>
    <w:div w:id="204177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2.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diagramData" Target="diagrams/data1.xml"/><Relationship Id="rId63"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hyperlink" Target="http://zhidao.baidu.com/prof/api/addreply" TargetMode="External"/><Relationship Id="rId52" Type="http://schemas.openxmlformats.org/officeDocument/2006/relationships/hyperlink" Target="http://www.w3.org/Protocols/rfc2616/rfc2616-sec8.html%23sec8.2.3" TargetMode="External"/><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hyperlink" Target="https://svn.baidu.com/public/tags/nginx/nginx_1-0-20-2_PD_BL/modules/dna-nginx-module/src/ngx_dna_module.cpp" TargetMode="External"/><Relationship Id="rId59" Type="http://schemas.openxmlformats.org/officeDocument/2006/relationships/image" Target="media/image31.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9.png"/><Relationship Id="rId31" Type="http://schemas.openxmlformats.org/officeDocument/2006/relationships/hyperlink" Target="http://zhidao.baidu.com/q?ct=24&amp;cm=18&amp;tn=uiframework&amp;un=tdliling&amp;t=1357278183721" TargetMode="External"/><Relationship Id="rId32" Type="http://schemas.openxmlformats.org/officeDocument/2006/relationships/hyperlink" Target="http://example.com/index.php?page=consulting/marketing" TargetMode="External"/><Relationship Id="rId33" Type="http://schemas.openxmlformats.org/officeDocument/2006/relationships/hyperlink" Target="http://example.com/index.php?mod=profiles&amp;id=193" TargetMode="External"/><Relationship Id="rId34" Type="http://schemas.openxmlformats.org/officeDocument/2006/relationships/image" Target="media/image10.png"/><Relationship Id="rId35" Type="http://schemas.openxmlformats.org/officeDocument/2006/relationships/hyperlink" Target="http://zhidao.baidu.com/q?ct=24&amp;cm=18&amp;tn=uiframework&amp;un=tdliling&amp;t=1357278183721" TargetMode="External"/><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cq01-testing-iknow15.vm.baidu.com:8990/t/test" TargetMode="External"/><Relationship Id="rId60" Type="http://schemas.openxmlformats.org/officeDocument/2006/relationships/image" Target="media/image32.png"/><Relationship Id="rId61" Type="http://schemas.openxmlformats.org/officeDocument/2006/relationships/image" Target="media/image33.emf"/><Relationship Id="rId62" Type="http://schemas.openxmlformats.org/officeDocument/2006/relationships/fontTable" Target="fontTable.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5b&#20048;&#33559;%5d&#30740;&#31350;&#29983;&#35770;&#25991;&#27169;&#26495;.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3BF797-282E-405C-9074-59C727B29D95}" type="doc">
      <dgm:prSet loTypeId="urn:microsoft.com/office/officeart/2005/8/layout/process2" loCatId="process" qsTypeId="urn:microsoft.com/office/officeart/2005/8/quickstyle/simple4" qsCatId="simple" csTypeId="urn:microsoft.com/office/officeart/2005/8/colors/accent1_2" csCatId="accent1" phldr="1"/>
      <dgm:spPr/>
    </dgm:pt>
    <dgm:pt modelId="{4E9EADB0-F9CE-4DB5-8014-D5A64F00B539}">
      <dgm:prSet phldrT="[文本]"/>
      <dgm:spPr/>
      <dgm:t>
        <a:bodyPr/>
        <a:lstStyle/>
        <a:p>
          <a:r>
            <a:rPr lang="en-US" altLang="zh-CN"/>
            <a:t>NGX_HTTP_POST_READ_PHASE</a:t>
          </a:r>
        </a:p>
        <a:p>
          <a:r>
            <a:rPr lang="zh-CN" altLang="en-US"/>
            <a:t>（获取请求内容阶段）</a:t>
          </a:r>
        </a:p>
      </dgm:t>
    </dgm:pt>
    <dgm:pt modelId="{A492AED3-A63C-428B-BA12-8623357ED4D5}" type="parTrans" cxnId="{9E7B7E00-0782-49E2-9791-435B65AF0B6B}">
      <dgm:prSet/>
      <dgm:spPr/>
      <dgm:t>
        <a:bodyPr/>
        <a:lstStyle/>
        <a:p>
          <a:endParaRPr lang="zh-CN" altLang="en-US"/>
        </a:p>
      </dgm:t>
    </dgm:pt>
    <dgm:pt modelId="{26773D9D-2426-4BE0-B260-DE53E792DB5B}" type="sibTrans" cxnId="{9E7B7E00-0782-49E2-9791-435B65AF0B6B}">
      <dgm:prSet/>
      <dgm:spPr/>
      <dgm:t>
        <a:bodyPr/>
        <a:lstStyle/>
        <a:p>
          <a:endParaRPr lang="zh-CN" altLang="en-US"/>
        </a:p>
      </dgm:t>
    </dgm:pt>
    <dgm:pt modelId="{E0EEB360-8EAF-45DB-A6D6-92CF2A51B049}">
      <dgm:prSet phldrT="[文本]"/>
      <dgm:spPr/>
      <dgm:t>
        <a:bodyPr/>
        <a:lstStyle/>
        <a:p>
          <a:r>
            <a:rPr lang="en-US" altLang="zh-CN"/>
            <a:t>NGX_HTTP_SERVER_REWRITE_PHPASE</a:t>
          </a:r>
        </a:p>
        <a:p>
          <a:r>
            <a:rPr lang="zh-CN" altLang="en-US"/>
            <a:t>（</a:t>
          </a:r>
          <a:r>
            <a:rPr lang="en-US" altLang="zh-CN"/>
            <a:t>server</a:t>
          </a:r>
          <a:r>
            <a:rPr lang="zh-CN" altLang="en-US"/>
            <a:t>地址重写阶段）</a:t>
          </a:r>
        </a:p>
      </dgm:t>
    </dgm:pt>
    <dgm:pt modelId="{04D480B9-9E73-45F1-8B4C-90F0299D598E}" type="parTrans" cxnId="{40E4C999-2C1B-4F5B-8DA5-FC9E430CB8CE}">
      <dgm:prSet/>
      <dgm:spPr/>
      <dgm:t>
        <a:bodyPr/>
        <a:lstStyle/>
        <a:p>
          <a:endParaRPr lang="zh-CN" altLang="en-US"/>
        </a:p>
      </dgm:t>
    </dgm:pt>
    <dgm:pt modelId="{50DF274B-20FD-4727-9E2F-397B9FC60DA9}" type="sibTrans" cxnId="{40E4C999-2C1B-4F5B-8DA5-FC9E430CB8CE}">
      <dgm:prSet/>
      <dgm:spPr/>
      <dgm:t>
        <a:bodyPr/>
        <a:lstStyle/>
        <a:p>
          <a:endParaRPr lang="zh-CN" altLang="en-US"/>
        </a:p>
      </dgm:t>
    </dgm:pt>
    <dgm:pt modelId="{A0AD1733-91DD-4DF7-87CF-F10570B4617F}">
      <dgm:prSet phldrT="[文本]"/>
      <dgm:spPr/>
      <dgm:t>
        <a:bodyPr/>
        <a:lstStyle/>
        <a:p>
          <a:r>
            <a:rPr lang="en-US" altLang="zh-CN" b="1" i="1">
              <a:solidFill>
                <a:srgbClr val="FFC000"/>
              </a:solidFill>
            </a:rPr>
            <a:t>NGX_HTTP_FIND_CONFIG_PHASE</a:t>
          </a:r>
        </a:p>
        <a:p>
          <a:r>
            <a:rPr lang="zh-CN" altLang="en-US" b="1" i="1">
              <a:solidFill>
                <a:srgbClr val="FFC000"/>
              </a:solidFill>
            </a:rPr>
            <a:t>（配置查找阶段）</a:t>
          </a:r>
        </a:p>
      </dgm:t>
    </dgm:pt>
    <dgm:pt modelId="{80944A52-62E9-4D57-AB86-55422F892AED}" type="parTrans" cxnId="{42B306D9-8858-4D3E-8B20-5F3B37B338CD}">
      <dgm:prSet/>
      <dgm:spPr/>
      <dgm:t>
        <a:bodyPr/>
        <a:lstStyle/>
        <a:p>
          <a:endParaRPr lang="zh-CN" altLang="en-US"/>
        </a:p>
      </dgm:t>
    </dgm:pt>
    <dgm:pt modelId="{C57AA02E-0C0F-46FA-98BD-1A7905E41955}" type="sibTrans" cxnId="{42B306D9-8858-4D3E-8B20-5F3B37B338CD}">
      <dgm:prSet/>
      <dgm:spPr/>
      <dgm:t>
        <a:bodyPr/>
        <a:lstStyle/>
        <a:p>
          <a:endParaRPr lang="zh-CN" altLang="en-US"/>
        </a:p>
      </dgm:t>
    </dgm:pt>
    <dgm:pt modelId="{A21FCF5D-243C-44E3-A699-9374FDA04388}">
      <dgm:prSet/>
      <dgm:spPr/>
      <dgm:t>
        <a:bodyPr/>
        <a:lstStyle/>
        <a:p>
          <a:r>
            <a:rPr lang="en-US" altLang="en-US" b="1" i="1">
              <a:solidFill>
                <a:srgbClr val="FFC000"/>
              </a:solidFill>
            </a:rPr>
            <a:t>NGX_HTTP_POST_REWRITE_PHASE</a:t>
          </a:r>
        </a:p>
        <a:p>
          <a:r>
            <a:rPr lang="zh-CN" altLang="en-US" b="1" i="1">
              <a:solidFill>
                <a:srgbClr val="FFC000"/>
              </a:solidFill>
            </a:rPr>
            <a:t>（请求地址重写提交阶段）</a:t>
          </a:r>
        </a:p>
      </dgm:t>
    </dgm:pt>
    <dgm:pt modelId="{8C64921C-2C6F-4527-8DDB-DEB7A269A608}" type="parTrans" cxnId="{FC2DC17F-9BB1-467C-960A-918A29CD0320}">
      <dgm:prSet/>
      <dgm:spPr/>
      <dgm:t>
        <a:bodyPr/>
        <a:lstStyle/>
        <a:p>
          <a:endParaRPr lang="zh-CN" altLang="en-US"/>
        </a:p>
      </dgm:t>
    </dgm:pt>
    <dgm:pt modelId="{14902661-B395-4C0B-9299-85C18752A8E7}" type="sibTrans" cxnId="{FC2DC17F-9BB1-467C-960A-918A29CD0320}">
      <dgm:prSet/>
      <dgm:spPr/>
      <dgm:t>
        <a:bodyPr/>
        <a:lstStyle/>
        <a:p>
          <a:endParaRPr lang="zh-CN" altLang="en-US"/>
        </a:p>
      </dgm:t>
    </dgm:pt>
    <dgm:pt modelId="{0CDAB0C1-2E83-463F-BF8C-B947D9ED1B24}">
      <dgm:prSet/>
      <dgm:spPr/>
      <dgm:t>
        <a:bodyPr/>
        <a:lstStyle/>
        <a:p>
          <a:r>
            <a:rPr lang="en-US" altLang="en-US" b="1" i="1">
              <a:solidFill>
                <a:srgbClr val="FFC000"/>
              </a:solidFill>
            </a:rPr>
            <a:t>NGX_HTTP_TRY_FILES_PHASE</a:t>
          </a:r>
        </a:p>
        <a:p>
          <a:r>
            <a:rPr lang="zh-CN" altLang="en-US" b="1" i="1">
              <a:solidFill>
                <a:srgbClr val="FFC000"/>
              </a:solidFill>
            </a:rPr>
            <a:t>（配置项</a:t>
          </a:r>
          <a:r>
            <a:rPr lang="en-US" altLang="zh-CN" b="1" i="1">
              <a:solidFill>
                <a:srgbClr val="FFC000"/>
              </a:solidFill>
            </a:rPr>
            <a:t>try_files</a:t>
          </a:r>
          <a:r>
            <a:rPr lang="zh-CN" altLang="en-US" b="1" i="1">
              <a:solidFill>
                <a:srgbClr val="FFC000"/>
              </a:solidFill>
            </a:rPr>
            <a:t>处理阶段）</a:t>
          </a:r>
        </a:p>
      </dgm:t>
    </dgm:pt>
    <dgm:pt modelId="{18381698-AD70-4FB8-A5BC-0CE0A546DB0A}" type="parTrans" cxnId="{3FD5793F-9A2A-40F0-A985-EED77089293C}">
      <dgm:prSet/>
      <dgm:spPr/>
      <dgm:t>
        <a:bodyPr/>
        <a:lstStyle/>
        <a:p>
          <a:endParaRPr lang="zh-CN" altLang="en-US"/>
        </a:p>
      </dgm:t>
    </dgm:pt>
    <dgm:pt modelId="{C17BD940-AECA-489B-BDF9-AB0FD3E9C39B}" type="sibTrans" cxnId="{3FD5793F-9A2A-40F0-A985-EED77089293C}">
      <dgm:prSet/>
      <dgm:spPr/>
      <dgm:t>
        <a:bodyPr/>
        <a:lstStyle/>
        <a:p>
          <a:endParaRPr lang="zh-CN" altLang="en-US"/>
        </a:p>
      </dgm:t>
    </dgm:pt>
    <dgm:pt modelId="{971C0B13-EAB1-4675-9787-645213D42BB7}">
      <dgm:prSet/>
      <dgm:spPr/>
      <dgm:t>
        <a:bodyPr/>
        <a:lstStyle/>
        <a:p>
          <a:r>
            <a:rPr lang="en-US" altLang="en-US"/>
            <a:t>NGX_HTTP_LOG_PHASE</a:t>
          </a:r>
        </a:p>
        <a:p>
          <a:r>
            <a:rPr lang="zh-CN" altLang="en-US"/>
            <a:t>（日志模块处理阶段）</a:t>
          </a:r>
        </a:p>
      </dgm:t>
    </dgm:pt>
    <dgm:pt modelId="{A3039763-15B2-4697-9C47-C4EE4D89ACD6}" type="parTrans" cxnId="{0F70AFFE-3135-45BA-9F05-AD8C452095BB}">
      <dgm:prSet/>
      <dgm:spPr/>
      <dgm:t>
        <a:bodyPr/>
        <a:lstStyle/>
        <a:p>
          <a:endParaRPr lang="zh-CN" altLang="en-US"/>
        </a:p>
      </dgm:t>
    </dgm:pt>
    <dgm:pt modelId="{2723B852-9321-4E08-B868-AE6130AD87E4}" type="sibTrans" cxnId="{0F70AFFE-3135-45BA-9F05-AD8C452095BB}">
      <dgm:prSet/>
      <dgm:spPr/>
      <dgm:t>
        <a:bodyPr/>
        <a:lstStyle/>
        <a:p>
          <a:endParaRPr lang="zh-CN" altLang="en-US"/>
        </a:p>
      </dgm:t>
    </dgm:pt>
    <dgm:pt modelId="{AAF10572-2344-4521-8226-D66DC519E3FE}">
      <dgm:prSet phldrT="[文本]"/>
      <dgm:spPr/>
      <dgm:t>
        <a:bodyPr/>
        <a:lstStyle/>
        <a:p>
          <a:r>
            <a:rPr lang="en-US" altLang="en-US"/>
            <a:t>NGX_HTTP_REWRITE_PHASE</a:t>
          </a:r>
        </a:p>
        <a:p>
          <a:r>
            <a:rPr lang="zh-CN" altLang="en-US"/>
            <a:t>（</a:t>
          </a:r>
          <a:r>
            <a:rPr lang="en-US" altLang="zh-CN"/>
            <a:t>rewrite</a:t>
          </a:r>
          <a:r>
            <a:rPr lang="zh-CN" altLang="en-US"/>
            <a:t>地址重写阶段）</a:t>
          </a:r>
        </a:p>
      </dgm:t>
    </dgm:pt>
    <dgm:pt modelId="{90FC758F-F717-4FE6-A503-B5BC7D59036D}" type="parTrans" cxnId="{D6C6AFD9-2B14-41A0-A604-B42A66F3D8CF}">
      <dgm:prSet/>
      <dgm:spPr/>
      <dgm:t>
        <a:bodyPr/>
        <a:lstStyle/>
        <a:p>
          <a:endParaRPr lang="zh-CN" altLang="en-US"/>
        </a:p>
      </dgm:t>
    </dgm:pt>
    <dgm:pt modelId="{71470BD8-E87D-4022-A754-3B9DC8B51B64}" type="sibTrans" cxnId="{D6C6AFD9-2B14-41A0-A604-B42A66F3D8CF}">
      <dgm:prSet/>
      <dgm:spPr/>
      <dgm:t>
        <a:bodyPr/>
        <a:lstStyle/>
        <a:p>
          <a:endParaRPr lang="zh-CN" altLang="en-US"/>
        </a:p>
      </dgm:t>
    </dgm:pt>
    <dgm:pt modelId="{27F0C9F5-7640-4ACE-8FA1-D73FDE496648}">
      <dgm:prSet/>
      <dgm:spPr/>
      <dgm:t>
        <a:bodyPr/>
        <a:lstStyle/>
        <a:p>
          <a:r>
            <a:rPr lang="en-US" altLang="zh-CN" b="1" i="1">
              <a:solidFill>
                <a:srgbClr val="FFC000"/>
              </a:solidFill>
            </a:rPr>
            <a:t>.......</a:t>
          </a:r>
          <a:endParaRPr lang="zh-CN" altLang="en-US" b="1" i="1">
            <a:solidFill>
              <a:srgbClr val="FFC000"/>
            </a:solidFill>
          </a:endParaRPr>
        </a:p>
      </dgm:t>
    </dgm:pt>
    <dgm:pt modelId="{C595875E-6E7F-4960-A6E8-0585EC8BDF6D}" type="parTrans" cxnId="{CC62FFB2-04CA-4255-9096-D394AD943214}">
      <dgm:prSet/>
      <dgm:spPr/>
      <dgm:t>
        <a:bodyPr/>
        <a:lstStyle/>
        <a:p>
          <a:endParaRPr lang="zh-CN" altLang="en-US"/>
        </a:p>
      </dgm:t>
    </dgm:pt>
    <dgm:pt modelId="{48C9BC05-2D43-488D-B13F-F14735640EE9}" type="sibTrans" cxnId="{CC62FFB2-04CA-4255-9096-D394AD943214}">
      <dgm:prSet/>
      <dgm:spPr/>
      <dgm:t>
        <a:bodyPr/>
        <a:lstStyle/>
        <a:p>
          <a:endParaRPr lang="zh-CN" altLang="en-US"/>
        </a:p>
      </dgm:t>
    </dgm:pt>
    <dgm:pt modelId="{BF0EAD39-FC9B-42FA-9A70-60DD2D1ADF26}" type="pres">
      <dgm:prSet presAssocID="{E03BF797-282E-405C-9074-59C727B29D95}" presName="linearFlow" presStyleCnt="0">
        <dgm:presLayoutVars>
          <dgm:resizeHandles val="exact"/>
        </dgm:presLayoutVars>
      </dgm:prSet>
      <dgm:spPr/>
    </dgm:pt>
    <dgm:pt modelId="{9A18EB26-9E50-4C4D-8E1A-3835148ADE9B}" type="pres">
      <dgm:prSet presAssocID="{4E9EADB0-F9CE-4DB5-8014-D5A64F00B539}" presName="node" presStyleLbl="node1" presStyleIdx="0" presStyleCnt="8" custLinFactNeighborX="-496">
        <dgm:presLayoutVars>
          <dgm:bulletEnabled val="1"/>
        </dgm:presLayoutVars>
      </dgm:prSet>
      <dgm:spPr/>
      <dgm:t>
        <a:bodyPr/>
        <a:lstStyle/>
        <a:p>
          <a:endParaRPr lang="zh-CN" altLang="en-US"/>
        </a:p>
      </dgm:t>
    </dgm:pt>
    <dgm:pt modelId="{5CB017B4-677B-45E5-B2F0-5BC61D8E61F3}" type="pres">
      <dgm:prSet presAssocID="{26773D9D-2426-4BE0-B260-DE53E792DB5B}" presName="sibTrans" presStyleLbl="sibTrans2D1" presStyleIdx="0" presStyleCnt="7"/>
      <dgm:spPr/>
      <dgm:t>
        <a:bodyPr/>
        <a:lstStyle/>
        <a:p>
          <a:endParaRPr lang="zh-CN" altLang="en-US"/>
        </a:p>
      </dgm:t>
    </dgm:pt>
    <dgm:pt modelId="{E130A3E7-F362-40EA-9C0B-A8D2CB216008}" type="pres">
      <dgm:prSet presAssocID="{26773D9D-2426-4BE0-B260-DE53E792DB5B}" presName="connectorText" presStyleLbl="sibTrans2D1" presStyleIdx="0" presStyleCnt="7"/>
      <dgm:spPr/>
      <dgm:t>
        <a:bodyPr/>
        <a:lstStyle/>
        <a:p>
          <a:endParaRPr lang="zh-CN" altLang="en-US"/>
        </a:p>
      </dgm:t>
    </dgm:pt>
    <dgm:pt modelId="{88BD4CC0-0C99-49EE-869B-24731E62BC45}" type="pres">
      <dgm:prSet presAssocID="{E0EEB360-8EAF-45DB-A6D6-92CF2A51B049}" presName="node" presStyleLbl="node1" presStyleIdx="1" presStyleCnt="8">
        <dgm:presLayoutVars>
          <dgm:bulletEnabled val="1"/>
        </dgm:presLayoutVars>
      </dgm:prSet>
      <dgm:spPr/>
      <dgm:t>
        <a:bodyPr/>
        <a:lstStyle/>
        <a:p>
          <a:endParaRPr lang="zh-CN" altLang="en-US"/>
        </a:p>
      </dgm:t>
    </dgm:pt>
    <dgm:pt modelId="{7BD9C068-DE4E-42EB-9FB8-1BA8B00B2A32}" type="pres">
      <dgm:prSet presAssocID="{50DF274B-20FD-4727-9E2F-397B9FC60DA9}" presName="sibTrans" presStyleLbl="sibTrans2D1" presStyleIdx="1" presStyleCnt="7"/>
      <dgm:spPr/>
      <dgm:t>
        <a:bodyPr/>
        <a:lstStyle/>
        <a:p>
          <a:endParaRPr lang="zh-CN" altLang="en-US"/>
        </a:p>
      </dgm:t>
    </dgm:pt>
    <dgm:pt modelId="{F22E47E6-F670-4C9D-9A54-1C195E837D09}" type="pres">
      <dgm:prSet presAssocID="{50DF274B-20FD-4727-9E2F-397B9FC60DA9}" presName="connectorText" presStyleLbl="sibTrans2D1" presStyleIdx="1" presStyleCnt="7"/>
      <dgm:spPr/>
      <dgm:t>
        <a:bodyPr/>
        <a:lstStyle/>
        <a:p>
          <a:endParaRPr lang="zh-CN" altLang="en-US"/>
        </a:p>
      </dgm:t>
    </dgm:pt>
    <dgm:pt modelId="{B2CD8F79-E827-4095-BE4B-F7816FD33026}" type="pres">
      <dgm:prSet presAssocID="{A0AD1733-91DD-4DF7-87CF-F10570B4617F}" presName="node" presStyleLbl="node1" presStyleIdx="2" presStyleCnt="8">
        <dgm:presLayoutVars>
          <dgm:bulletEnabled val="1"/>
        </dgm:presLayoutVars>
      </dgm:prSet>
      <dgm:spPr/>
      <dgm:t>
        <a:bodyPr/>
        <a:lstStyle/>
        <a:p>
          <a:endParaRPr lang="zh-CN" altLang="en-US"/>
        </a:p>
      </dgm:t>
    </dgm:pt>
    <dgm:pt modelId="{EF3F1A30-9A3B-42B0-9F4A-8984A1D99F06}" type="pres">
      <dgm:prSet presAssocID="{C57AA02E-0C0F-46FA-98BD-1A7905E41955}" presName="sibTrans" presStyleLbl="sibTrans2D1" presStyleIdx="2" presStyleCnt="7"/>
      <dgm:spPr/>
      <dgm:t>
        <a:bodyPr/>
        <a:lstStyle/>
        <a:p>
          <a:endParaRPr lang="zh-CN" altLang="en-US"/>
        </a:p>
      </dgm:t>
    </dgm:pt>
    <dgm:pt modelId="{811E96E0-2DEC-4269-8A16-5BCD0CCFC74F}" type="pres">
      <dgm:prSet presAssocID="{C57AA02E-0C0F-46FA-98BD-1A7905E41955}" presName="connectorText" presStyleLbl="sibTrans2D1" presStyleIdx="2" presStyleCnt="7"/>
      <dgm:spPr/>
      <dgm:t>
        <a:bodyPr/>
        <a:lstStyle/>
        <a:p>
          <a:endParaRPr lang="zh-CN" altLang="en-US"/>
        </a:p>
      </dgm:t>
    </dgm:pt>
    <dgm:pt modelId="{39737AF5-795F-4AE2-97B4-9F551B204AC1}" type="pres">
      <dgm:prSet presAssocID="{AAF10572-2344-4521-8226-D66DC519E3FE}" presName="node" presStyleLbl="node1" presStyleIdx="3" presStyleCnt="8">
        <dgm:presLayoutVars>
          <dgm:bulletEnabled val="1"/>
        </dgm:presLayoutVars>
      </dgm:prSet>
      <dgm:spPr/>
      <dgm:t>
        <a:bodyPr/>
        <a:lstStyle/>
        <a:p>
          <a:endParaRPr lang="zh-CN" altLang="en-US"/>
        </a:p>
      </dgm:t>
    </dgm:pt>
    <dgm:pt modelId="{92C8B76F-2140-49D4-BA7C-6BE76BA775DC}" type="pres">
      <dgm:prSet presAssocID="{71470BD8-E87D-4022-A754-3B9DC8B51B64}" presName="sibTrans" presStyleLbl="sibTrans2D1" presStyleIdx="3" presStyleCnt="7"/>
      <dgm:spPr/>
      <dgm:t>
        <a:bodyPr/>
        <a:lstStyle/>
        <a:p>
          <a:endParaRPr lang="zh-CN" altLang="en-US"/>
        </a:p>
      </dgm:t>
    </dgm:pt>
    <dgm:pt modelId="{520D1682-3C7C-48BC-8202-C2CF0592E23C}" type="pres">
      <dgm:prSet presAssocID="{71470BD8-E87D-4022-A754-3B9DC8B51B64}" presName="connectorText" presStyleLbl="sibTrans2D1" presStyleIdx="3" presStyleCnt="7"/>
      <dgm:spPr/>
      <dgm:t>
        <a:bodyPr/>
        <a:lstStyle/>
        <a:p>
          <a:endParaRPr lang="zh-CN" altLang="en-US"/>
        </a:p>
      </dgm:t>
    </dgm:pt>
    <dgm:pt modelId="{2CA01886-CB0B-4A75-A16E-0D390E9F0622}" type="pres">
      <dgm:prSet presAssocID="{A21FCF5D-243C-44E3-A699-9374FDA04388}" presName="node" presStyleLbl="node1" presStyleIdx="4" presStyleCnt="8">
        <dgm:presLayoutVars>
          <dgm:bulletEnabled val="1"/>
        </dgm:presLayoutVars>
      </dgm:prSet>
      <dgm:spPr/>
      <dgm:t>
        <a:bodyPr/>
        <a:lstStyle/>
        <a:p>
          <a:endParaRPr lang="zh-CN" altLang="en-US"/>
        </a:p>
      </dgm:t>
    </dgm:pt>
    <dgm:pt modelId="{F7B570B5-44FB-4CC1-AF53-D250D0BE719D}" type="pres">
      <dgm:prSet presAssocID="{14902661-B395-4C0B-9299-85C18752A8E7}" presName="sibTrans" presStyleLbl="sibTrans2D1" presStyleIdx="4" presStyleCnt="7"/>
      <dgm:spPr/>
      <dgm:t>
        <a:bodyPr/>
        <a:lstStyle/>
        <a:p>
          <a:endParaRPr lang="zh-CN" altLang="en-US"/>
        </a:p>
      </dgm:t>
    </dgm:pt>
    <dgm:pt modelId="{E4CA75E0-BB6E-4A15-9B38-9734F7BF4260}" type="pres">
      <dgm:prSet presAssocID="{14902661-B395-4C0B-9299-85C18752A8E7}" presName="connectorText" presStyleLbl="sibTrans2D1" presStyleIdx="4" presStyleCnt="7"/>
      <dgm:spPr/>
      <dgm:t>
        <a:bodyPr/>
        <a:lstStyle/>
        <a:p>
          <a:endParaRPr lang="zh-CN" altLang="en-US"/>
        </a:p>
      </dgm:t>
    </dgm:pt>
    <dgm:pt modelId="{DC6EC227-DD37-40FD-8B95-9AF442E1926C}" type="pres">
      <dgm:prSet presAssocID="{0CDAB0C1-2E83-463F-BF8C-B947D9ED1B24}" presName="node" presStyleLbl="node1" presStyleIdx="5" presStyleCnt="8">
        <dgm:presLayoutVars>
          <dgm:bulletEnabled val="1"/>
        </dgm:presLayoutVars>
      </dgm:prSet>
      <dgm:spPr/>
      <dgm:t>
        <a:bodyPr/>
        <a:lstStyle/>
        <a:p>
          <a:endParaRPr lang="zh-CN" altLang="en-US"/>
        </a:p>
      </dgm:t>
    </dgm:pt>
    <dgm:pt modelId="{A835B81A-405C-4E17-B8B1-0EFBC465111C}" type="pres">
      <dgm:prSet presAssocID="{C17BD940-AECA-489B-BDF9-AB0FD3E9C39B}" presName="sibTrans" presStyleLbl="sibTrans2D1" presStyleIdx="5" presStyleCnt="7"/>
      <dgm:spPr/>
      <dgm:t>
        <a:bodyPr/>
        <a:lstStyle/>
        <a:p>
          <a:endParaRPr lang="zh-CN" altLang="en-US"/>
        </a:p>
      </dgm:t>
    </dgm:pt>
    <dgm:pt modelId="{8655EFA0-4725-4D81-B2E5-329FE19F0693}" type="pres">
      <dgm:prSet presAssocID="{C17BD940-AECA-489B-BDF9-AB0FD3E9C39B}" presName="connectorText" presStyleLbl="sibTrans2D1" presStyleIdx="5" presStyleCnt="7"/>
      <dgm:spPr/>
      <dgm:t>
        <a:bodyPr/>
        <a:lstStyle/>
        <a:p>
          <a:endParaRPr lang="zh-CN" altLang="en-US"/>
        </a:p>
      </dgm:t>
    </dgm:pt>
    <dgm:pt modelId="{3C78615E-FE68-4283-84D0-2E9F26507A8D}" type="pres">
      <dgm:prSet presAssocID="{27F0C9F5-7640-4ACE-8FA1-D73FDE496648}" presName="node" presStyleLbl="node1" presStyleIdx="6" presStyleCnt="8">
        <dgm:presLayoutVars>
          <dgm:bulletEnabled val="1"/>
        </dgm:presLayoutVars>
      </dgm:prSet>
      <dgm:spPr/>
      <dgm:t>
        <a:bodyPr/>
        <a:lstStyle/>
        <a:p>
          <a:endParaRPr lang="zh-CN" altLang="en-US"/>
        </a:p>
      </dgm:t>
    </dgm:pt>
    <dgm:pt modelId="{B17A377C-EE18-4B48-9012-EE2266B47C20}" type="pres">
      <dgm:prSet presAssocID="{48C9BC05-2D43-488D-B13F-F14735640EE9}" presName="sibTrans" presStyleLbl="sibTrans2D1" presStyleIdx="6" presStyleCnt="7"/>
      <dgm:spPr/>
      <dgm:t>
        <a:bodyPr/>
        <a:lstStyle/>
        <a:p>
          <a:endParaRPr lang="zh-CN" altLang="en-US"/>
        </a:p>
      </dgm:t>
    </dgm:pt>
    <dgm:pt modelId="{1BEE40FC-AFB6-4C02-813E-5AE79EADA46E}" type="pres">
      <dgm:prSet presAssocID="{48C9BC05-2D43-488D-B13F-F14735640EE9}" presName="connectorText" presStyleLbl="sibTrans2D1" presStyleIdx="6" presStyleCnt="7"/>
      <dgm:spPr/>
      <dgm:t>
        <a:bodyPr/>
        <a:lstStyle/>
        <a:p>
          <a:endParaRPr lang="zh-CN" altLang="en-US"/>
        </a:p>
      </dgm:t>
    </dgm:pt>
    <dgm:pt modelId="{68DD6E39-E86F-4D29-B86F-FF15A52B17AE}" type="pres">
      <dgm:prSet presAssocID="{971C0B13-EAB1-4675-9787-645213D42BB7}" presName="node" presStyleLbl="node1" presStyleIdx="7" presStyleCnt="8">
        <dgm:presLayoutVars>
          <dgm:bulletEnabled val="1"/>
        </dgm:presLayoutVars>
      </dgm:prSet>
      <dgm:spPr/>
      <dgm:t>
        <a:bodyPr/>
        <a:lstStyle/>
        <a:p>
          <a:endParaRPr lang="zh-CN" altLang="en-US"/>
        </a:p>
      </dgm:t>
    </dgm:pt>
  </dgm:ptLst>
  <dgm:cxnLst>
    <dgm:cxn modelId="{7593ECA2-8B01-E248-9D1C-B99C50991BD5}" type="presOf" srcId="{14902661-B395-4C0B-9299-85C18752A8E7}" destId="{F7B570B5-44FB-4CC1-AF53-D250D0BE719D}" srcOrd="0" destOrd="0" presId="urn:microsoft.com/office/officeart/2005/8/layout/process2"/>
    <dgm:cxn modelId="{D24C9091-601A-F446-BDA8-2E58FD08B812}" type="presOf" srcId="{AAF10572-2344-4521-8226-D66DC519E3FE}" destId="{39737AF5-795F-4AE2-97B4-9F551B204AC1}" srcOrd="0" destOrd="0" presId="urn:microsoft.com/office/officeart/2005/8/layout/process2"/>
    <dgm:cxn modelId="{7A0894F2-C004-2044-9D6D-85705AD7F803}" type="presOf" srcId="{0CDAB0C1-2E83-463F-BF8C-B947D9ED1B24}" destId="{DC6EC227-DD37-40FD-8B95-9AF442E1926C}" srcOrd="0" destOrd="0" presId="urn:microsoft.com/office/officeart/2005/8/layout/process2"/>
    <dgm:cxn modelId="{EF6B2F88-7EEB-E84D-9C53-3971D4DAD4F1}" type="presOf" srcId="{48C9BC05-2D43-488D-B13F-F14735640EE9}" destId="{1BEE40FC-AFB6-4C02-813E-5AE79EADA46E}" srcOrd="1" destOrd="0" presId="urn:microsoft.com/office/officeart/2005/8/layout/process2"/>
    <dgm:cxn modelId="{0E607BE1-941A-DF44-A603-5E742172C8FA}" type="presOf" srcId="{C57AA02E-0C0F-46FA-98BD-1A7905E41955}" destId="{811E96E0-2DEC-4269-8A16-5BCD0CCFC74F}" srcOrd="1" destOrd="0" presId="urn:microsoft.com/office/officeart/2005/8/layout/process2"/>
    <dgm:cxn modelId="{42B306D9-8858-4D3E-8B20-5F3B37B338CD}" srcId="{E03BF797-282E-405C-9074-59C727B29D95}" destId="{A0AD1733-91DD-4DF7-87CF-F10570B4617F}" srcOrd="2" destOrd="0" parTransId="{80944A52-62E9-4D57-AB86-55422F892AED}" sibTransId="{C57AA02E-0C0F-46FA-98BD-1A7905E41955}"/>
    <dgm:cxn modelId="{7BDFCD50-9DFB-8F4F-A26A-8FAF6ADC0EBE}" type="presOf" srcId="{71470BD8-E87D-4022-A754-3B9DC8B51B64}" destId="{92C8B76F-2140-49D4-BA7C-6BE76BA775DC}" srcOrd="0" destOrd="0" presId="urn:microsoft.com/office/officeart/2005/8/layout/process2"/>
    <dgm:cxn modelId="{D6C6AFD9-2B14-41A0-A604-B42A66F3D8CF}" srcId="{E03BF797-282E-405C-9074-59C727B29D95}" destId="{AAF10572-2344-4521-8226-D66DC519E3FE}" srcOrd="3" destOrd="0" parTransId="{90FC758F-F717-4FE6-A503-B5BC7D59036D}" sibTransId="{71470BD8-E87D-4022-A754-3B9DC8B51B64}"/>
    <dgm:cxn modelId="{B0556109-AC5B-7F40-98D8-F3FF4B01A206}" type="presOf" srcId="{C57AA02E-0C0F-46FA-98BD-1A7905E41955}" destId="{EF3F1A30-9A3B-42B0-9F4A-8984A1D99F06}" srcOrd="0" destOrd="0" presId="urn:microsoft.com/office/officeart/2005/8/layout/process2"/>
    <dgm:cxn modelId="{8132C990-7ABC-854B-816D-7FB247D701F9}" type="presOf" srcId="{C17BD940-AECA-489B-BDF9-AB0FD3E9C39B}" destId="{8655EFA0-4725-4D81-B2E5-329FE19F0693}" srcOrd="1" destOrd="0" presId="urn:microsoft.com/office/officeart/2005/8/layout/process2"/>
    <dgm:cxn modelId="{86D4D801-B556-EB42-B07E-304B2D4ADDF3}" type="presOf" srcId="{A21FCF5D-243C-44E3-A699-9374FDA04388}" destId="{2CA01886-CB0B-4A75-A16E-0D390E9F0622}" srcOrd="0" destOrd="0" presId="urn:microsoft.com/office/officeart/2005/8/layout/process2"/>
    <dgm:cxn modelId="{77066767-E1E6-BB4C-8DF0-D9D05A06D307}" type="presOf" srcId="{14902661-B395-4C0B-9299-85C18752A8E7}" destId="{E4CA75E0-BB6E-4A15-9B38-9734F7BF4260}" srcOrd="1" destOrd="0" presId="urn:microsoft.com/office/officeart/2005/8/layout/process2"/>
    <dgm:cxn modelId="{16057209-ED7A-BC4C-8995-A9684D7FD8C6}" type="presOf" srcId="{48C9BC05-2D43-488D-B13F-F14735640EE9}" destId="{B17A377C-EE18-4B48-9012-EE2266B47C20}" srcOrd="0" destOrd="0" presId="urn:microsoft.com/office/officeart/2005/8/layout/process2"/>
    <dgm:cxn modelId="{F2AB8A40-6189-AC4B-86AE-B61974BD088F}" type="presOf" srcId="{E0EEB360-8EAF-45DB-A6D6-92CF2A51B049}" destId="{88BD4CC0-0C99-49EE-869B-24731E62BC45}" srcOrd="0" destOrd="0" presId="urn:microsoft.com/office/officeart/2005/8/layout/process2"/>
    <dgm:cxn modelId="{FC2DC17F-9BB1-467C-960A-918A29CD0320}" srcId="{E03BF797-282E-405C-9074-59C727B29D95}" destId="{A21FCF5D-243C-44E3-A699-9374FDA04388}" srcOrd="4" destOrd="0" parTransId="{8C64921C-2C6F-4527-8DDB-DEB7A269A608}" sibTransId="{14902661-B395-4C0B-9299-85C18752A8E7}"/>
    <dgm:cxn modelId="{258502F6-7FA1-894E-ABC4-52457AE7F0B9}" type="presOf" srcId="{26773D9D-2426-4BE0-B260-DE53E792DB5B}" destId="{E130A3E7-F362-40EA-9C0B-A8D2CB216008}" srcOrd="1" destOrd="0" presId="urn:microsoft.com/office/officeart/2005/8/layout/process2"/>
    <dgm:cxn modelId="{683CE750-7AEE-FA45-B6D0-87FC2B6C058F}" type="presOf" srcId="{C17BD940-AECA-489B-BDF9-AB0FD3E9C39B}" destId="{A835B81A-405C-4E17-B8B1-0EFBC465111C}" srcOrd="0" destOrd="0" presId="urn:microsoft.com/office/officeart/2005/8/layout/process2"/>
    <dgm:cxn modelId="{0F70AFFE-3135-45BA-9F05-AD8C452095BB}" srcId="{E03BF797-282E-405C-9074-59C727B29D95}" destId="{971C0B13-EAB1-4675-9787-645213D42BB7}" srcOrd="7" destOrd="0" parTransId="{A3039763-15B2-4697-9C47-C4EE4D89ACD6}" sibTransId="{2723B852-9321-4E08-B868-AE6130AD87E4}"/>
    <dgm:cxn modelId="{9E7B7E00-0782-49E2-9791-435B65AF0B6B}" srcId="{E03BF797-282E-405C-9074-59C727B29D95}" destId="{4E9EADB0-F9CE-4DB5-8014-D5A64F00B539}" srcOrd="0" destOrd="0" parTransId="{A492AED3-A63C-428B-BA12-8623357ED4D5}" sibTransId="{26773D9D-2426-4BE0-B260-DE53E792DB5B}"/>
    <dgm:cxn modelId="{18436C7E-49A5-1246-8C63-B9B54583532B}" type="presOf" srcId="{A0AD1733-91DD-4DF7-87CF-F10570B4617F}" destId="{B2CD8F79-E827-4095-BE4B-F7816FD33026}" srcOrd="0" destOrd="0" presId="urn:microsoft.com/office/officeart/2005/8/layout/process2"/>
    <dgm:cxn modelId="{31FA7CD1-D551-7947-A887-EB9ACE4CC938}" type="presOf" srcId="{27F0C9F5-7640-4ACE-8FA1-D73FDE496648}" destId="{3C78615E-FE68-4283-84D0-2E9F26507A8D}" srcOrd="0" destOrd="0" presId="urn:microsoft.com/office/officeart/2005/8/layout/process2"/>
    <dgm:cxn modelId="{3FD5793F-9A2A-40F0-A985-EED77089293C}" srcId="{E03BF797-282E-405C-9074-59C727B29D95}" destId="{0CDAB0C1-2E83-463F-BF8C-B947D9ED1B24}" srcOrd="5" destOrd="0" parTransId="{18381698-AD70-4FB8-A5BC-0CE0A546DB0A}" sibTransId="{C17BD940-AECA-489B-BDF9-AB0FD3E9C39B}"/>
    <dgm:cxn modelId="{11E7030C-40FB-554A-851F-B9AAC9EE1298}" type="presOf" srcId="{50DF274B-20FD-4727-9E2F-397B9FC60DA9}" destId="{7BD9C068-DE4E-42EB-9FB8-1BA8B00B2A32}" srcOrd="0" destOrd="0" presId="urn:microsoft.com/office/officeart/2005/8/layout/process2"/>
    <dgm:cxn modelId="{5FCB9511-8B84-A241-91FF-B0FF1C430A46}" type="presOf" srcId="{E03BF797-282E-405C-9074-59C727B29D95}" destId="{BF0EAD39-FC9B-42FA-9A70-60DD2D1ADF26}" srcOrd="0" destOrd="0" presId="urn:microsoft.com/office/officeart/2005/8/layout/process2"/>
    <dgm:cxn modelId="{CDE967D5-CDBA-5446-A934-741F15BA5155}" type="presOf" srcId="{50DF274B-20FD-4727-9E2F-397B9FC60DA9}" destId="{F22E47E6-F670-4C9D-9A54-1C195E837D09}" srcOrd="1" destOrd="0" presId="urn:microsoft.com/office/officeart/2005/8/layout/process2"/>
    <dgm:cxn modelId="{FF382BD5-8604-DB4E-A193-D58E97AA000C}" type="presOf" srcId="{4E9EADB0-F9CE-4DB5-8014-D5A64F00B539}" destId="{9A18EB26-9E50-4C4D-8E1A-3835148ADE9B}" srcOrd="0" destOrd="0" presId="urn:microsoft.com/office/officeart/2005/8/layout/process2"/>
    <dgm:cxn modelId="{CC62FFB2-04CA-4255-9096-D394AD943214}" srcId="{E03BF797-282E-405C-9074-59C727B29D95}" destId="{27F0C9F5-7640-4ACE-8FA1-D73FDE496648}" srcOrd="6" destOrd="0" parTransId="{C595875E-6E7F-4960-A6E8-0585EC8BDF6D}" sibTransId="{48C9BC05-2D43-488D-B13F-F14735640EE9}"/>
    <dgm:cxn modelId="{D2303FD8-B68E-EA4D-A093-ABEEDB7FD7BB}" type="presOf" srcId="{971C0B13-EAB1-4675-9787-645213D42BB7}" destId="{68DD6E39-E86F-4D29-B86F-FF15A52B17AE}" srcOrd="0" destOrd="0" presId="urn:microsoft.com/office/officeart/2005/8/layout/process2"/>
    <dgm:cxn modelId="{40E4C999-2C1B-4F5B-8DA5-FC9E430CB8CE}" srcId="{E03BF797-282E-405C-9074-59C727B29D95}" destId="{E0EEB360-8EAF-45DB-A6D6-92CF2A51B049}" srcOrd="1" destOrd="0" parTransId="{04D480B9-9E73-45F1-8B4C-90F0299D598E}" sibTransId="{50DF274B-20FD-4727-9E2F-397B9FC60DA9}"/>
    <dgm:cxn modelId="{7350134E-05BA-C345-B293-E6D4393AE281}" type="presOf" srcId="{71470BD8-E87D-4022-A754-3B9DC8B51B64}" destId="{520D1682-3C7C-48BC-8202-C2CF0592E23C}" srcOrd="1" destOrd="0" presId="urn:microsoft.com/office/officeart/2005/8/layout/process2"/>
    <dgm:cxn modelId="{AFED287F-0ED2-F743-841F-5800AB260011}" type="presOf" srcId="{26773D9D-2426-4BE0-B260-DE53E792DB5B}" destId="{5CB017B4-677B-45E5-B2F0-5BC61D8E61F3}" srcOrd="0" destOrd="0" presId="urn:microsoft.com/office/officeart/2005/8/layout/process2"/>
    <dgm:cxn modelId="{83DDE11B-DE4F-CC41-8BC4-B3E0EB135340}" type="presParOf" srcId="{BF0EAD39-FC9B-42FA-9A70-60DD2D1ADF26}" destId="{9A18EB26-9E50-4C4D-8E1A-3835148ADE9B}" srcOrd="0" destOrd="0" presId="urn:microsoft.com/office/officeart/2005/8/layout/process2"/>
    <dgm:cxn modelId="{8D15FA3C-55BD-FC4D-8E01-164A2B5E180F}" type="presParOf" srcId="{BF0EAD39-FC9B-42FA-9A70-60DD2D1ADF26}" destId="{5CB017B4-677B-45E5-B2F0-5BC61D8E61F3}" srcOrd="1" destOrd="0" presId="urn:microsoft.com/office/officeart/2005/8/layout/process2"/>
    <dgm:cxn modelId="{AB0CB2EE-4B74-AA42-9446-7649D0E5B603}" type="presParOf" srcId="{5CB017B4-677B-45E5-B2F0-5BC61D8E61F3}" destId="{E130A3E7-F362-40EA-9C0B-A8D2CB216008}" srcOrd="0" destOrd="0" presId="urn:microsoft.com/office/officeart/2005/8/layout/process2"/>
    <dgm:cxn modelId="{9914F059-0277-0049-94EC-27B682CAC283}" type="presParOf" srcId="{BF0EAD39-FC9B-42FA-9A70-60DD2D1ADF26}" destId="{88BD4CC0-0C99-49EE-869B-24731E62BC45}" srcOrd="2" destOrd="0" presId="urn:microsoft.com/office/officeart/2005/8/layout/process2"/>
    <dgm:cxn modelId="{59EE66FE-7D6A-C14C-B3B5-694D7F975E9D}" type="presParOf" srcId="{BF0EAD39-FC9B-42FA-9A70-60DD2D1ADF26}" destId="{7BD9C068-DE4E-42EB-9FB8-1BA8B00B2A32}" srcOrd="3" destOrd="0" presId="urn:microsoft.com/office/officeart/2005/8/layout/process2"/>
    <dgm:cxn modelId="{96B8250D-3A28-5F4F-8DAE-BD7036C59B82}" type="presParOf" srcId="{7BD9C068-DE4E-42EB-9FB8-1BA8B00B2A32}" destId="{F22E47E6-F670-4C9D-9A54-1C195E837D09}" srcOrd="0" destOrd="0" presId="urn:microsoft.com/office/officeart/2005/8/layout/process2"/>
    <dgm:cxn modelId="{24518002-AF4B-F444-B3E9-51196FE0418E}" type="presParOf" srcId="{BF0EAD39-FC9B-42FA-9A70-60DD2D1ADF26}" destId="{B2CD8F79-E827-4095-BE4B-F7816FD33026}" srcOrd="4" destOrd="0" presId="urn:microsoft.com/office/officeart/2005/8/layout/process2"/>
    <dgm:cxn modelId="{F94A8396-99D8-CD41-89E7-599C01BE27DE}" type="presParOf" srcId="{BF0EAD39-FC9B-42FA-9A70-60DD2D1ADF26}" destId="{EF3F1A30-9A3B-42B0-9F4A-8984A1D99F06}" srcOrd="5" destOrd="0" presId="urn:microsoft.com/office/officeart/2005/8/layout/process2"/>
    <dgm:cxn modelId="{265606DA-1AB9-C74A-B0D1-C56FBC587227}" type="presParOf" srcId="{EF3F1A30-9A3B-42B0-9F4A-8984A1D99F06}" destId="{811E96E0-2DEC-4269-8A16-5BCD0CCFC74F}" srcOrd="0" destOrd="0" presId="urn:microsoft.com/office/officeart/2005/8/layout/process2"/>
    <dgm:cxn modelId="{1BA1FC4F-3BB8-9244-82D2-83A63DE7C483}" type="presParOf" srcId="{BF0EAD39-FC9B-42FA-9A70-60DD2D1ADF26}" destId="{39737AF5-795F-4AE2-97B4-9F551B204AC1}" srcOrd="6" destOrd="0" presId="urn:microsoft.com/office/officeart/2005/8/layout/process2"/>
    <dgm:cxn modelId="{EDC3F71F-20FE-D24F-818A-7719C52FF6EC}" type="presParOf" srcId="{BF0EAD39-FC9B-42FA-9A70-60DD2D1ADF26}" destId="{92C8B76F-2140-49D4-BA7C-6BE76BA775DC}" srcOrd="7" destOrd="0" presId="urn:microsoft.com/office/officeart/2005/8/layout/process2"/>
    <dgm:cxn modelId="{8DE23E62-15FF-D94B-B6E6-85E656F7F572}" type="presParOf" srcId="{92C8B76F-2140-49D4-BA7C-6BE76BA775DC}" destId="{520D1682-3C7C-48BC-8202-C2CF0592E23C}" srcOrd="0" destOrd="0" presId="urn:microsoft.com/office/officeart/2005/8/layout/process2"/>
    <dgm:cxn modelId="{8393F2C8-BA45-7444-A012-901642B115A5}" type="presParOf" srcId="{BF0EAD39-FC9B-42FA-9A70-60DD2D1ADF26}" destId="{2CA01886-CB0B-4A75-A16E-0D390E9F0622}" srcOrd="8" destOrd="0" presId="urn:microsoft.com/office/officeart/2005/8/layout/process2"/>
    <dgm:cxn modelId="{ACF2E828-8D7D-D243-87DB-AECFB9CEDE55}" type="presParOf" srcId="{BF0EAD39-FC9B-42FA-9A70-60DD2D1ADF26}" destId="{F7B570B5-44FB-4CC1-AF53-D250D0BE719D}" srcOrd="9" destOrd="0" presId="urn:microsoft.com/office/officeart/2005/8/layout/process2"/>
    <dgm:cxn modelId="{8DC97E3B-5829-3A47-89DE-5FA82C7C22F3}" type="presParOf" srcId="{F7B570B5-44FB-4CC1-AF53-D250D0BE719D}" destId="{E4CA75E0-BB6E-4A15-9B38-9734F7BF4260}" srcOrd="0" destOrd="0" presId="urn:microsoft.com/office/officeart/2005/8/layout/process2"/>
    <dgm:cxn modelId="{B2943032-779F-EA40-BEF1-BA0BEE17F8D9}" type="presParOf" srcId="{BF0EAD39-FC9B-42FA-9A70-60DD2D1ADF26}" destId="{DC6EC227-DD37-40FD-8B95-9AF442E1926C}" srcOrd="10" destOrd="0" presId="urn:microsoft.com/office/officeart/2005/8/layout/process2"/>
    <dgm:cxn modelId="{1AF32AA7-7516-AA49-BF03-57AF6B3849B7}" type="presParOf" srcId="{BF0EAD39-FC9B-42FA-9A70-60DD2D1ADF26}" destId="{A835B81A-405C-4E17-B8B1-0EFBC465111C}" srcOrd="11" destOrd="0" presId="urn:microsoft.com/office/officeart/2005/8/layout/process2"/>
    <dgm:cxn modelId="{B48A69D6-04C2-8D4C-AB91-0C62D5AB07EA}" type="presParOf" srcId="{A835B81A-405C-4E17-B8B1-0EFBC465111C}" destId="{8655EFA0-4725-4D81-B2E5-329FE19F0693}" srcOrd="0" destOrd="0" presId="urn:microsoft.com/office/officeart/2005/8/layout/process2"/>
    <dgm:cxn modelId="{82FFC144-868E-F543-813D-DE3ECB5B1B54}" type="presParOf" srcId="{BF0EAD39-FC9B-42FA-9A70-60DD2D1ADF26}" destId="{3C78615E-FE68-4283-84D0-2E9F26507A8D}" srcOrd="12" destOrd="0" presId="urn:microsoft.com/office/officeart/2005/8/layout/process2"/>
    <dgm:cxn modelId="{8258E06F-A7B0-6F4D-B779-93A228BA7E15}" type="presParOf" srcId="{BF0EAD39-FC9B-42FA-9A70-60DD2D1ADF26}" destId="{B17A377C-EE18-4B48-9012-EE2266B47C20}" srcOrd="13" destOrd="0" presId="urn:microsoft.com/office/officeart/2005/8/layout/process2"/>
    <dgm:cxn modelId="{83C9A86E-E089-3446-98DF-9A07DE6A6FD8}" type="presParOf" srcId="{B17A377C-EE18-4B48-9012-EE2266B47C20}" destId="{1BEE40FC-AFB6-4C02-813E-5AE79EADA46E}" srcOrd="0" destOrd="0" presId="urn:microsoft.com/office/officeart/2005/8/layout/process2"/>
    <dgm:cxn modelId="{5A67C5A0-1E82-B540-9221-C190E5DDE7D2}" type="presParOf" srcId="{BF0EAD39-FC9B-42FA-9A70-60DD2D1ADF26}" destId="{68DD6E39-E86F-4D29-B86F-FF15A52B17AE}"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18EB26-9E50-4C4D-8E1A-3835148ADE9B}">
      <dsp:nvSpPr>
        <dsp:cNvPr id="0" name=""/>
        <dsp:cNvSpPr/>
      </dsp:nvSpPr>
      <dsp:spPr>
        <a:xfrm>
          <a:off x="1221033" y="1451"/>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NGX_HTTP_POST_READ_PHASE</a:t>
          </a:r>
        </a:p>
        <a:p>
          <a:pPr lvl="0" algn="ctr" defTabSz="400050">
            <a:lnSpc>
              <a:spcPct val="90000"/>
            </a:lnSpc>
            <a:spcBef>
              <a:spcPct val="0"/>
            </a:spcBef>
            <a:spcAft>
              <a:spcPct val="35000"/>
            </a:spcAft>
          </a:pPr>
          <a:r>
            <a:rPr lang="zh-CN" altLang="en-US" sz="900" kern="1200"/>
            <a:t>（获取请求内容阶段）</a:t>
          </a:r>
        </a:p>
      </dsp:txBody>
      <dsp:txXfrm>
        <a:off x="1236163" y="16581"/>
        <a:ext cx="1880691" cy="486322"/>
      </dsp:txXfrm>
    </dsp:sp>
    <dsp:sp modelId="{5CB017B4-677B-45E5-B2F0-5BC61D8E61F3}">
      <dsp:nvSpPr>
        <dsp:cNvPr id="0" name=""/>
        <dsp:cNvSpPr/>
      </dsp:nvSpPr>
      <dsp:spPr>
        <a:xfrm rot="5357951">
          <a:off x="2084381" y="530948"/>
          <a:ext cx="193732"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1153" y="550315"/>
        <a:ext cx="139478" cy="135612"/>
      </dsp:txXfrm>
    </dsp:sp>
    <dsp:sp modelId="{88BD4CC0-0C99-49EE-869B-24731E62BC45}">
      <dsp:nvSpPr>
        <dsp:cNvPr id="0" name=""/>
        <dsp:cNvSpPr/>
      </dsp:nvSpPr>
      <dsp:spPr>
        <a:xfrm>
          <a:off x="1230511" y="776324"/>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NGX_HTTP_SERVER_REWRITE_PHPASE</a:t>
          </a:r>
        </a:p>
        <a:p>
          <a:pPr lvl="0" algn="ctr" defTabSz="400050">
            <a:lnSpc>
              <a:spcPct val="90000"/>
            </a:lnSpc>
            <a:spcBef>
              <a:spcPct val="0"/>
            </a:spcBef>
            <a:spcAft>
              <a:spcPct val="35000"/>
            </a:spcAft>
          </a:pPr>
          <a:r>
            <a:rPr lang="zh-CN" altLang="en-US" sz="900" kern="1200"/>
            <a:t>（</a:t>
          </a:r>
          <a:r>
            <a:rPr lang="en-US" altLang="zh-CN" sz="900" kern="1200"/>
            <a:t>server</a:t>
          </a:r>
          <a:r>
            <a:rPr lang="zh-CN" altLang="en-US" sz="900" kern="1200"/>
            <a:t>地址重写阶段）</a:t>
          </a:r>
        </a:p>
      </dsp:txBody>
      <dsp:txXfrm>
        <a:off x="1245641" y="791454"/>
        <a:ext cx="1880691" cy="486322"/>
      </dsp:txXfrm>
    </dsp:sp>
    <dsp:sp modelId="{7BD9C068-DE4E-42EB-9FB8-1BA8B00B2A32}">
      <dsp:nvSpPr>
        <dsp:cNvPr id="0" name=""/>
        <dsp:cNvSpPr/>
      </dsp:nvSpPr>
      <dsp:spPr>
        <a:xfrm rot="5400000">
          <a:off x="2089128" y="1305821"/>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1325193"/>
        <a:ext cx="139478" cy="135603"/>
      </dsp:txXfrm>
    </dsp:sp>
    <dsp:sp modelId="{B2CD8F79-E827-4095-BE4B-F7816FD33026}">
      <dsp:nvSpPr>
        <dsp:cNvPr id="0" name=""/>
        <dsp:cNvSpPr/>
      </dsp:nvSpPr>
      <dsp:spPr>
        <a:xfrm>
          <a:off x="1230511" y="1551198"/>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b="1" i="1" kern="1200">
              <a:solidFill>
                <a:srgbClr val="FFC000"/>
              </a:solidFill>
            </a:rPr>
            <a:t>NGX_HTTP_FIND_CONFIG_PHASE</a:t>
          </a:r>
        </a:p>
        <a:p>
          <a:pPr lvl="0" algn="ctr" defTabSz="400050">
            <a:lnSpc>
              <a:spcPct val="90000"/>
            </a:lnSpc>
            <a:spcBef>
              <a:spcPct val="0"/>
            </a:spcBef>
            <a:spcAft>
              <a:spcPct val="35000"/>
            </a:spcAft>
          </a:pPr>
          <a:r>
            <a:rPr lang="zh-CN" altLang="en-US" sz="900" b="1" i="1" kern="1200">
              <a:solidFill>
                <a:srgbClr val="FFC000"/>
              </a:solidFill>
            </a:rPr>
            <a:t>（配置查找阶段）</a:t>
          </a:r>
        </a:p>
      </dsp:txBody>
      <dsp:txXfrm>
        <a:off x="1245641" y="1566328"/>
        <a:ext cx="1880691" cy="486322"/>
      </dsp:txXfrm>
    </dsp:sp>
    <dsp:sp modelId="{EF3F1A30-9A3B-42B0-9F4A-8984A1D99F06}">
      <dsp:nvSpPr>
        <dsp:cNvPr id="0" name=""/>
        <dsp:cNvSpPr/>
      </dsp:nvSpPr>
      <dsp:spPr>
        <a:xfrm rot="5400000">
          <a:off x="2089128" y="2080695"/>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2100067"/>
        <a:ext cx="139478" cy="135603"/>
      </dsp:txXfrm>
    </dsp:sp>
    <dsp:sp modelId="{39737AF5-795F-4AE2-97B4-9F551B204AC1}">
      <dsp:nvSpPr>
        <dsp:cNvPr id="0" name=""/>
        <dsp:cNvSpPr/>
      </dsp:nvSpPr>
      <dsp:spPr>
        <a:xfrm>
          <a:off x="1230511" y="2326071"/>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NGX_HTTP_REWRITE_PHASE</a:t>
          </a:r>
        </a:p>
        <a:p>
          <a:pPr lvl="0" algn="ctr" defTabSz="400050">
            <a:lnSpc>
              <a:spcPct val="90000"/>
            </a:lnSpc>
            <a:spcBef>
              <a:spcPct val="0"/>
            </a:spcBef>
            <a:spcAft>
              <a:spcPct val="35000"/>
            </a:spcAft>
          </a:pPr>
          <a:r>
            <a:rPr lang="zh-CN" altLang="en-US" sz="900" kern="1200"/>
            <a:t>（</a:t>
          </a:r>
          <a:r>
            <a:rPr lang="en-US" altLang="zh-CN" sz="900" kern="1200"/>
            <a:t>rewrite</a:t>
          </a:r>
          <a:r>
            <a:rPr lang="zh-CN" altLang="en-US" sz="900" kern="1200"/>
            <a:t>地址重写阶段）</a:t>
          </a:r>
        </a:p>
      </dsp:txBody>
      <dsp:txXfrm>
        <a:off x="1245641" y="2341201"/>
        <a:ext cx="1880691" cy="486322"/>
      </dsp:txXfrm>
    </dsp:sp>
    <dsp:sp modelId="{92C8B76F-2140-49D4-BA7C-6BE76BA775DC}">
      <dsp:nvSpPr>
        <dsp:cNvPr id="0" name=""/>
        <dsp:cNvSpPr/>
      </dsp:nvSpPr>
      <dsp:spPr>
        <a:xfrm rot="5400000">
          <a:off x="2089128" y="2855568"/>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2874940"/>
        <a:ext cx="139478" cy="135603"/>
      </dsp:txXfrm>
    </dsp:sp>
    <dsp:sp modelId="{2CA01886-CB0B-4A75-A16E-0D390E9F0622}">
      <dsp:nvSpPr>
        <dsp:cNvPr id="0" name=""/>
        <dsp:cNvSpPr/>
      </dsp:nvSpPr>
      <dsp:spPr>
        <a:xfrm>
          <a:off x="1230511" y="3100945"/>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b="1" i="1" kern="1200">
              <a:solidFill>
                <a:srgbClr val="FFC000"/>
              </a:solidFill>
            </a:rPr>
            <a:t>NGX_HTTP_POST_REWRITE_PHASE</a:t>
          </a:r>
        </a:p>
        <a:p>
          <a:pPr lvl="0" algn="ctr" defTabSz="400050">
            <a:lnSpc>
              <a:spcPct val="90000"/>
            </a:lnSpc>
            <a:spcBef>
              <a:spcPct val="0"/>
            </a:spcBef>
            <a:spcAft>
              <a:spcPct val="35000"/>
            </a:spcAft>
          </a:pPr>
          <a:r>
            <a:rPr lang="zh-CN" altLang="en-US" sz="900" b="1" i="1" kern="1200">
              <a:solidFill>
                <a:srgbClr val="FFC000"/>
              </a:solidFill>
            </a:rPr>
            <a:t>（请求地址重写提交阶段）</a:t>
          </a:r>
        </a:p>
      </dsp:txBody>
      <dsp:txXfrm>
        <a:off x="1245641" y="3116075"/>
        <a:ext cx="1880691" cy="486322"/>
      </dsp:txXfrm>
    </dsp:sp>
    <dsp:sp modelId="{F7B570B5-44FB-4CC1-AF53-D250D0BE719D}">
      <dsp:nvSpPr>
        <dsp:cNvPr id="0" name=""/>
        <dsp:cNvSpPr/>
      </dsp:nvSpPr>
      <dsp:spPr>
        <a:xfrm rot="5400000">
          <a:off x="2089128" y="3630442"/>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3649814"/>
        <a:ext cx="139478" cy="135603"/>
      </dsp:txXfrm>
    </dsp:sp>
    <dsp:sp modelId="{DC6EC227-DD37-40FD-8B95-9AF442E1926C}">
      <dsp:nvSpPr>
        <dsp:cNvPr id="0" name=""/>
        <dsp:cNvSpPr/>
      </dsp:nvSpPr>
      <dsp:spPr>
        <a:xfrm>
          <a:off x="1230511" y="3875819"/>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b="1" i="1" kern="1200">
              <a:solidFill>
                <a:srgbClr val="FFC000"/>
              </a:solidFill>
            </a:rPr>
            <a:t>NGX_HTTP_TRY_FILES_PHASE</a:t>
          </a:r>
        </a:p>
        <a:p>
          <a:pPr lvl="0" algn="ctr" defTabSz="400050">
            <a:lnSpc>
              <a:spcPct val="90000"/>
            </a:lnSpc>
            <a:spcBef>
              <a:spcPct val="0"/>
            </a:spcBef>
            <a:spcAft>
              <a:spcPct val="35000"/>
            </a:spcAft>
          </a:pPr>
          <a:r>
            <a:rPr lang="zh-CN" altLang="en-US" sz="900" b="1" i="1" kern="1200">
              <a:solidFill>
                <a:srgbClr val="FFC000"/>
              </a:solidFill>
            </a:rPr>
            <a:t>（配置项</a:t>
          </a:r>
          <a:r>
            <a:rPr lang="en-US" altLang="zh-CN" sz="900" b="1" i="1" kern="1200">
              <a:solidFill>
                <a:srgbClr val="FFC000"/>
              </a:solidFill>
            </a:rPr>
            <a:t>try_files</a:t>
          </a:r>
          <a:r>
            <a:rPr lang="zh-CN" altLang="en-US" sz="900" b="1" i="1" kern="1200">
              <a:solidFill>
                <a:srgbClr val="FFC000"/>
              </a:solidFill>
            </a:rPr>
            <a:t>处理阶段）</a:t>
          </a:r>
        </a:p>
      </dsp:txBody>
      <dsp:txXfrm>
        <a:off x="1245641" y="3890949"/>
        <a:ext cx="1880691" cy="486322"/>
      </dsp:txXfrm>
    </dsp:sp>
    <dsp:sp modelId="{A835B81A-405C-4E17-B8B1-0EFBC465111C}">
      <dsp:nvSpPr>
        <dsp:cNvPr id="0" name=""/>
        <dsp:cNvSpPr/>
      </dsp:nvSpPr>
      <dsp:spPr>
        <a:xfrm rot="5400000">
          <a:off x="2089128" y="4405316"/>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4424688"/>
        <a:ext cx="139478" cy="135603"/>
      </dsp:txXfrm>
    </dsp:sp>
    <dsp:sp modelId="{3C78615E-FE68-4283-84D0-2E9F26507A8D}">
      <dsp:nvSpPr>
        <dsp:cNvPr id="0" name=""/>
        <dsp:cNvSpPr/>
      </dsp:nvSpPr>
      <dsp:spPr>
        <a:xfrm>
          <a:off x="1230511" y="4650692"/>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b="1" i="1" kern="1200">
              <a:solidFill>
                <a:srgbClr val="FFC000"/>
              </a:solidFill>
            </a:rPr>
            <a:t>.......</a:t>
          </a:r>
          <a:endParaRPr lang="zh-CN" altLang="en-US" sz="900" b="1" i="1" kern="1200">
            <a:solidFill>
              <a:srgbClr val="FFC000"/>
            </a:solidFill>
          </a:endParaRPr>
        </a:p>
      </dsp:txBody>
      <dsp:txXfrm>
        <a:off x="1245641" y="4665822"/>
        <a:ext cx="1880691" cy="486322"/>
      </dsp:txXfrm>
    </dsp:sp>
    <dsp:sp modelId="{B17A377C-EE18-4B48-9012-EE2266B47C20}">
      <dsp:nvSpPr>
        <dsp:cNvPr id="0" name=""/>
        <dsp:cNvSpPr/>
      </dsp:nvSpPr>
      <dsp:spPr>
        <a:xfrm rot="5400000">
          <a:off x="2089128" y="5180189"/>
          <a:ext cx="193718" cy="23246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5400000">
        <a:off x="2116249" y="5199561"/>
        <a:ext cx="139478" cy="135603"/>
      </dsp:txXfrm>
    </dsp:sp>
    <dsp:sp modelId="{68DD6E39-E86F-4D29-B86F-FF15A52B17AE}">
      <dsp:nvSpPr>
        <dsp:cNvPr id="0" name=""/>
        <dsp:cNvSpPr/>
      </dsp:nvSpPr>
      <dsp:spPr>
        <a:xfrm>
          <a:off x="1230511" y="5425566"/>
          <a:ext cx="1910951" cy="5165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NGX_HTTP_LOG_PHASE</a:t>
          </a:r>
        </a:p>
        <a:p>
          <a:pPr lvl="0" algn="ctr" defTabSz="400050">
            <a:lnSpc>
              <a:spcPct val="90000"/>
            </a:lnSpc>
            <a:spcBef>
              <a:spcPct val="0"/>
            </a:spcBef>
            <a:spcAft>
              <a:spcPct val="35000"/>
            </a:spcAft>
          </a:pPr>
          <a:r>
            <a:rPr lang="zh-CN" altLang="en-US" sz="900" kern="1200"/>
            <a:t>（日志模块处理阶段）</a:t>
          </a:r>
        </a:p>
      </dsp:txBody>
      <dsp:txXfrm>
        <a:off x="1245641" y="5440696"/>
        <a:ext cx="1880691" cy="4863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11178-500B-1347-BA57-F41132505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\[乐茗]研究生论文模板.dotx</Template>
  <TotalTime>207</TotalTime>
  <Pages>36</Pages>
  <Words>3452</Words>
  <Characters>19681</Characters>
  <Application>Microsoft Macintosh Word</Application>
  <DocSecurity>0</DocSecurity>
  <Lines>164</Lines>
  <Paragraphs>46</Paragraphs>
  <ScaleCrop>false</ScaleCrop>
  <Company>MC SYSTEM</Company>
  <LinksUpToDate>false</LinksUpToDate>
  <CharactersWithSpaces>23087</CharactersWithSpaces>
  <SharedDoc>false</SharedDoc>
  <HLinks>
    <vt:vector size="408" baseType="variant">
      <vt:variant>
        <vt:i4>6225949</vt:i4>
      </vt:variant>
      <vt:variant>
        <vt:i4>2091</vt:i4>
      </vt:variant>
      <vt:variant>
        <vt:i4>0</vt:i4>
      </vt:variant>
      <vt:variant>
        <vt:i4>5</vt:i4>
      </vt:variant>
      <vt:variant>
        <vt:lpwstr>http://www.cidcm.umd.edu/mar</vt:lpwstr>
      </vt:variant>
      <vt:variant>
        <vt:lpwstr/>
      </vt:variant>
      <vt:variant>
        <vt:i4>1769530</vt:i4>
      </vt:variant>
      <vt:variant>
        <vt:i4>374</vt:i4>
      </vt:variant>
      <vt:variant>
        <vt:i4>0</vt:i4>
      </vt:variant>
      <vt:variant>
        <vt:i4>5</vt:i4>
      </vt:variant>
      <vt:variant>
        <vt:lpwstr/>
      </vt:variant>
      <vt:variant>
        <vt:lpwstr>_Toc326572893</vt:lpwstr>
      </vt:variant>
      <vt:variant>
        <vt:i4>1769530</vt:i4>
      </vt:variant>
      <vt:variant>
        <vt:i4>368</vt:i4>
      </vt:variant>
      <vt:variant>
        <vt:i4>0</vt:i4>
      </vt:variant>
      <vt:variant>
        <vt:i4>5</vt:i4>
      </vt:variant>
      <vt:variant>
        <vt:lpwstr/>
      </vt:variant>
      <vt:variant>
        <vt:lpwstr>_Toc326572892</vt:lpwstr>
      </vt:variant>
      <vt:variant>
        <vt:i4>1769530</vt:i4>
      </vt:variant>
      <vt:variant>
        <vt:i4>362</vt:i4>
      </vt:variant>
      <vt:variant>
        <vt:i4>0</vt:i4>
      </vt:variant>
      <vt:variant>
        <vt:i4>5</vt:i4>
      </vt:variant>
      <vt:variant>
        <vt:lpwstr/>
      </vt:variant>
      <vt:variant>
        <vt:lpwstr>_Toc326572891</vt:lpwstr>
      </vt:variant>
      <vt:variant>
        <vt:i4>1769530</vt:i4>
      </vt:variant>
      <vt:variant>
        <vt:i4>356</vt:i4>
      </vt:variant>
      <vt:variant>
        <vt:i4>0</vt:i4>
      </vt:variant>
      <vt:variant>
        <vt:i4>5</vt:i4>
      </vt:variant>
      <vt:variant>
        <vt:lpwstr/>
      </vt:variant>
      <vt:variant>
        <vt:lpwstr>_Toc326572890</vt:lpwstr>
      </vt:variant>
      <vt:variant>
        <vt:i4>1703994</vt:i4>
      </vt:variant>
      <vt:variant>
        <vt:i4>350</vt:i4>
      </vt:variant>
      <vt:variant>
        <vt:i4>0</vt:i4>
      </vt:variant>
      <vt:variant>
        <vt:i4>5</vt:i4>
      </vt:variant>
      <vt:variant>
        <vt:lpwstr/>
      </vt:variant>
      <vt:variant>
        <vt:lpwstr>_Toc326572889</vt:lpwstr>
      </vt:variant>
      <vt:variant>
        <vt:i4>1703994</vt:i4>
      </vt:variant>
      <vt:variant>
        <vt:i4>344</vt:i4>
      </vt:variant>
      <vt:variant>
        <vt:i4>0</vt:i4>
      </vt:variant>
      <vt:variant>
        <vt:i4>5</vt:i4>
      </vt:variant>
      <vt:variant>
        <vt:lpwstr/>
      </vt:variant>
      <vt:variant>
        <vt:lpwstr>_Toc326572888</vt:lpwstr>
      </vt:variant>
      <vt:variant>
        <vt:i4>1703994</vt:i4>
      </vt:variant>
      <vt:variant>
        <vt:i4>338</vt:i4>
      </vt:variant>
      <vt:variant>
        <vt:i4>0</vt:i4>
      </vt:variant>
      <vt:variant>
        <vt:i4>5</vt:i4>
      </vt:variant>
      <vt:variant>
        <vt:lpwstr/>
      </vt:variant>
      <vt:variant>
        <vt:lpwstr>_Toc326572887</vt:lpwstr>
      </vt:variant>
      <vt:variant>
        <vt:i4>1703994</vt:i4>
      </vt:variant>
      <vt:variant>
        <vt:i4>332</vt:i4>
      </vt:variant>
      <vt:variant>
        <vt:i4>0</vt:i4>
      </vt:variant>
      <vt:variant>
        <vt:i4>5</vt:i4>
      </vt:variant>
      <vt:variant>
        <vt:lpwstr/>
      </vt:variant>
      <vt:variant>
        <vt:lpwstr>_Toc326572886</vt:lpwstr>
      </vt:variant>
      <vt:variant>
        <vt:i4>1703994</vt:i4>
      </vt:variant>
      <vt:variant>
        <vt:i4>326</vt:i4>
      </vt:variant>
      <vt:variant>
        <vt:i4>0</vt:i4>
      </vt:variant>
      <vt:variant>
        <vt:i4>5</vt:i4>
      </vt:variant>
      <vt:variant>
        <vt:lpwstr/>
      </vt:variant>
      <vt:variant>
        <vt:lpwstr>_Toc326572885</vt:lpwstr>
      </vt:variant>
      <vt:variant>
        <vt:i4>1703994</vt:i4>
      </vt:variant>
      <vt:variant>
        <vt:i4>320</vt:i4>
      </vt:variant>
      <vt:variant>
        <vt:i4>0</vt:i4>
      </vt:variant>
      <vt:variant>
        <vt:i4>5</vt:i4>
      </vt:variant>
      <vt:variant>
        <vt:lpwstr/>
      </vt:variant>
      <vt:variant>
        <vt:lpwstr>_Toc326572884</vt:lpwstr>
      </vt:variant>
      <vt:variant>
        <vt:i4>1703994</vt:i4>
      </vt:variant>
      <vt:variant>
        <vt:i4>314</vt:i4>
      </vt:variant>
      <vt:variant>
        <vt:i4>0</vt:i4>
      </vt:variant>
      <vt:variant>
        <vt:i4>5</vt:i4>
      </vt:variant>
      <vt:variant>
        <vt:lpwstr/>
      </vt:variant>
      <vt:variant>
        <vt:lpwstr>_Toc326572883</vt:lpwstr>
      </vt:variant>
      <vt:variant>
        <vt:i4>1703994</vt:i4>
      </vt:variant>
      <vt:variant>
        <vt:i4>308</vt:i4>
      </vt:variant>
      <vt:variant>
        <vt:i4>0</vt:i4>
      </vt:variant>
      <vt:variant>
        <vt:i4>5</vt:i4>
      </vt:variant>
      <vt:variant>
        <vt:lpwstr/>
      </vt:variant>
      <vt:variant>
        <vt:lpwstr>_Toc326572882</vt:lpwstr>
      </vt:variant>
      <vt:variant>
        <vt:i4>1703994</vt:i4>
      </vt:variant>
      <vt:variant>
        <vt:i4>302</vt:i4>
      </vt:variant>
      <vt:variant>
        <vt:i4>0</vt:i4>
      </vt:variant>
      <vt:variant>
        <vt:i4>5</vt:i4>
      </vt:variant>
      <vt:variant>
        <vt:lpwstr/>
      </vt:variant>
      <vt:variant>
        <vt:lpwstr>_Toc326572881</vt:lpwstr>
      </vt:variant>
      <vt:variant>
        <vt:i4>1703994</vt:i4>
      </vt:variant>
      <vt:variant>
        <vt:i4>296</vt:i4>
      </vt:variant>
      <vt:variant>
        <vt:i4>0</vt:i4>
      </vt:variant>
      <vt:variant>
        <vt:i4>5</vt:i4>
      </vt:variant>
      <vt:variant>
        <vt:lpwstr/>
      </vt:variant>
      <vt:variant>
        <vt:lpwstr>_Toc326572880</vt:lpwstr>
      </vt:variant>
      <vt:variant>
        <vt:i4>1376314</vt:i4>
      </vt:variant>
      <vt:variant>
        <vt:i4>290</vt:i4>
      </vt:variant>
      <vt:variant>
        <vt:i4>0</vt:i4>
      </vt:variant>
      <vt:variant>
        <vt:i4>5</vt:i4>
      </vt:variant>
      <vt:variant>
        <vt:lpwstr/>
      </vt:variant>
      <vt:variant>
        <vt:lpwstr>_Toc326572879</vt:lpwstr>
      </vt:variant>
      <vt:variant>
        <vt:i4>1376314</vt:i4>
      </vt:variant>
      <vt:variant>
        <vt:i4>284</vt:i4>
      </vt:variant>
      <vt:variant>
        <vt:i4>0</vt:i4>
      </vt:variant>
      <vt:variant>
        <vt:i4>5</vt:i4>
      </vt:variant>
      <vt:variant>
        <vt:lpwstr/>
      </vt:variant>
      <vt:variant>
        <vt:lpwstr>_Toc326572878</vt:lpwstr>
      </vt:variant>
      <vt:variant>
        <vt:i4>1376314</vt:i4>
      </vt:variant>
      <vt:variant>
        <vt:i4>278</vt:i4>
      </vt:variant>
      <vt:variant>
        <vt:i4>0</vt:i4>
      </vt:variant>
      <vt:variant>
        <vt:i4>5</vt:i4>
      </vt:variant>
      <vt:variant>
        <vt:lpwstr/>
      </vt:variant>
      <vt:variant>
        <vt:lpwstr>_Toc326572877</vt:lpwstr>
      </vt:variant>
      <vt:variant>
        <vt:i4>1376314</vt:i4>
      </vt:variant>
      <vt:variant>
        <vt:i4>272</vt:i4>
      </vt:variant>
      <vt:variant>
        <vt:i4>0</vt:i4>
      </vt:variant>
      <vt:variant>
        <vt:i4>5</vt:i4>
      </vt:variant>
      <vt:variant>
        <vt:lpwstr/>
      </vt:variant>
      <vt:variant>
        <vt:lpwstr>_Toc326572876</vt:lpwstr>
      </vt:variant>
      <vt:variant>
        <vt:i4>1376314</vt:i4>
      </vt:variant>
      <vt:variant>
        <vt:i4>266</vt:i4>
      </vt:variant>
      <vt:variant>
        <vt:i4>0</vt:i4>
      </vt:variant>
      <vt:variant>
        <vt:i4>5</vt:i4>
      </vt:variant>
      <vt:variant>
        <vt:lpwstr/>
      </vt:variant>
      <vt:variant>
        <vt:lpwstr>_Toc326572875</vt:lpwstr>
      </vt:variant>
      <vt:variant>
        <vt:i4>1376314</vt:i4>
      </vt:variant>
      <vt:variant>
        <vt:i4>260</vt:i4>
      </vt:variant>
      <vt:variant>
        <vt:i4>0</vt:i4>
      </vt:variant>
      <vt:variant>
        <vt:i4>5</vt:i4>
      </vt:variant>
      <vt:variant>
        <vt:lpwstr/>
      </vt:variant>
      <vt:variant>
        <vt:lpwstr>_Toc326572874</vt:lpwstr>
      </vt:variant>
      <vt:variant>
        <vt:i4>1376314</vt:i4>
      </vt:variant>
      <vt:variant>
        <vt:i4>254</vt:i4>
      </vt:variant>
      <vt:variant>
        <vt:i4>0</vt:i4>
      </vt:variant>
      <vt:variant>
        <vt:i4>5</vt:i4>
      </vt:variant>
      <vt:variant>
        <vt:lpwstr/>
      </vt:variant>
      <vt:variant>
        <vt:lpwstr>_Toc326572873</vt:lpwstr>
      </vt:variant>
      <vt:variant>
        <vt:i4>1376314</vt:i4>
      </vt:variant>
      <vt:variant>
        <vt:i4>248</vt:i4>
      </vt:variant>
      <vt:variant>
        <vt:i4>0</vt:i4>
      </vt:variant>
      <vt:variant>
        <vt:i4>5</vt:i4>
      </vt:variant>
      <vt:variant>
        <vt:lpwstr/>
      </vt:variant>
      <vt:variant>
        <vt:lpwstr>_Toc326572872</vt:lpwstr>
      </vt:variant>
      <vt:variant>
        <vt:i4>1376314</vt:i4>
      </vt:variant>
      <vt:variant>
        <vt:i4>242</vt:i4>
      </vt:variant>
      <vt:variant>
        <vt:i4>0</vt:i4>
      </vt:variant>
      <vt:variant>
        <vt:i4>5</vt:i4>
      </vt:variant>
      <vt:variant>
        <vt:lpwstr/>
      </vt:variant>
      <vt:variant>
        <vt:lpwstr>_Toc326572871</vt:lpwstr>
      </vt:variant>
      <vt:variant>
        <vt:i4>1376314</vt:i4>
      </vt:variant>
      <vt:variant>
        <vt:i4>236</vt:i4>
      </vt:variant>
      <vt:variant>
        <vt:i4>0</vt:i4>
      </vt:variant>
      <vt:variant>
        <vt:i4>5</vt:i4>
      </vt:variant>
      <vt:variant>
        <vt:lpwstr/>
      </vt:variant>
      <vt:variant>
        <vt:lpwstr>_Toc326572870</vt:lpwstr>
      </vt:variant>
      <vt:variant>
        <vt:i4>1310778</vt:i4>
      </vt:variant>
      <vt:variant>
        <vt:i4>230</vt:i4>
      </vt:variant>
      <vt:variant>
        <vt:i4>0</vt:i4>
      </vt:variant>
      <vt:variant>
        <vt:i4>5</vt:i4>
      </vt:variant>
      <vt:variant>
        <vt:lpwstr/>
      </vt:variant>
      <vt:variant>
        <vt:lpwstr>_Toc326572869</vt:lpwstr>
      </vt:variant>
      <vt:variant>
        <vt:i4>1310778</vt:i4>
      </vt:variant>
      <vt:variant>
        <vt:i4>224</vt:i4>
      </vt:variant>
      <vt:variant>
        <vt:i4>0</vt:i4>
      </vt:variant>
      <vt:variant>
        <vt:i4>5</vt:i4>
      </vt:variant>
      <vt:variant>
        <vt:lpwstr/>
      </vt:variant>
      <vt:variant>
        <vt:lpwstr>_Toc326572868</vt:lpwstr>
      </vt:variant>
      <vt:variant>
        <vt:i4>1310778</vt:i4>
      </vt:variant>
      <vt:variant>
        <vt:i4>218</vt:i4>
      </vt:variant>
      <vt:variant>
        <vt:i4>0</vt:i4>
      </vt:variant>
      <vt:variant>
        <vt:i4>5</vt:i4>
      </vt:variant>
      <vt:variant>
        <vt:lpwstr/>
      </vt:variant>
      <vt:variant>
        <vt:lpwstr>_Toc326572867</vt:lpwstr>
      </vt:variant>
      <vt:variant>
        <vt:i4>1310778</vt:i4>
      </vt:variant>
      <vt:variant>
        <vt:i4>212</vt:i4>
      </vt:variant>
      <vt:variant>
        <vt:i4>0</vt:i4>
      </vt:variant>
      <vt:variant>
        <vt:i4>5</vt:i4>
      </vt:variant>
      <vt:variant>
        <vt:lpwstr/>
      </vt:variant>
      <vt:variant>
        <vt:lpwstr>_Toc326572866</vt:lpwstr>
      </vt:variant>
      <vt:variant>
        <vt:i4>1310778</vt:i4>
      </vt:variant>
      <vt:variant>
        <vt:i4>206</vt:i4>
      </vt:variant>
      <vt:variant>
        <vt:i4>0</vt:i4>
      </vt:variant>
      <vt:variant>
        <vt:i4>5</vt:i4>
      </vt:variant>
      <vt:variant>
        <vt:lpwstr/>
      </vt:variant>
      <vt:variant>
        <vt:lpwstr>_Toc326572865</vt:lpwstr>
      </vt:variant>
      <vt:variant>
        <vt:i4>1310778</vt:i4>
      </vt:variant>
      <vt:variant>
        <vt:i4>200</vt:i4>
      </vt:variant>
      <vt:variant>
        <vt:i4>0</vt:i4>
      </vt:variant>
      <vt:variant>
        <vt:i4>5</vt:i4>
      </vt:variant>
      <vt:variant>
        <vt:lpwstr/>
      </vt:variant>
      <vt:variant>
        <vt:lpwstr>_Toc326572864</vt:lpwstr>
      </vt:variant>
      <vt:variant>
        <vt:i4>1310778</vt:i4>
      </vt:variant>
      <vt:variant>
        <vt:i4>194</vt:i4>
      </vt:variant>
      <vt:variant>
        <vt:i4>0</vt:i4>
      </vt:variant>
      <vt:variant>
        <vt:i4>5</vt:i4>
      </vt:variant>
      <vt:variant>
        <vt:lpwstr/>
      </vt:variant>
      <vt:variant>
        <vt:lpwstr>_Toc326572863</vt:lpwstr>
      </vt:variant>
      <vt:variant>
        <vt:i4>1310778</vt:i4>
      </vt:variant>
      <vt:variant>
        <vt:i4>188</vt:i4>
      </vt:variant>
      <vt:variant>
        <vt:i4>0</vt:i4>
      </vt:variant>
      <vt:variant>
        <vt:i4>5</vt:i4>
      </vt:variant>
      <vt:variant>
        <vt:lpwstr/>
      </vt:variant>
      <vt:variant>
        <vt:lpwstr>_Toc326572862</vt:lpwstr>
      </vt:variant>
      <vt:variant>
        <vt:i4>1310778</vt:i4>
      </vt:variant>
      <vt:variant>
        <vt:i4>182</vt:i4>
      </vt:variant>
      <vt:variant>
        <vt:i4>0</vt:i4>
      </vt:variant>
      <vt:variant>
        <vt:i4>5</vt:i4>
      </vt:variant>
      <vt:variant>
        <vt:lpwstr/>
      </vt:variant>
      <vt:variant>
        <vt:lpwstr>_Toc326572861</vt:lpwstr>
      </vt:variant>
      <vt:variant>
        <vt:i4>1310778</vt:i4>
      </vt:variant>
      <vt:variant>
        <vt:i4>176</vt:i4>
      </vt:variant>
      <vt:variant>
        <vt:i4>0</vt:i4>
      </vt:variant>
      <vt:variant>
        <vt:i4>5</vt:i4>
      </vt:variant>
      <vt:variant>
        <vt:lpwstr/>
      </vt:variant>
      <vt:variant>
        <vt:lpwstr>_Toc326572860</vt:lpwstr>
      </vt:variant>
      <vt:variant>
        <vt:i4>1507386</vt:i4>
      </vt:variant>
      <vt:variant>
        <vt:i4>170</vt:i4>
      </vt:variant>
      <vt:variant>
        <vt:i4>0</vt:i4>
      </vt:variant>
      <vt:variant>
        <vt:i4>5</vt:i4>
      </vt:variant>
      <vt:variant>
        <vt:lpwstr/>
      </vt:variant>
      <vt:variant>
        <vt:lpwstr>_Toc326572859</vt:lpwstr>
      </vt:variant>
      <vt:variant>
        <vt:i4>1507386</vt:i4>
      </vt:variant>
      <vt:variant>
        <vt:i4>164</vt:i4>
      </vt:variant>
      <vt:variant>
        <vt:i4>0</vt:i4>
      </vt:variant>
      <vt:variant>
        <vt:i4>5</vt:i4>
      </vt:variant>
      <vt:variant>
        <vt:lpwstr/>
      </vt:variant>
      <vt:variant>
        <vt:lpwstr>_Toc326572858</vt:lpwstr>
      </vt:variant>
      <vt:variant>
        <vt:i4>1507386</vt:i4>
      </vt:variant>
      <vt:variant>
        <vt:i4>158</vt:i4>
      </vt:variant>
      <vt:variant>
        <vt:i4>0</vt:i4>
      </vt:variant>
      <vt:variant>
        <vt:i4>5</vt:i4>
      </vt:variant>
      <vt:variant>
        <vt:lpwstr/>
      </vt:variant>
      <vt:variant>
        <vt:lpwstr>_Toc326572857</vt:lpwstr>
      </vt:variant>
      <vt:variant>
        <vt:i4>1507386</vt:i4>
      </vt:variant>
      <vt:variant>
        <vt:i4>152</vt:i4>
      </vt:variant>
      <vt:variant>
        <vt:i4>0</vt:i4>
      </vt:variant>
      <vt:variant>
        <vt:i4>5</vt:i4>
      </vt:variant>
      <vt:variant>
        <vt:lpwstr/>
      </vt:variant>
      <vt:variant>
        <vt:lpwstr>_Toc326572856</vt:lpwstr>
      </vt:variant>
      <vt:variant>
        <vt:i4>1507386</vt:i4>
      </vt:variant>
      <vt:variant>
        <vt:i4>146</vt:i4>
      </vt:variant>
      <vt:variant>
        <vt:i4>0</vt:i4>
      </vt:variant>
      <vt:variant>
        <vt:i4>5</vt:i4>
      </vt:variant>
      <vt:variant>
        <vt:lpwstr/>
      </vt:variant>
      <vt:variant>
        <vt:lpwstr>_Toc326572855</vt:lpwstr>
      </vt:variant>
      <vt:variant>
        <vt:i4>1507386</vt:i4>
      </vt:variant>
      <vt:variant>
        <vt:i4>140</vt:i4>
      </vt:variant>
      <vt:variant>
        <vt:i4>0</vt:i4>
      </vt:variant>
      <vt:variant>
        <vt:i4>5</vt:i4>
      </vt:variant>
      <vt:variant>
        <vt:lpwstr/>
      </vt:variant>
      <vt:variant>
        <vt:lpwstr>_Toc326572854</vt:lpwstr>
      </vt:variant>
      <vt:variant>
        <vt:i4>1507386</vt:i4>
      </vt:variant>
      <vt:variant>
        <vt:i4>134</vt:i4>
      </vt:variant>
      <vt:variant>
        <vt:i4>0</vt:i4>
      </vt:variant>
      <vt:variant>
        <vt:i4>5</vt:i4>
      </vt:variant>
      <vt:variant>
        <vt:lpwstr/>
      </vt:variant>
      <vt:variant>
        <vt:lpwstr>_Toc326572853</vt:lpwstr>
      </vt:variant>
      <vt:variant>
        <vt:i4>1507386</vt:i4>
      </vt:variant>
      <vt:variant>
        <vt:i4>128</vt:i4>
      </vt:variant>
      <vt:variant>
        <vt:i4>0</vt:i4>
      </vt:variant>
      <vt:variant>
        <vt:i4>5</vt:i4>
      </vt:variant>
      <vt:variant>
        <vt:lpwstr/>
      </vt:variant>
      <vt:variant>
        <vt:lpwstr>_Toc326572852</vt:lpwstr>
      </vt:variant>
      <vt:variant>
        <vt:i4>1507386</vt:i4>
      </vt:variant>
      <vt:variant>
        <vt:i4>122</vt:i4>
      </vt:variant>
      <vt:variant>
        <vt:i4>0</vt:i4>
      </vt:variant>
      <vt:variant>
        <vt:i4>5</vt:i4>
      </vt:variant>
      <vt:variant>
        <vt:lpwstr/>
      </vt:variant>
      <vt:variant>
        <vt:lpwstr>_Toc326572851</vt:lpwstr>
      </vt:variant>
      <vt:variant>
        <vt:i4>1507386</vt:i4>
      </vt:variant>
      <vt:variant>
        <vt:i4>116</vt:i4>
      </vt:variant>
      <vt:variant>
        <vt:i4>0</vt:i4>
      </vt:variant>
      <vt:variant>
        <vt:i4>5</vt:i4>
      </vt:variant>
      <vt:variant>
        <vt:lpwstr/>
      </vt:variant>
      <vt:variant>
        <vt:lpwstr>_Toc326572850</vt:lpwstr>
      </vt:variant>
      <vt:variant>
        <vt:i4>1441850</vt:i4>
      </vt:variant>
      <vt:variant>
        <vt:i4>110</vt:i4>
      </vt:variant>
      <vt:variant>
        <vt:i4>0</vt:i4>
      </vt:variant>
      <vt:variant>
        <vt:i4>5</vt:i4>
      </vt:variant>
      <vt:variant>
        <vt:lpwstr/>
      </vt:variant>
      <vt:variant>
        <vt:lpwstr>_Toc326572849</vt:lpwstr>
      </vt:variant>
      <vt:variant>
        <vt:i4>1441850</vt:i4>
      </vt:variant>
      <vt:variant>
        <vt:i4>104</vt:i4>
      </vt:variant>
      <vt:variant>
        <vt:i4>0</vt:i4>
      </vt:variant>
      <vt:variant>
        <vt:i4>5</vt:i4>
      </vt:variant>
      <vt:variant>
        <vt:lpwstr/>
      </vt:variant>
      <vt:variant>
        <vt:lpwstr>_Toc326572848</vt:lpwstr>
      </vt:variant>
      <vt:variant>
        <vt:i4>1441850</vt:i4>
      </vt:variant>
      <vt:variant>
        <vt:i4>98</vt:i4>
      </vt:variant>
      <vt:variant>
        <vt:i4>0</vt:i4>
      </vt:variant>
      <vt:variant>
        <vt:i4>5</vt:i4>
      </vt:variant>
      <vt:variant>
        <vt:lpwstr/>
      </vt:variant>
      <vt:variant>
        <vt:lpwstr>_Toc326572847</vt:lpwstr>
      </vt:variant>
      <vt:variant>
        <vt:i4>1441850</vt:i4>
      </vt:variant>
      <vt:variant>
        <vt:i4>92</vt:i4>
      </vt:variant>
      <vt:variant>
        <vt:i4>0</vt:i4>
      </vt:variant>
      <vt:variant>
        <vt:i4>5</vt:i4>
      </vt:variant>
      <vt:variant>
        <vt:lpwstr/>
      </vt:variant>
      <vt:variant>
        <vt:lpwstr>_Toc326572846</vt:lpwstr>
      </vt:variant>
      <vt:variant>
        <vt:i4>1441850</vt:i4>
      </vt:variant>
      <vt:variant>
        <vt:i4>86</vt:i4>
      </vt:variant>
      <vt:variant>
        <vt:i4>0</vt:i4>
      </vt:variant>
      <vt:variant>
        <vt:i4>5</vt:i4>
      </vt:variant>
      <vt:variant>
        <vt:lpwstr/>
      </vt:variant>
      <vt:variant>
        <vt:lpwstr>_Toc326572845</vt:lpwstr>
      </vt:variant>
      <vt:variant>
        <vt:i4>1441850</vt:i4>
      </vt:variant>
      <vt:variant>
        <vt:i4>80</vt:i4>
      </vt:variant>
      <vt:variant>
        <vt:i4>0</vt:i4>
      </vt:variant>
      <vt:variant>
        <vt:i4>5</vt:i4>
      </vt:variant>
      <vt:variant>
        <vt:lpwstr/>
      </vt:variant>
      <vt:variant>
        <vt:lpwstr>_Toc326572844</vt:lpwstr>
      </vt:variant>
      <vt:variant>
        <vt:i4>1441850</vt:i4>
      </vt:variant>
      <vt:variant>
        <vt:i4>74</vt:i4>
      </vt:variant>
      <vt:variant>
        <vt:i4>0</vt:i4>
      </vt:variant>
      <vt:variant>
        <vt:i4>5</vt:i4>
      </vt:variant>
      <vt:variant>
        <vt:lpwstr/>
      </vt:variant>
      <vt:variant>
        <vt:lpwstr>_Toc326572843</vt:lpwstr>
      </vt:variant>
      <vt:variant>
        <vt:i4>1441850</vt:i4>
      </vt:variant>
      <vt:variant>
        <vt:i4>68</vt:i4>
      </vt:variant>
      <vt:variant>
        <vt:i4>0</vt:i4>
      </vt:variant>
      <vt:variant>
        <vt:i4>5</vt:i4>
      </vt:variant>
      <vt:variant>
        <vt:lpwstr/>
      </vt:variant>
      <vt:variant>
        <vt:lpwstr>_Toc326572842</vt:lpwstr>
      </vt:variant>
      <vt:variant>
        <vt:i4>1441850</vt:i4>
      </vt:variant>
      <vt:variant>
        <vt:i4>62</vt:i4>
      </vt:variant>
      <vt:variant>
        <vt:i4>0</vt:i4>
      </vt:variant>
      <vt:variant>
        <vt:i4>5</vt:i4>
      </vt:variant>
      <vt:variant>
        <vt:lpwstr/>
      </vt:variant>
      <vt:variant>
        <vt:lpwstr>_Toc326572841</vt:lpwstr>
      </vt:variant>
      <vt:variant>
        <vt:i4>1441850</vt:i4>
      </vt:variant>
      <vt:variant>
        <vt:i4>56</vt:i4>
      </vt:variant>
      <vt:variant>
        <vt:i4>0</vt:i4>
      </vt:variant>
      <vt:variant>
        <vt:i4>5</vt:i4>
      </vt:variant>
      <vt:variant>
        <vt:lpwstr/>
      </vt:variant>
      <vt:variant>
        <vt:lpwstr>_Toc326572840</vt:lpwstr>
      </vt:variant>
      <vt:variant>
        <vt:i4>1114170</vt:i4>
      </vt:variant>
      <vt:variant>
        <vt:i4>50</vt:i4>
      </vt:variant>
      <vt:variant>
        <vt:i4>0</vt:i4>
      </vt:variant>
      <vt:variant>
        <vt:i4>5</vt:i4>
      </vt:variant>
      <vt:variant>
        <vt:lpwstr/>
      </vt:variant>
      <vt:variant>
        <vt:lpwstr>_Toc326572839</vt:lpwstr>
      </vt:variant>
      <vt:variant>
        <vt:i4>1114170</vt:i4>
      </vt:variant>
      <vt:variant>
        <vt:i4>44</vt:i4>
      </vt:variant>
      <vt:variant>
        <vt:i4>0</vt:i4>
      </vt:variant>
      <vt:variant>
        <vt:i4>5</vt:i4>
      </vt:variant>
      <vt:variant>
        <vt:lpwstr/>
      </vt:variant>
      <vt:variant>
        <vt:lpwstr>_Toc326572838</vt:lpwstr>
      </vt:variant>
      <vt:variant>
        <vt:i4>1114170</vt:i4>
      </vt:variant>
      <vt:variant>
        <vt:i4>38</vt:i4>
      </vt:variant>
      <vt:variant>
        <vt:i4>0</vt:i4>
      </vt:variant>
      <vt:variant>
        <vt:i4>5</vt:i4>
      </vt:variant>
      <vt:variant>
        <vt:lpwstr/>
      </vt:variant>
      <vt:variant>
        <vt:lpwstr>_Toc326572837</vt:lpwstr>
      </vt:variant>
      <vt:variant>
        <vt:i4>1114170</vt:i4>
      </vt:variant>
      <vt:variant>
        <vt:i4>32</vt:i4>
      </vt:variant>
      <vt:variant>
        <vt:i4>0</vt:i4>
      </vt:variant>
      <vt:variant>
        <vt:i4>5</vt:i4>
      </vt:variant>
      <vt:variant>
        <vt:lpwstr/>
      </vt:variant>
      <vt:variant>
        <vt:lpwstr>_Toc326572836</vt:lpwstr>
      </vt:variant>
      <vt:variant>
        <vt:i4>1114170</vt:i4>
      </vt:variant>
      <vt:variant>
        <vt:i4>26</vt:i4>
      </vt:variant>
      <vt:variant>
        <vt:i4>0</vt:i4>
      </vt:variant>
      <vt:variant>
        <vt:i4>5</vt:i4>
      </vt:variant>
      <vt:variant>
        <vt:lpwstr/>
      </vt:variant>
      <vt:variant>
        <vt:lpwstr>_Toc326572835</vt:lpwstr>
      </vt:variant>
      <vt:variant>
        <vt:i4>1114170</vt:i4>
      </vt:variant>
      <vt:variant>
        <vt:i4>20</vt:i4>
      </vt:variant>
      <vt:variant>
        <vt:i4>0</vt:i4>
      </vt:variant>
      <vt:variant>
        <vt:i4>5</vt:i4>
      </vt:variant>
      <vt:variant>
        <vt:lpwstr/>
      </vt:variant>
      <vt:variant>
        <vt:lpwstr>_Toc326572834</vt:lpwstr>
      </vt:variant>
      <vt:variant>
        <vt:i4>1114170</vt:i4>
      </vt:variant>
      <vt:variant>
        <vt:i4>14</vt:i4>
      </vt:variant>
      <vt:variant>
        <vt:i4>0</vt:i4>
      </vt:variant>
      <vt:variant>
        <vt:i4>5</vt:i4>
      </vt:variant>
      <vt:variant>
        <vt:lpwstr/>
      </vt:variant>
      <vt:variant>
        <vt:lpwstr>_Toc326572833</vt:lpwstr>
      </vt:variant>
      <vt:variant>
        <vt:i4>1114170</vt:i4>
      </vt:variant>
      <vt:variant>
        <vt:i4>8</vt:i4>
      </vt:variant>
      <vt:variant>
        <vt:i4>0</vt:i4>
      </vt:variant>
      <vt:variant>
        <vt:i4>5</vt:i4>
      </vt:variant>
      <vt:variant>
        <vt:lpwstr/>
      </vt:variant>
      <vt:variant>
        <vt:lpwstr>_Toc326572832</vt:lpwstr>
      </vt:variant>
      <vt:variant>
        <vt:i4>1114170</vt:i4>
      </vt:variant>
      <vt:variant>
        <vt:i4>2</vt:i4>
      </vt:variant>
      <vt:variant>
        <vt:i4>0</vt:i4>
      </vt:variant>
      <vt:variant>
        <vt:i4>5</vt:i4>
      </vt:variant>
      <vt:variant>
        <vt:lpwstr/>
      </vt:variant>
      <vt:variant>
        <vt:lpwstr>_Toc326572831</vt:lpwstr>
      </vt:variant>
      <vt:variant>
        <vt:i4>4849756</vt:i4>
      </vt:variant>
      <vt:variant>
        <vt:i4>249924</vt:i4>
      </vt:variant>
      <vt:variant>
        <vt:i4>1160</vt:i4>
      </vt:variant>
      <vt:variant>
        <vt:i4>1</vt:i4>
      </vt:variant>
      <vt:variant>
        <vt:lpwstr>C:\DOCUME~1\ADMINI~1\LOCALS~1\Temp\TJA@R[EF[S_55SVL`(G3@O6.jpg</vt:lpwstr>
      </vt:variant>
      <vt:variant>
        <vt:lpwstr/>
      </vt:variant>
      <vt:variant>
        <vt:i4>5767259</vt:i4>
      </vt:variant>
      <vt:variant>
        <vt:i4>250930</vt:i4>
      </vt:variant>
      <vt:variant>
        <vt:i4>1161</vt:i4>
      </vt:variant>
      <vt:variant>
        <vt:i4>1</vt:i4>
      </vt:variant>
      <vt:variant>
        <vt:lpwstr>C:\DOCUME~1\ADMINI~1\LOCALS~1\Temp\RL234ER}{D@O0R0@P[{Z%B5.jpg</vt:lpwstr>
      </vt:variant>
      <vt:variant>
        <vt:lpwstr/>
      </vt:variant>
      <vt:variant>
        <vt:i4>3866645</vt:i4>
      </vt:variant>
      <vt:variant>
        <vt:i4>253490</vt:i4>
      </vt:variant>
      <vt:variant>
        <vt:i4>1162</vt:i4>
      </vt:variant>
      <vt:variant>
        <vt:i4>1</vt:i4>
      </vt:variant>
      <vt:variant>
        <vt:lpwstr>C:\DOCUME~1\ADMINI~1\LOCALS~1\Temp\EETTVG)Q$GL6QK)JJDO5UUK.jpg</vt:lpwstr>
      </vt:variant>
      <vt:variant>
        <vt:lpwstr/>
      </vt:variant>
      <vt:variant>
        <vt:i4>458830</vt:i4>
      </vt:variant>
      <vt:variant>
        <vt:i4>253830</vt:i4>
      </vt:variant>
      <vt:variant>
        <vt:i4>1163</vt:i4>
      </vt:variant>
      <vt:variant>
        <vt:i4>1</vt:i4>
      </vt:variant>
      <vt:variant>
        <vt:lpwstr>C:\DOCUME~1\ADMINI~1\LOCALS~1\Temp\ZBV8[)%$3]B02D[X8)]_3XE.jpg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研究生论文模板</dc:title>
  <dc:creator>王伟</dc:creator>
  <dc:description>研究生论文模板，方面广大毕业生的论文写作。让我们从琐碎的排版中解放出来，集中精力与论文的组织以及写作环节。</dc:description>
  <cp:lastModifiedBy>wei wang</cp:lastModifiedBy>
  <cp:revision>164</cp:revision>
  <dcterms:created xsi:type="dcterms:W3CDTF">2015-02-28T06:35:00Z</dcterms:created>
  <dcterms:modified xsi:type="dcterms:W3CDTF">2015-03-03T01:37:00Z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